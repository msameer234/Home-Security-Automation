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jc w:val="center"/>
        <w:rPr>
          <w:b/>
          <w:sz w:val="32"/>
        </w:rPr>
      </w:pPr>
    </w:p>
    <w:p w:rsidR="00B16C46" w:rsidRDefault="00B16C46" w:rsidP="00B16C46">
      <w:pPr>
        <w:spacing w:line="360" w:lineRule="auto"/>
        <w:jc w:val="center"/>
        <w:rPr>
          <w:b/>
          <w:sz w:val="40"/>
        </w:rPr>
      </w:pPr>
    </w:p>
    <w:p w:rsidR="009B674D" w:rsidRPr="00B16C46" w:rsidRDefault="00E93AF4" w:rsidP="00B16C46">
      <w:pPr>
        <w:spacing w:line="360" w:lineRule="auto"/>
        <w:jc w:val="center"/>
        <w:rPr>
          <w:b/>
          <w:sz w:val="40"/>
        </w:rPr>
      </w:pPr>
      <w:r>
        <w:rPr>
          <w:b/>
          <w:sz w:val="40"/>
        </w:rPr>
        <w:t xml:space="preserve">CHAPTER </w:t>
      </w:r>
      <w:r w:rsidR="00B66B71">
        <w:rPr>
          <w:b/>
          <w:sz w:val="40"/>
        </w:rPr>
        <w:t>I</w:t>
      </w:r>
    </w:p>
    <w:p w:rsidR="00B16C46" w:rsidRPr="00B16C46" w:rsidRDefault="00B16C46" w:rsidP="00B16C46">
      <w:pPr>
        <w:spacing w:line="360" w:lineRule="auto"/>
        <w:jc w:val="center"/>
        <w:rPr>
          <w:b/>
          <w:sz w:val="40"/>
        </w:rPr>
      </w:pPr>
      <w:r w:rsidRPr="00B16C46">
        <w:rPr>
          <w:b/>
          <w:sz w:val="40"/>
        </w:rPr>
        <w:t>INTRODUCTION</w:t>
      </w:r>
    </w:p>
    <w:p w:rsidR="00B16C46" w:rsidRDefault="00B16C46" w:rsidP="005C60A5">
      <w:pPr>
        <w:spacing w:before="1" w:line="180" w:lineRule="exact"/>
        <w:jc w:val="both"/>
        <w:rPr>
          <w:b/>
          <w:sz w:val="36"/>
          <w:szCs w:val="36"/>
        </w:rPr>
      </w:pPr>
    </w:p>
    <w:p w:rsidR="00B16C46" w:rsidRDefault="00B16C46" w:rsidP="005C60A5">
      <w:pPr>
        <w:spacing w:before="1" w:line="180" w:lineRule="exact"/>
        <w:jc w:val="both"/>
        <w:rPr>
          <w:b/>
          <w:sz w:val="36"/>
          <w:szCs w:val="36"/>
        </w:rPr>
      </w:pPr>
    </w:p>
    <w:p w:rsidR="00B16C46" w:rsidRDefault="00B16C46" w:rsidP="005C60A5">
      <w:pPr>
        <w:spacing w:before="1" w:line="180" w:lineRule="exact"/>
        <w:jc w:val="both"/>
        <w:rPr>
          <w:b/>
          <w:sz w:val="36"/>
          <w:szCs w:val="36"/>
        </w:rPr>
      </w:pPr>
    </w:p>
    <w:p w:rsidR="00B16C46" w:rsidRDefault="00B16C46" w:rsidP="005C60A5">
      <w:pPr>
        <w:spacing w:before="1" w:line="180" w:lineRule="exact"/>
        <w:jc w:val="both"/>
        <w:rPr>
          <w:b/>
          <w:sz w:val="36"/>
          <w:szCs w:val="36"/>
        </w:rPr>
      </w:pPr>
    </w:p>
    <w:p w:rsidR="00B16C46" w:rsidRDefault="00B16C46" w:rsidP="005C60A5">
      <w:pPr>
        <w:spacing w:before="1" w:line="180" w:lineRule="exact"/>
        <w:jc w:val="both"/>
        <w:rPr>
          <w:b/>
          <w:sz w:val="36"/>
          <w:szCs w:val="36"/>
        </w:rPr>
      </w:pPr>
    </w:p>
    <w:p w:rsidR="00B16C46" w:rsidRDefault="00B16C46" w:rsidP="005C60A5">
      <w:pPr>
        <w:spacing w:before="1" w:line="180" w:lineRule="exact"/>
        <w:jc w:val="both"/>
        <w:rPr>
          <w:sz w:val="19"/>
          <w:szCs w:val="19"/>
        </w:rPr>
      </w:pPr>
    </w:p>
    <w:p w:rsidR="009B674D" w:rsidRDefault="009B674D" w:rsidP="005C60A5">
      <w:pPr>
        <w:spacing w:line="200" w:lineRule="exact"/>
        <w:jc w:val="both"/>
      </w:pPr>
    </w:p>
    <w:p w:rsidR="009B674D" w:rsidRDefault="009B674D" w:rsidP="005C60A5">
      <w:pPr>
        <w:spacing w:line="200" w:lineRule="exact"/>
        <w:jc w:val="both"/>
      </w:pPr>
    </w:p>
    <w:p w:rsidR="00B16C46" w:rsidRDefault="00B16C46" w:rsidP="005C60A5">
      <w:pPr>
        <w:spacing w:before="13"/>
        <w:ind w:left="3478" w:right="3389"/>
        <w:jc w:val="both"/>
        <w:rPr>
          <w:b/>
          <w:sz w:val="36"/>
          <w:szCs w:val="36"/>
        </w:rPr>
      </w:pPr>
    </w:p>
    <w:p w:rsidR="00B16C46" w:rsidRDefault="00B16C46" w:rsidP="005C60A5">
      <w:pPr>
        <w:spacing w:before="13"/>
        <w:ind w:left="3478" w:right="3389"/>
        <w:jc w:val="both"/>
        <w:rPr>
          <w:b/>
          <w:sz w:val="36"/>
          <w:szCs w:val="36"/>
        </w:rPr>
      </w:pPr>
    </w:p>
    <w:p w:rsidR="00B16C46" w:rsidRDefault="00B16C46" w:rsidP="005C60A5">
      <w:pPr>
        <w:spacing w:before="13"/>
        <w:ind w:left="3478" w:right="3389"/>
        <w:jc w:val="both"/>
        <w:rPr>
          <w:b/>
          <w:sz w:val="36"/>
          <w:szCs w:val="36"/>
        </w:rPr>
      </w:pPr>
    </w:p>
    <w:p w:rsidR="00B16C46" w:rsidRDefault="00B16C46" w:rsidP="005C60A5">
      <w:pPr>
        <w:spacing w:before="13"/>
        <w:ind w:left="3478" w:right="3389"/>
        <w:jc w:val="both"/>
        <w:rPr>
          <w:b/>
          <w:sz w:val="36"/>
          <w:szCs w:val="36"/>
        </w:rPr>
      </w:pPr>
    </w:p>
    <w:p w:rsidR="00B16C46" w:rsidRDefault="00B16C46" w:rsidP="005C60A5">
      <w:pPr>
        <w:spacing w:before="13"/>
        <w:ind w:left="3478" w:right="3389"/>
        <w:jc w:val="both"/>
        <w:rPr>
          <w:b/>
          <w:sz w:val="36"/>
          <w:szCs w:val="36"/>
        </w:rPr>
      </w:pPr>
    </w:p>
    <w:p w:rsidR="00B16C46" w:rsidRDefault="00B16C46" w:rsidP="005C60A5">
      <w:pPr>
        <w:spacing w:before="13"/>
        <w:ind w:left="3478" w:right="3389"/>
        <w:jc w:val="both"/>
        <w:rPr>
          <w:b/>
          <w:sz w:val="36"/>
          <w:szCs w:val="36"/>
        </w:rPr>
      </w:pPr>
    </w:p>
    <w:p w:rsidR="00B16C46" w:rsidRDefault="00B16C46" w:rsidP="005C60A5">
      <w:pPr>
        <w:spacing w:before="13"/>
        <w:ind w:left="3478" w:right="3389"/>
        <w:jc w:val="both"/>
        <w:rPr>
          <w:b/>
          <w:sz w:val="36"/>
          <w:szCs w:val="36"/>
        </w:rPr>
      </w:pPr>
    </w:p>
    <w:p w:rsidR="00B16C46" w:rsidRDefault="00B16C46" w:rsidP="005C60A5">
      <w:pPr>
        <w:spacing w:before="13"/>
        <w:ind w:left="3478" w:right="3389"/>
        <w:jc w:val="both"/>
        <w:rPr>
          <w:b/>
          <w:sz w:val="36"/>
          <w:szCs w:val="36"/>
        </w:rPr>
      </w:pPr>
    </w:p>
    <w:p w:rsidR="00B16C46" w:rsidRDefault="00B16C46" w:rsidP="005C60A5">
      <w:pPr>
        <w:spacing w:before="13"/>
        <w:ind w:left="3478" w:right="3389"/>
        <w:jc w:val="both"/>
        <w:rPr>
          <w:b/>
          <w:sz w:val="36"/>
          <w:szCs w:val="36"/>
        </w:rPr>
      </w:pPr>
    </w:p>
    <w:p w:rsidR="00B16C46" w:rsidRDefault="00B16C46" w:rsidP="005C60A5">
      <w:pPr>
        <w:spacing w:before="13"/>
        <w:ind w:left="3478" w:right="3389"/>
        <w:jc w:val="both"/>
        <w:rPr>
          <w:b/>
          <w:sz w:val="36"/>
          <w:szCs w:val="36"/>
        </w:rPr>
      </w:pPr>
    </w:p>
    <w:p w:rsidR="00B16C46" w:rsidRPr="00B16C46" w:rsidRDefault="00B16C46" w:rsidP="00B16C46">
      <w:pPr>
        <w:rPr>
          <w:b/>
          <w:sz w:val="28"/>
        </w:rPr>
      </w:pPr>
    </w:p>
    <w:p w:rsidR="009B674D" w:rsidRDefault="00B16C46" w:rsidP="00B16C46">
      <w:pPr>
        <w:rPr>
          <w:b/>
          <w:sz w:val="28"/>
        </w:rPr>
      </w:pPr>
      <w:r>
        <w:rPr>
          <w:b/>
          <w:sz w:val="28"/>
        </w:rPr>
        <w:t xml:space="preserve">  1. </w:t>
      </w:r>
      <w:r w:rsidRPr="00B16C46">
        <w:rPr>
          <w:b/>
          <w:sz w:val="28"/>
        </w:rPr>
        <w:t>INTRODUCTION</w:t>
      </w:r>
    </w:p>
    <w:p w:rsidR="00B16C46" w:rsidRPr="00B16C46" w:rsidRDefault="00B16C46" w:rsidP="00B16C46">
      <w:pPr>
        <w:rPr>
          <w:b/>
          <w:sz w:val="28"/>
        </w:rPr>
      </w:pPr>
    </w:p>
    <w:p w:rsidR="009B674D" w:rsidRDefault="009B674D" w:rsidP="005C60A5">
      <w:pPr>
        <w:spacing w:line="200" w:lineRule="exact"/>
        <w:jc w:val="both"/>
      </w:pPr>
    </w:p>
    <w:p w:rsidR="00984FDF" w:rsidRPr="00393114" w:rsidRDefault="00984FDF" w:rsidP="005C60A5">
      <w:pPr>
        <w:spacing w:line="360" w:lineRule="auto"/>
        <w:jc w:val="both"/>
        <w:rPr>
          <w:sz w:val="24"/>
          <w:szCs w:val="24"/>
        </w:rPr>
      </w:pPr>
      <w:r w:rsidRPr="00393114">
        <w:rPr>
          <w:sz w:val="24"/>
          <w:szCs w:val="24"/>
        </w:rPr>
        <w:t>The </w:t>
      </w:r>
      <w:r w:rsidRPr="00393114">
        <w:rPr>
          <w:b/>
          <w:sz w:val="24"/>
          <w:szCs w:val="24"/>
        </w:rPr>
        <w:t>Internet of things (</w:t>
      </w:r>
      <w:proofErr w:type="spellStart"/>
      <w:r w:rsidRPr="00393114">
        <w:rPr>
          <w:b/>
          <w:sz w:val="24"/>
          <w:szCs w:val="24"/>
        </w:rPr>
        <w:t>IoT</w:t>
      </w:r>
      <w:proofErr w:type="spellEnd"/>
      <w:r w:rsidRPr="00393114">
        <w:rPr>
          <w:b/>
          <w:sz w:val="24"/>
          <w:szCs w:val="24"/>
        </w:rPr>
        <w:t>)</w:t>
      </w:r>
      <w:r w:rsidRPr="00393114">
        <w:rPr>
          <w:sz w:val="24"/>
          <w:szCs w:val="24"/>
        </w:rPr>
        <w:t xml:space="preserve"> is the network of physical devices, vehi</w:t>
      </w:r>
      <w:r w:rsidR="00A361A4">
        <w:rPr>
          <w:sz w:val="24"/>
          <w:szCs w:val="24"/>
        </w:rPr>
        <w:t xml:space="preserve">cles, home appliances and other </w:t>
      </w:r>
      <w:r w:rsidRPr="00393114">
        <w:rPr>
          <w:sz w:val="24"/>
          <w:szCs w:val="24"/>
        </w:rPr>
        <w:t>items</w:t>
      </w:r>
      <w:r w:rsidR="00A361A4">
        <w:rPr>
          <w:sz w:val="24"/>
          <w:szCs w:val="24"/>
        </w:rPr>
        <w:t xml:space="preserve"> </w:t>
      </w:r>
      <w:hyperlink r:id="rId8" w:tooltip="Embedded system" w:history="1">
        <w:r w:rsidRPr="00393114">
          <w:rPr>
            <w:sz w:val="24"/>
            <w:szCs w:val="24"/>
          </w:rPr>
          <w:t>embedded</w:t>
        </w:r>
      </w:hyperlink>
      <w:r w:rsidR="00A361A4">
        <w:rPr>
          <w:sz w:val="24"/>
          <w:szCs w:val="24"/>
        </w:rPr>
        <w:t xml:space="preserve"> </w:t>
      </w:r>
      <w:r w:rsidRPr="00393114">
        <w:rPr>
          <w:sz w:val="24"/>
          <w:szCs w:val="24"/>
        </w:rPr>
        <w:t>with</w:t>
      </w:r>
      <w:r w:rsidR="00A361A4">
        <w:rPr>
          <w:sz w:val="24"/>
          <w:szCs w:val="24"/>
        </w:rPr>
        <w:t xml:space="preserve"> </w:t>
      </w:r>
      <w:hyperlink r:id="rId9" w:tooltip="Electronics" w:history="1">
        <w:r w:rsidRPr="00393114">
          <w:rPr>
            <w:sz w:val="24"/>
            <w:szCs w:val="24"/>
          </w:rPr>
          <w:t>electronics</w:t>
        </w:r>
      </w:hyperlink>
      <w:r w:rsidRPr="00393114">
        <w:rPr>
          <w:sz w:val="24"/>
          <w:szCs w:val="24"/>
        </w:rPr>
        <w:t>,</w:t>
      </w:r>
      <w:r w:rsidR="00A361A4">
        <w:rPr>
          <w:sz w:val="24"/>
          <w:szCs w:val="24"/>
        </w:rPr>
        <w:t xml:space="preserve"> </w:t>
      </w:r>
      <w:hyperlink r:id="rId10" w:tooltip="Software" w:history="1">
        <w:r w:rsidRPr="00393114">
          <w:rPr>
            <w:sz w:val="24"/>
            <w:szCs w:val="24"/>
          </w:rPr>
          <w:t>software</w:t>
        </w:r>
      </w:hyperlink>
      <w:r w:rsidRPr="00393114">
        <w:rPr>
          <w:sz w:val="24"/>
          <w:szCs w:val="24"/>
        </w:rPr>
        <w:t>,</w:t>
      </w:r>
      <w:r w:rsidR="00A361A4">
        <w:rPr>
          <w:sz w:val="24"/>
          <w:szCs w:val="24"/>
        </w:rPr>
        <w:t xml:space="preserve"> </w:t>
      </w:r>
      <w:hyperlink r:id="rId11" w:tooltip="Sensor" w:history="1">
        <w:r w:rsidRPr="00393114">
          <w:rPr>
            <w:sz w:val="24"/>
            <w:szCs w:val="24"/>
          </w:rPr>
          <w:t>sensors</w:t>
        </w:r>
      </w:hyperlink>
      <w:r w:rsidR="00A361A4">
        <w:rPr>
          <w:sz w:val="24"/>
          <w:szCs w:val="24"/>
        </w:rPr>
        <w:t xml:space="preserve">, </w:t>
      </w:r>
      <w:hyperlink r:id="rId12" w:tooltip="Actuator" w:history="1">
        <w:r w:rsidRPr="00393114">
          <w:rPr>
            <w:sz w:val="24"/>
            <w:szCs w:val="24"/>
          </w:rPr>
          <w:t>actuators</w:t>
        </w:r>
      </w:hyperlink>
      <w:r w:rsidR="00A361A4">
        <w:rPr>
          <w:sz w:val="24"/>
          <w:szCs w:val="24"/>
        </w:rPr>
        <w:t xml:space="preserve">, </w:t>
      </w:r>
      <w:r w:rsidRPr="00393114">
        <w:rPr>
          <w:sz w:val="24"/>
          <w:szCs w:val="24"/>
        </w:rPr>
        <w:t>and</w:t>
      </w:r>
      <w:r w:rsidR="00A361A4">
        <w:rPr>
          <w:sz w:val="24"/>
          <w:szCs w:val="24"/>
        </w:rPr>
        <w:t xml:space="preserve"> </w:t>
      </w:r>
      <w:hyperlink r:id="rId13" w:tooltip="Internet access" w:history="1">
        <w:r w:rsidR="00A361A4">
          <w:rPr>
            <w:sz w:val="24"/>
            <w:szCs w:val="24"/>
          </w:rPr>
          <w:t xml:space="preserve">network </w:t>
        </w:r>
        <w:r w:rsidRPr="00393114">
          <w:rPr>
            <w:sz w:val="24"/>
            <w:szCs w:val="24"/>
          </w:rPr>
          <w:t>connectivity</w:t>
        </w:r>
      </w:hyperlink>
      <w:r w:rsidRPr="00393114">
        <w:rPr>
          <w:sz w:val="24"/>
          <w:szCs w:val="24"/>
        </w:rPr>
        <w:t> which enables these objects to connect and exchange </w:t>
      </w:r>
      <w:hyperlink r:id="rId14" w:tooltip="Data" w:history="1">
        <w:r w:rsidRPr="00393114">
          <w:rPr>
            <w:sz w:val="24"/>
            <w:szCs w:val="24"/>
          </w:rPr>
          <w:t>data</w:t>
        </w:r>
      </w:hyperlink>
      <w:r w:rsidRPr="00393114">
        <w:rPr>
          <w:sz w:val="24"/>
          <w:szCs w:val="24"/>
        </w:rPr>
        <w:t>. Each thing is uniquely identifiable through its embedded computing system but is able to inter-operate within the existing </w:t>
      </w:r>
      <w:hyperlink r:id="rId15" w:tooltip="Internet" w:history="1">
        <w:r w:rsidRPr="00393114">
          <w:rPr>
            <w:sz w:val="24"/>
            <w:szCs w:val="24"/>
          </w:rPr>
          <w:t>Internet</w:t>
        </w:r>
      </w:hyperlink>
      <w:r w:rsidRPr="00393114">
        <w:rPr>
          <w:sz w:val="24"/>
          <w:szCs w:val="24"/>
        </w:rPr>
        <w:t> infrastructure.</w:t>
      </w:r>
    </w:p>
    <w:p w:rsidR="00984FDF" w:rsidRPr="00393114" w:rsidRDefault="00984FDF" w:rsidP="005C60A5">
      <w:pPr>
        <w:spacing w:line="360" w:lineRule="auto"/>
        <w:jc w:val="both"/>
        <w:rPr>
          <w:b/>
          <w:sz w:val="24"/>
          <w:szCs w:val="24"/>
        </w:rPr>
      </w:pPr>
      <w:r w:rsidRPr="00393114">
        <w:rPr>
          <w:b/>
          <w:sz w:val="24"/>
          <w:szCs w:val="24"/>
        </w:rPr>
        <w:t xml:space="preserve">Some changes that </w:t>
      </w:r>
      <w:proofErr w:type="spellStart"/>
      <w:r w:rsidRPr="00393114">
        <w:rPr>
          <w:b/>
          <w:sz w:val="24"/>
          <w:szCs w:val="24"/>
        </w:rPr>
        <w:t>IoT</w:t>
      </w:r>
      <w:proofErr w:type="spellEnd"/>
      <w:r w:rsidRPr="00393114">
        <w:rPr>
          <w:b/>
          <w:sz w:val="24"/>
          <w:szCs w:val="24"/>
        </w:rPr>
        <w:t xml:space="preserve"> will happen in the future:</w:t>
      </w:r>
    </w:p>
    <w:p w:rsidR="00984FDF" w:rsidRPr="00393114" w:rsidRDefault="00984FDF" w:rsidP="005C60A5">
      <w:pPr>
        <w:pStyle w:val="ListParagraph"/>
        <w:numPr>
          <w:ilvl w:val="0"/>
          <w:numId w:val="2"/>
        </w:numPr>
        <w:spacing w:line="360" w:lineRule="auto"/>
        <w:jc w:val="both"/>
        <w:rPr>
          <w:rFonts w:ascii="Times New Roman" w:hAnsi="Times New Roman" w:cs="Times New Roman"/>
          <w:sz w:val="24"/>
          <w:szCs w:val="24"/>
        </w:rPr>
      </w:pPr>
      <w:r w:rsidRPr="00393114">
        <w:rPr>
          <w:rFonts w:ascii="Times New Roman" w:hAnsi="Times New Roman" w:cs="Times New Roman"/>
          <w:sz w:val="24"/>
          <w:szCs w:val="24"/>
        </w:rPr>
        <w:t>Cheaper Home Security Cameras</w:t>
      </w:r>
    </w:p>
    <w:p w:rsidR="00984FDF" w:rsidRPr="00393114" w:rsidRDefault="00984FDF" w:rsidP="005C60A5">
      <w:pPr>
        <w:pStyle w:val="ListParagraph"/>
        <w:numPr>
          <w:ilvl w:val="0"/>
          <w:numId w:val="2"/>
        </w:numPr>
        <w:spacing w:line="360" w:lineRule="auto"/>
        <w:jc w:val="both"/>
        <w:rPr>
          <w:rFonts w:ascii="Times New Roman" w:hAnsi="Times New Roman" w:cs="Times New Roman"/>
          <w:sz w:val="24"/>
          <w:szCs w:val="24"/>
        </w:rPr>
      </w:pPr>
      <w:r w:rsidRPr="00393114">
        <w:rPr>
          <w:rFonts w:ascii="Times New Roman" w:hAnsi="Times New Roman" w:cs="Times New Roman"/>
          <w:sz w:val="24"/>
          <w:szCs w:val="24"/>
        </w:rPr>
        <w:t>Less Expensive Surveillance</w:t>
      </w:r>
    </w:p>
    <w:p w:rsidR="008D003D" w:rsidRPr="00393114" w:rsidRDefault="00984FDF" w:rsidP="005C60A5">
      <w:pPr>
        <w:pStyle w:val="ListParagraph"/>
        <w:numPr>
          <w:ilvl w:val="0"/>
          <w:numId w:val="2"/>
        </w:numPr>
        <w:spacing w:line="360" w:lineRule="auto"/>
        <w:jc w:val="both"/>
        <w:rPr>
          <w:rFonts w:ascii="Times New Roman" w:hAnsi="Times New Roman" w:cs="Times New Roman"/>
          <w:sz w:val="24"/>
          <w:szCs w:val="24"/>
        </w:rPr>
      </w:pPr>
      <w:r w:rsidRPr="00393114">
        <w:rPr>
          <w:rFonts w:ascii="Times New Roman" w:hAnsi="Times New Roman" w:cs="Times New Roman"/>
          <w:sz w:val="24"/>
          <w:szCs w:val="24"/>
        </w:rPr>
        <w:t>Better Home Control</w:t>
      </w:r>
    </w:p>
    <w:p w:rsidR="00984FDF" w:rsidRPr="00393114" w:rsidRDefault="00984FDF" w:rsidP="005C60A5">
      <w:pPr>
        <w:spacing w:line="360" w:lineRule="auto"/>
        <w:jc w:val="both"/>
        <w:rPr>
          <w:sz w:val="24"/>
          <w:szCs w:val="24"/>
        </w:rPr>
      </w:pPr>
      <w:r w:rsidRPr="00393114">
        <w:rPr>
          <w:sz w:val="24"/>
          <w:szCs w:val="24"/>
        </w:rPr>
        <w:t xml:space="preserve">Monitoring facilities will be necessary and useful for our daily life, because it is very important for us to think about our security. This work developed system, which is organized with an integrated web server, highly secured cameras, Wi-Fi devices are connected to the internet. A specific server is located in the center of our system, which is called Integrated Server, which periodically obtains videos from some security cameras through the private network. Such videos are transmitted from the cameras to the server. The Integrated Server requires network cameras to transmit video at a sampling rate and compresses the video to MPEG then accumulates a series of them in the storage. The system captures information and transmits the live video streams via Wi-Fi wireless transceiver for </w:t>
      </w:r>
      <w:proofErr w:type="spellStart"/>
      <w:r w:rsidRPr="00393114">
        <w:rPr>
          <w:sz w:val="24"/>
          <w:szCs w:val="24"/>
        </w:rPr>
        <w:t>IoT</w:t>
      </w:r>
      <w:proofErr w:type="spellEnd"/>
      <w:r w:rsidRPr="00393114">
        <w:rPr>
          <w:sz w:val="24"/>
          <w:szCs w:val="24"/>
        </w:rPr>
        <w:t xml:space="preserve"> module to a Smart phone personal application by using the web.</w:t>
      </w:r>
    </w:p>
    <w:p w:rsidR="009B674D" w:rsidRPr="00393114" w:rsidRDefault="00BB18FB" w:rsidP="005C60A5">
      <w:pPr>
        <w:spacing w:line="360" w:lineRule="auto"/>
        <w:ind w:right="97"/>
        <w:jc w:val="both"/>
        <w:rPr>
          <w:sz w:val="24"/>
          <w:szCs w:val="24"/>
        </w:rPr>
      </w:pPr>
      <w:proofErr w:type="gramStart"/>
      <w:r w:rsidRPr="00393114">
        <w:rPr>
          <w:sz w:val="24"/>
          <w:szCs w:val="24"/>
        </w:rPr>
        <w:t xml:space="preserve">Home  </w:t>
      </w:r>
      <w:r w:rsidRPr="00393114">
        <w:rPr>
          <w:spacing w:val="-1"/>
          <w:sz w:val="24"/>
          <w:szCs w:val="24"/>
        </w:rPr>
        <w:t>a</w:t>
      </w:r>
      <w:r w:rsidRPr="00393114">
        <w:rPr>
          <w:sz w:val="24"/>
          <w:szCs w:val="24"/>
        </w:rPr>
        <w:t>uto</w:t>
      </w:r>
      <w:r w:rsidRPr="00393114">
        <w:rPr>
          <w:spacing w:val="1"/>
          <w:sz w:val="24"/>
          <w:szCs w:val="24"/>
        </w:rPr>
        <w:t>m</w:t>
      </w:r>
      <w:r w:rsidRPr="00393114">
        <w:rPr>
          <w:spacing w:val="-1"/>
          <w:sz w:val="24"/>
          <w:szCs w:val="24"/>
        </w:rPr>
        <w:t>a</w:t>
      </w:r>
      <w:r w:rsidRPr="00393114">
        <w:rPr>
          <w:sz w:val="24"/>
          <w:szCs w:val="24"/>
        </w:rPr>
        <w:t>t</w:t>
      </w:r>
      <w:r w:rsidRPr="00393114">
        <w:rPr>
          <w:spacing w:val="1"/>
          <w:sz w:val="24"/>
          <w:szCs w:val="24"/>
        </w:rPr>
        <w:t>i</w:t>
      </w:r>
      <w:r w:rsidRPr="00393114">
        <w:rPr>
          <w:sz w:val="24"/>
          <w:szCs w:val="24"/>
        </w:rPr>
        <w:t>on</w:t>
      </w:r>
      <w:proofErr w:type="gramEnd"/>
      <w:r w:rsidR="00393114">
        <w:rPr>
          <w:sz w:val="24"/>
          <w:szCs w:val="24"/>
        </w:rPr>
        <w:t xml:space="preserve"> </w:t>
      </w:r>
      <w:r w:rsidRPr="00393114">
        <w:rPr>
          <w:sz w:val="24"/>
          <w:szCs w:val="24"/>
        </w:rPr>
        <w:t xml:space="preserve">or </w:t>
      </w:r>
      <w:r w:rsidRPr="00393114">
        <w:rPr>
          <w:spacing w:val="2"/>
          <w:sz w:val="24"/>
          <w:szCs w:val="24"/>
        </w:rPr>
        <w:t>D</w:t>
      </w:r>
      <w:r w:rsidRPr="00393114">
        <w:rPr>
          <w:sz w:val="24"/>
          <w:szCs w:val="24"/>
        </w:rPr>
        <w:t>omest</w:t>
      </w:r>
      <w:r w:rsidRPr="00393114">
        <w:rPr>
          <w:spacing w:val="1"/>
          <w:sz w:val="24"/>
          <w:szCs w:val="24"/>
        </w:rPr>
        <w:t>i</w:t>
      </w:r>
      <w:r w:rsidRPr="00393114">
        <w:rPr>
          <w:spacing w:val="-1"/>
          <w:sz w:val="24"/>
          <w:szCs w:val="24"/>
        </w:rPr>
        <w:t>c</w:t>
      </w:r>
      <w:hyperlink r:id="rId16">
        <w:r w:rsidRPr="00393114">
          <w:rPr>
            <w:sz w:val="24"/>
            <w:szCs w:val="24"/>
          </w:rPr>
          <w:t>s is bui</w:t>
        </w:r>
        <w:r w:rsidRPr="00393114">
          <w:rPr>
            <w:spacing w:val="1"/>
            <w:sz w:val="24"/>
            <w:szCs w:val="24"/>
          </w:rPr>
          <w:t>l</w:t>
        </w:r>
        <w:r w:rsidRPr="00393114">
          <w:rPr>
            <w:sz w:val="24"/>
            <w:szCs w:val="24"/>
          </w:rPr>
          <w:t xml:space="preserve">ding  </w:t>
        </w:r>
        <w:r w:rsidRPr="00393114">
          <w:rPr>
            <w:spacing w:val="-1"/>
            <w:sz w:val="24"/>
            <w:szCs w:val="24"/>
          </w:rPr>
          <w:t>a</w:t>
        </w:r>
        <w:r w:rsidRPr="00393114">
          <w:rPr>
            <w:sz w:val="24"/>
            <w:szCs w:val="24"/>
          </w:rPr>
          <w:t>uto</w:t>
        </w:r>
        <w:r w:rsidRPr="00393114">
          <w:rPr>
            <w:spacing w:val="1"/>
            <w:sz w:val="24"/>
            <w:szCs w:val="24"/>
          </w:rPr>
          <w:t>m</w:t>
        </w:r>
        <w:r w:rsidRPr="00393114">
          <w:rPr>
            <w:spacing w:val="-1"/>
            <w:sz w:val="24"/>
            <w:szCs w:val="24"/>
          </w:rPr>
          <w:t>a</w:t>
        </w:r>
        <w:r w:rsidRPr="00393114">
          <w:rPr>
            <w:sz w:val="24"/>
            <w:szCs w:val="24"/>
          </w:rPr>
          <w:t>t</w:t>
        </w:r>
        <w:r w:rsidRPr="00393114">
          <w:rPr>
            <w:spacing w:val="1"/>
            <w:sz w:val="24"/>
            <w:szCs w:val="24"/>
          </w:rPr>
          <w:t>i</w:t>
        </w:r>
        <w:r w:rsidRPr="00393114">
          <w:rPr>
            <w:sz w:val="24"/>
            <w:szCs w:val="24"/>
          </w:rPr>
          <w:t>on</w:t>
        </w:r>
        <w:r w:rsidR="00A361A4">
          <w:rPr>
            <w:sz w:val="24"/>
            <w:szCs w:val="24"/>
          </w:rPr>
          <w:t xml:space="preserve"> </w:t>
        </w:r>
        <w:r w:rsidRPr="00393114">
          <w:rPr>
            <w:sz w:val="24"/>
            <w:szCs w:val="24"/>
          </w:rPr>
          <w:t>for</w:t>
        </w:r>
      </w:hyperlink>
      <w:r w:rsidR="00A361A4">
        <w:rPr>
          <w:sz w:val="24"/>
          <w:szCs w:val="24"/>
        </w:rPr>
        <w:t xml:space="preserve"> </w:t>
      </w:r>
      <w:r w:rsidRPr="00393114">
        <w:rPr>
          <w:sz w:val="24"/>
          <w:szCs w:val="24"/>
        </w:rPr>
        <w:t>a  home,</w:t>
      </w:r>
      <w:r w:rsidR="00393114">
        <w:rPr>
          <w:sz w:val="24"/>
          <w:szCs w:val="24"/>
        </w:rPr>
        <w:t xml:space="preserve"> </w:t>
      </w:r>
      <w:r w:rsidRPr="00393114">
        <w:rPr>
          <w:spacing w:val="-1"/>
          <w:sz w:val="24"/>
          <w:szCs w:val="24"/>
        </w:rPr>
        <w:t>ca</w:t>
      </w:r>
      <w:r w:rsidRPr="00393114">
        <w:rPr>
          <w:sz w:val="24"/>
          <w:szCs w:val="24"/>
        </w:rPr>
        <w:t>l</w:t>
      </w:r>
      <w:r w:rsidRPr="00393114">
        <w:rPr>
          <w:spacing w:val="1"/>
          <w:sz w:val="24"/>
          <w:szCs w:val="24"/>
        </w:rPr>
        <w:t>l</w:t>
      </w:r>
      <w:r w:rsidRPr="00393114">
        <w:rPr>
          <w:spacing w:val="-1"/>
          <w:sz w:val="24"/>
          <w:szCs w:val="24"/>
        </w:rPr>
        <w:t>e</w:t>
      </w:r>
      <w:r w:rsidR="00393114">
        <w:rPr>
          <w:sz w:val="24"/>
          <w:szCs w:val="24"/>
        </w:rPr>
        <w:t xml:space="preserve">d </w:t>
      </w:r>
      <w:r w:rsidRPr="00393114">
        <w:rPr>
          <w:sz w:val="24"/>
          <w:szCs w:val="24"/>
        </w:rPr>
        <w:t>a</w:t>
      </w:r>
      <w:r w:rsidR="00393114">
        <w:rPr>
          <w:sz w:val="24"/>
          <w:szCs w:val="24"/>
        </w:rPr>
        <w:t xml:space="preserve"> </w:t>
      </w:r>
      <w:r w:rsidRPr="00393114">
        <w:rPr>
          <w:sz w:val="24"/>
          <w:szCs w:val="24"/>
        </w:rPr>
        <w:t>sma</w:t>
      </w:r>
      <w:r w:rsidRPr="00393114">
        <w:rPr>
          <w:spacing w:val="-1"/>
          <w:sz w:val="24"/>
          <w:szCs w:val="24"/>
        </w:rPr>
        <w:t>r</w:t>
      </w:r>
      <w:r w:rsidRPr="00393114">
        <w:rPr>
          <w:sz w:val="24"/>
          <w:szCs w:val="24"/>
        </w:rPr>
        <w:t>t home or</w:t>
      </w:r>
      <w:r w:rsidR="00393114">
        <w:rPr>
          <w:sz w:val="24"/>
          <w:szCs w:val="24"/>
        </w:rPr>
        <w:t xml:space="preserve"> </w:t>
      </w:r>
      <w:r w:rsidRPr="00393114">
        <w:rPr>
          <w:sz w:val="24"/>
          <w:szCs w:val="24"/>
        </w:rPr>
        <w:t>sma</w:t>
      </w:r>
      <w:r w:rsidRPr="00393114">
        <w:rPr>
          <w:spacing w:val="-1"/>
          <w:sz w:val="24"/>
          <w:szCs w:val="24"/>
        </w:rPr>
        <w:t>r</w:t>
      </w:r>
      <w:r w:rsidR="00393114">
        <w:rPr>
          <w:sz w:val="24"/>
          <w:szCs w:val="24"/>
        </w:rPr>
        <w:t xml:space="preserve">t house. A </w:t>
      </w:r>
      <w:r w:rsidRPr="00393114">
        <w:rPr>
          <w:sz w:val="24"/>
          <w:szCs w:val="24"/>
        </w:rPr>
        <w:t>home</w:t>
      </w:r>
      <w:r w:rsidR="00393114">
        <w:rPr>
          <w:sz w:val="24"/>
          <w:szCs w:val="24"/>
        </w:rPr>
        <w:t xml:space="preserve"> </w:t>
      </w:r>
      <w:r w:rsidRPr="00393114">
        <w:rPr>
          <w:spacing w:val="-1"/>
          <w:sz w:val="24"/>
          <w:szCs w:val="24"/>
        </w:rPr>
        <w:t>a</w:t>
      </w:r>
      <w:r w:rsidRPr="00393114">
        <w:rPr>
          <w:sz w:val="24"/>
          <w:szCs w:val="24"/>
        </w:rPr>
        <w:t>uto</w:t>
      </w:r>
      <w:r w:rsidRPr="00393114">
        <w:rPr>
          <w:spacing w:val="1"/>
          <w:sz w:val="24"/>
          <w:szCs w:val="24"/>
        </w:rPr>
        <w:t>m</w:t>
      </w:r>
      <w:r w:rsidRPr="00393114">
        <w:rPr>
          <w:spacing w:val="-1"/>
          <w:sz w:val="24"/>
          <w:szCs w:val="24"/>
        </w:rPr>
        <w:t>a</w:t>
      </w:r>
      <w:r w:rsidRPr="00393114">
        <w:rPr>
          <w:sz w:val="24"/>
          <w:szCs w:val="24"/>
        </w:rPr>
        <w:t>t</w:t>
      </w:r>
      <w:r w:rsidRPr="00393114">
        <w:rPr>
          <w:spacing w:val="1"/>
          <w:sz w:val="24"/>
          <w:szCs w:val="24"/>
        </w:rPr>
        <w:t>io</w:t>
      </w:r>
      <w:r w:rsidRPr="00393114">
        <w:rPr>
          <w:sz w:val="24"/>
          <w:szCs w:val="24"/>
        </w:rPr>
        <w:t xml:space="preserve">n </w:t>
      </w:r>
      <w:r w:rsidRPr="00393114">
        <w:rPr>
          <w:spacing w:val="2"/>
          <w:sz w:val="24"/>
          <w:szCs w:val="24"/>
        </w:rPr>
        <w:t>s</w:t>
      </w:r>
      <w:r w:rsidRPr="00393114">
        <w:rPr>
          <w:spacing w:val="-2"/>
          <w:sz w:val="24"/>
          <w:szCs w:val="24"/>
        </w:rPr>
        <w:t>y</w:t>
      </w:r>
      <w:r w:rsidRPr="00393114">
        <w:rPr>
          <w:sz w:val="24"/>
          <w:szCs w:val="24"/>
        </w:rPr>
        <w:t xml:space="preserve">stem will </w:t>
      </w:r>
      <w:r w:rsidRPr="00393114">
        <w:rPr>
          <w:spacing w:val="-1"/>
          <w:sz w:val="24"/>
          <w:szCs w:val="24"/>
        </w:rPr>
        <w:t>c</w:t>
      </w:r>
      <w:r w:rsidRPr="00393114">
        <w:rPr>
          <w:sz w:val="24"/>
          <w:szCs w:val="24"/>
        </w:rPr>
        <w:t>ontrol l</w:t>
      </w:r>
      <w:r w:rsidRPr="00393114">
        <w:rPr>
          <w:spacing w:val="1"/>
          <w:sz w:val="24"/>
          <w:szCs w:val="24"/>
        </w:rPr>
        <w:t>i</w:t>
      </w:r>
      <w:r w:rsidRPr="00393114">
        <w:rPr>
          <w:spacing w:val="-2"/>
          <w:sz w:val="24"/>
          <w:szCs w:val="24"/>
        </w:rPr>
        <w:t>g</w:t>
      </w:r>
      <w:r w:rsidRPr="00393114">
        <w:rPr>
          <w:sz w:val="24"/>
          <w:szCs w:val="24"/>
        </w:rPr>
        <w:t>ht</w:t>
      </w:r>
      <w:r w:rsidRPr="00393114">
        <w:rPr>
          <w:spacing w:val="-1"/>
          <w:sz w:val="24"/>
          <w:szCs w:val="24"/>
        </w:rPr>
        <w:t>i</w:t>
      </w:r>
      <w:r w:rsidRPr="00393114">
        <w:rPr>
          <w:sz w:val="24"/>
          <w:szCs w:val="24"/>
        </w:rPr>
        <w:t>n</w:t>
      </w:r>
      <w:r w:rsidRPr="00393114">
        <w:rPr>
          <w:spacing w:val="-2"/>
          <w:sz w:val="24"/>
          <w:szCs w:val="24"/>
        </w:rPr>
        <w:t>g</w:t>
      </w:r>
      <w:r w:rsidRPr="00393114">
        <w:rPr>
          <w:sz w:val="24"/>
          <w:szCs w:val="24"/>
        </w:rPr>
        <w:t xml:space="preserve">, </w:t>
      </w:r>
      <w:r w:rsidRPr="00393114">
        <w:rPr>
          <w:spacing w:val="-1"/>
          <w:sz w:val="24"/>
          <w:szCs w:val="24"/>
        </w:rPr>
        <w:t>e</w:t>
      </w:r>
      <w:r w:rsidRPr="00393114">
        <w:rPr>
          <w:sz w:val="24"/>
          <w:szCs w:val="24"/>
        </w:rPr>
        <w:t>nt</w:t>
      </w:r>
      <w:r w:rsidRPr="00393114">
        <w:rPr>
          <w:spacing w:val="2"/>
          <w:sz w:val="24"/>
          <w:szCs w:val="24"/>
        </w:rPr>
        <w:t>e</w:t>
      </w:r>
      <w:r w:rsidRPr="00393114">
        <w:rPr>
          <w:sz w:val="24"/>
          <w:szCs w:val="24"/>
        </w:rPr>
        <w:t>rt</w:t>
      </w:r>
      <w:r w:rsidRPr="00393114">
        <w:rPr>
          <w:spacing w:val="-1"/>
          <w:sz w:val="24"/>
          <w:szCs w:val="24"/>
        </w:rPr>
        <w:t>a</w:t>
      </w:r>
      <w:r w:rsidRPr="00393114">
        <w:rPr>
          <w:sz w:val="24"/>
          <w:szCs w:val="24"/>
        </w:rPr>
        <w:t>in</w:t>
      </w:r>
      <w:r w:rsidRPr="00393114">
        <w:rPr>
          <w:spacing w:val="1"/>
          <w:sz w:val="24"/>
          <w:szCs w:val="24"/>
        </w:rPr>
        <w:t>m</w:t>
      </w:r>
      <w:r w:rsidRPr="00393114">
        <w:rPr>
          <w:spacing w:val="-1"/>
          <w:sz w:val="24"/>
          <w:szCs w:val="24"/>
        </w:rPr>
        <w:t>e</w:t>
      </w:r>
      <w:r w:rsidRPr="00393114">
        <w:rPr>
          <w:sz w:val="24"/>
          <w:szCs w:val="24"/>
        </w:rPr>
        <w:t xml:space="preserve">nt </w:t>
      </w:r>
      <w:r w:rsidRPr="00393114">
        <w:rPr>
          <w:spacing w:val="2"/>
          <w:sz w:val="24"/>
          <w:szCs w:val="24"/>
        </w:rPr>
        <w:t>s</w:t>
      </w:r>
      <w:r w:rsidRPr="00393114">
        <w:rPr>
          <w:spacing w:val="-5"/>
          <w:sz w:val="24"/>
          <w:szCs w:val="24"/>
        </w:rPr>
        <w:t>y</w:t>
      </w:r>
      <w:r w:rsidRPr="00393114">
        <w:rPr>
          <w:sz w:val="24"/>
          <w:szCs w:val="24"/>
        </w:rPr>
        <w:t>stems,</w:t>
      </w:r>
      <w:r w:rsidR="00393114">
        <w:rPr>
          <w:sz w:val="24"/>
          <w:szCs w:val="24"/>
        </w:rPr>
        <w:t xml:space="preserve"> </w:t>
      </w:r>
      <w:r w:rsidRPr="00393114">
        <w:rPr>
          <w:spacing w:val="-1"/>
          <w:sz w:val="24"/>
          <w:szCs w:val="24"/>
        </w:rPr>
        <w:t>a</w:t>
      </w:r>
      <w:r w:rsidRPr="00393114">
        <w:rPr>
          <w:sz w:val="24"/>
          <w:szCs w:val="24"/>
        </w:rPr>
        <w:t>nd</w:t>
      </w:r>
      <w:r w:rsidR="00A361A4">
        <w:rPr>
          <w:sz w:val="24"/>
          <w:szCs w:val="24"/>
        </w:rPr>
        <w:t xml:space="preserve"> </w:t>
      </w:r>
      <w:r w:rsidRPr="00393114">
        <w:rPr>
          <w:spacing w:val="-1"/>
          <w:sz w:val="24"/>
          <w:szCs w:val="24"/>
        </w:rPr>
        <w:t>a</w:t>
      </w:r>
      <w:r w:rsidRPr="00393114">
        <w:rPr>
          <w:sz w:val="24"/>
          <w:szCs w:val="24"/>
        </w:rPr>
        <w:t>ppl</w:t>
      </w:r>
      <w:r w:rsidRPr="00393114">
        <w:rPr>
          <w:spacing w:val="1"/>
          <w:sz w:val="24"/>
          <w:szCs w:val="24"/>
        </w:rPr>
        <w:t>i</w:t>
      </w:r>
      <w:r w:rsidRPr="00393114">
        <w:rPr>
          <w:spacing w:val="-1"/>
          <w:sz w:val="24"/>
          <w:szCs w:val="24"/>
        </w:rPr>
        <w:t>a</w:t>
      </w:r>
      <w:r w:rsidRPr="00393114">
        <w:rPr>
          <w:sz w:val="24"/>
          <w:szCs w:val="24"/>
        </w:rPr>
        <w:t>n</w:t>
      </w:r>
      <w:r w:rsidRPr="00393114">
        <w:rPr>
          <w:spacing w:val="1"/>
          <w:sz w:val="24"/>
          <w:szCs w:val="24"/>
        </w:rPr>
        <w:t>c</w:t>
      </w:r>
      <w:r w:rsidRPr="00393114">
        <w:rPr>
          <w:spacing w:val="-1"/>
          <w:sz w:val="24"/>
          <w:szCs w:val="24"/>
        </w:rPr>
        <w:t>e</w:t>
      </w:r>
      <w:r w:rsidRPr="00393114">
        <w:rPr>
          <w:sz w:val="24"/>
          <w:szCs w:val="24"/>
        </w:rPr>
        <w:t>s.</w:t>
      </w:r>
      <w:r w:rsidR="00A361A4">
        <w:rPr>
          <w:sz w:val="24"/>
          <w:szCs w:val="24"/>
        </w:rPr>
        <w:t xml:space="preserve"> </w:t>
      </w:r>
      <w:r w:rsidRPr="00393114">
        <w:rPr>
          <w:spacing w:val="-3"/>
          <w:sz w:val="24"/>
          <w:szCs w:val="24"/>
        </w:rPr>
        <w:t>I</w:t>
      </w:r>
      <w:r w:rsidRPr="00393114">
        <w:rPr>
          <w:sz w:val="24"/>
          <w:szCs w:val="24"/>
        </w:rPr>
        <w:t>t</w:t>
      </w:r>
      <w:r w:rsidR="00A361A4">
        <w:rPr>
          <w:sz w:val="24"/>
          <w:szCs w:val="24"/>
        </w:rPr>
        <w:t xml:space="preserve"> </w:t>
      </w:r>
      <w:r w:rsidRPr="00393114">
        <w:rPr>
          <w:sz w:val="24"/>
          <w:szCs w:val="24"/>
        </w:rPr>
        <w:t>m</w:t>
      </w:r>
      <w:r w:rsidRPr="00393114">
        <w:rPr>
          <w:spacing w:val="4"/>
          <w:sz w:val="24"/>
          <w:szCs w:val="24"/>
        </w:rPr>
        <w:t>a</w:t>
      </w:r>
      <w:r w:rsidRPr="00393114">
        <w:rPr>
          <w:sz w:val="24"/>
          <w:szCs w:val="24"/>
        </w:rPr>
        <w:t xml:space="preserve">y </w:t>
      </w:r>
      <w:r w:rsidRPr="00393114">
        <w:rPr>
          <w:spacing w:val="-1"/>
          <w:sz w:val="24"/>
          <w:szCs w:val="24"/>
        </w:rPr>
        <w:t>a</w:t>
      </w:r>
      <w:r w:rsidRPr="00393114">
        <w:rPr>
          <w:sz w:val="24"/>
          <w:szCs w:val="24"/>
        </w:rPr>
        <w:t>lso</w:t>
      </w:r>
      <w:r w:rsidR="00A361A4">
        <w:rPr>
          <w:sz w:val="24"/>
          <w:szCs w:val="24"/>
        </w:rPr>
        <w:t xml:space="preserve"> </w:t>
      </w:r>
      <w:r w:rsidRPr="00393114">
        <w:rPr>
          <w:sz w:val="24"/>
          <w:szCs w:val="24"/>
        </w:rPr>
        <w:t>include</w:t>
      </w:r>
      <w:r w:rsidR="00A361A4">
        <w:rPr>
          <w:sz w:val="24"/>
          <w:szCs w:val="24"/>
        </w:rPr>
        <w:t xml:space="preserve"> </w:t>
      </w:r>
      <w:r w:rsidRPr="00393114">
        <w:rPr>
          <w:sz w:val="24"/>
          <w:szCs w:val="24"/>
        </w:rPr>
        <w:t>home</w:t>
      </w:r>
      <w:r w:rsidR="00A361A4">
        <w:rPr>
          <w:sz w:val="24"/>
          <w:szCs w:val="24"/>
        </w:rPr>
        <w:t xml:space="preserve"> </w:t>
      </w:r>
      <w:r w:rsidRPr="00393114">
        <w:rPr>
          <w:sz w:val="24"/>
          <w:szCs w:val="24"/>
        </w:rPr>
        <w:t>s</w:t>
      </w:r>
      <w:r w:rsidRPr="00393114">
        <w:rPr>
          <w:spacing w:val="-1"/>
          <w:sz w:val="24"/>
          <w:szCs w:val="24"/>
        </w:rPr>
        <w:t>ec</w:t>
      </w:r>
      <w:r w:rsidRPr="00393114">
        <w:rPr>
          <w:sz w:val="24"/>
          <w:szCs w:val="24"/>
        </w:rPr>
        <w:t>u</w:t>
      </w:r>
      <w:r w:rsidRPr="00393114">
        <w:rPr>
          <w:spacing w:val="-1"/>
          <w:sz w:val="24"/>
          <w:szCs w:val="24"/>
        </w:rPr>
        <w:t>r</w:t>
      </w:r>
      <w:r w:rsidRPr="00393114">
        <w:rPr>
          <w:sz w:val="24"/>
          <w:szCs w:val="24"/>
        </w:rPr>
        <w:t>i</w:t>
      </w:r>
      <w:r w:rsidRPr="00393114">
        <w:rPr>
          <w:spacing w:val="3"/>
          <w:sz w:val="24"/>
          <w:szCs w:val="24"/>
        </w:rPr>
        <w:t>t</w:t>
      </w:r>
      <w:r w:rsidRPr="00393114">
        <w:rPr>
          <w:sz w:val="24"/>
          <w:szCs w:val="24"/>
        </w:rPr>
        <w:t>y such</w:t>
      </w:r>
      <w:r w:rsidR="00A361A4">
        <w:rPr>
          <w:sz w:val="24"/>
          <w:szCs w:val="24"/>
        </w:rPr>
        <w:t xml:space="preserve"> </w:t>
      </w:r>
      <w:r w:rsidRPr="00393114">
        <w:rPr>
          <w:spacing w:val="-1"/>
          <w:sz w:val="24"/>
          <w:szCs w:val="24"/>
        </w:rPr>
        <w:t>a</w:t>
      </w:r>
      <w:r w:rsidRPr="00393114">
        <w:rPr>
          <w:sz w:val="24"/>
          <w:szCs w:val="24"/>
        </w:rPr>
        <w:t>s</w:t>
      </w:r>
      <w:r w:rsidR="00A361A4">
        <w:rPr>
          <w:sz w:val="24"/>
          <w:szCs w:val="24"/>
        </w:rPr>
        <w:t xml:space="preserve"> </w:t>
      </w:r>
      <w:r w:rsidRPr="00393114">
        <w:rPr>
          <w:spacing w:val="-1"/>
          <w:sz w:val="24"/>
          <w:szCs w:val="24"/>
        </w:rPr>
        <w:t>ac</w:t>
      </w:r>
      <w:r w:rsidRPr="00393114">
        <w:rPr>
          <w:spacing w:val="1"/>
          <w:sz w:val="24"/>
          <w:szCs w:val="24"/>
        </w:rPr>
        <w:t>c</w:t>
      </w:r>
      <w:r w:rsidRPr="00393114">
        <w:rPr>
          <w:spacing w:val="-1"/>
          <w:sz w:val="24"/>
          <w:szCs w:val="24"/>
        </w:rPr>
        <w:t>e</w:t>
      </w:r>
      <w:r w:rsidRPr="00393114">
        <w:rPr>
          <w:sz w:val="24"/>
          <w:szCs w:val="24"/>
        </w:rPr>
        <w:t>ss</w:t>
      </w:r>
      <w:r w:rsidR="00A361A4">
        <w:rPr>
          <w:sz w:val="24"/>
          <w:szCs w:val="24"/>
        </w:rPr>
        <w:t xml:space="preserve"> </w:t>
      </w:r>
      <w:r w:rsidRPr="00393114">
        <w:rPr>
          <w:spacing w:val="1"/>
          <w:sz w:val="24"/>
          <w:szCs w:val="24"/>
        </w:rPr>
        <w:t>c</w:t>
      </w:r>
      <w:r w:rsidRPr="00393114">
        <w:rPr>
          <w:sz w:val="24"/>
          <w:szCs w:val="24"/>
        </w:rPr>
        <w:t>ontrol</w:t>
      </w:r>
      <w:r w:rsidR="00A361A4">
        <w:rPr>
          <w:sz w:val="24"/>
          <w:szCs w:val="24"/>
        </w:rPr>
        <w:t xml:space="preserve"> </w:t>
      </w:r>
      <w:r w:rsidRPr="00393114">
        <w:rPr>
          <w:spacing w:val="-1"/>
          <w:sz w:val="24"/>
          <w:szCs w:val="24"/>
        </w:rPr>
        <w:t>a</w:t>
      </w:r>
      <w:r w:rsidRPr="00393114">
        <w:rPr>
          <w:sz w:val="24"/>
          <w:szCs w:val="24"/>
        </w:rPr>
        <w:t>nd</w:t>
      </w:r>
      <w:r w:rsidR="00A361A4">
        <w:rPr>
          <w:sz w:val="24"/>
          <w:szCs w:val="24"/>
        </w:rPr>
        <w:t xml:space="preserve"> </w:t>
      </w:r>
      <w:r w:rsidRPr="00393114">
        <w:rPr>
          <w:spacing w:val="-1"/>
          <w:sz w:val="24"/>
          <w:szCs w:val="24"/>
        </w:rPr>
        <w:t>a</w:t>
      </w:r>
      <w:r w:rsidRPr="00393114">
        <w:rPr>
          <w:sz w:val="24"/>
          <w:szCs w:val="24"/>
        </w:rPr>
        <w:t>la</w:t>
      </w:r>
      <w:r w:rsidRPr="00393114">
        <w:rPr>
          <w:spacing w:val="-1"/>
          <w:sz w:val="24"/>
          <w:szCs w:val="24"/>
        </w:rPr>
        <w:t>r</w:t>
      </w:r>
      <w:r w:rsidRPr="00393114">
        <w:rPr>
          <w:sz w:val="24"/>
          <w:szCs w:val="24"/>
        </w:rPr>
        <w:t xml:space="preserve">m </w:t>
      </w:r>
      <w:r w:rsidRPr="00393114">
        <w:rPr>
          <w:spacing w:val="2"/>
          <w:sz w:val="24"/>
          <w:szCs w:val="24"/>
        </w:rPr>
        <w:t>s</w:t>
      </w:r>
      <w:r w:rsidRPr="00393114">
        <w:rPr>
          <w:spacing w:val="-5"/>
          <w:sz w:val="24"/>
          <w:szCs w:val="24"/>
        </w:rPr>
        <w:t>y</w:t>
      </w:r>
      <w:r w:rsidRPr="00393114">
        <w:rPr>
          <w:sz w:val="24"/>
          <w:szCs w:val="24"/>
        </w:rPr>
        <w:t xml:space="preserve">stems. </w:t>
      </w:r>
      <w:r w:rsidRPr="00393114">
        <w:rPr>
          <w:spacing w:val="1"/>
          <w:sz w:val="24"/>
          <w:szCs w:val="24"/>
        </w:rPr>
        <w:t>W</w:t>
      </w:r>
      <w:r w:rsidRPr="00393114">
        <w:rPr>
          <w:sz w:val="24"/>
          <w:szCs w:val="24"/>
        </w:rPr>
        <w:t>h</w:t>
      </w:r>
      <w:r w:rsidRPr="00393114">
        <w:rPr>
          <w:spacing w:val="-1"/>
          <w:sz w:val="24"/>
          <w:szCs w:val="24"/>
        </w:rPr>
        <w:t>e</w:t>
      </w:r>
      <w:r w:rsidRPr="00393114">
        <w:rPr>
          <w:sz w:val="24"/>
          <w:szCs w:val="24"/>
        </w:rPr>
        <w:t>n</w:t>
      </w:r>
      <w:r w:rsidR="00A361A4">
        <w:rPr>
          <w:sz w:val="24"/>
          <w:szCs w:val="24"/>
        </w:rPr>
        <w:t xml:space="preserve"> </w:t>
      </w:r>
      <w:r w:rsidRPr="00393114">
        <w:rPr>
          <w:spacing w:val="-1"/>
          <w:sz w:val="24"/>
          <w:szCs w:val="24"/>
        </w:rPr>
        <w:t>c</w:t>
      </w:r>
      <w:r w:rsidRPr="00393114">
        <w:rPr>
          <w:sz w:val="24"/>
          <w:szCs w:val="24"/>
        </w:rPr>
        <w:t>onn</w:t>
      </w:r>
      <w:r w:rsidRPr="00393114">
        <w:rPr>
          <w:spacing w:val="-1"/>
          <w:sz w:val="24"/>
          <w:szCs w:val="24"/>
        </w:rPr>
        <w:t>ec</w:t>
      </w:r>
      <w:r w:rsidRPr="00393114">
        <w:rPr>
          <w:spacing w:val="3"/>
          <w:sz w:val="24"/>
          <w:szCs w:val="24"/>
        </w:rPr>
        <w:t>t</w:t>
      </w:r>
      <w:r w:rsidRPr="00393114">
        <w:rPr>
          <w:spacing w:val="-1"/>
          <w:sz w:val="24"/>
          <w:szCs w:val="24"/>
        </w:rPr>
        <w:t>e</w:t>
      </w:r>
      <w:r w:rsidRPr="00393114">
        <w:rPr>
          <w:sz w:val="24"/>
          <w:szCs w:val="24"/>
        </w:rPr>
        <w:t>d</w:t>
      </w:r>
      <w:r w:rsidR="00A361A4">
        <w:rPr>
          <w:sz w:val="24"/>
          <w:szCs w:val="24"/>
        </w:rPr>
        <w:t xml:space="preserve"> </w:t>
      </w:r>
      <w:r w:rsidRPr="00393114">
        <w:rPr>
          <w:sz w:val="24"/>
          <w:szCs w:val="24"/>
        </w:rPr>
        <w:t>with</w:t>
      </w:r>
      <w:r w:rsidR="00A361A4">
        <w:rPr>
          <w:sz w:val="24"/>
          <w:szCs w:val="24"/>
        </w:rPr>
        <w:t xml:space="preserve"> </w:t>
      </w:r>
      <w:r w:rsidRPr="00393114">
        <w:rPr>
          <w:sz w:val="24"/>
          <w:szCs w:val="24"/>
        </w:rPr>
        <w:t>the</w:t>
      </w:r>
      <w:r w:rsidR="00A361A4">
        <w:rPr>
          <w:sz w:val="24"/>
          <w:szCs w:val="24"/>
        </w:rPr>
        <w:t xml:space="preserve"> </w:t>
      </w:r>
      <w:r w:rsidRPr="00393114">
        <w:rPr>
          <w:spacing w:val="-6"/>
          <w:sz w:val="24"/>
          <w:szCs w:val="24"/>
        </w:rPr>
        <w:t>I</w:t>
      </w:r>
      <w:r w:rsidRPr="00393114">
        <w:rPr>
          <w:sz w:val="24"/>
          <w:szCs w:val="24"/>
        </w:rPr>
        <w:t>nte</w:t>
      </w:r>
      <w:r w:rsidRPr="00393114">
        <w:rPr>
          <w:spacing w:val="-1"/>
          <w:sz w:val="24"/>
          <w:szCs w:val="24"/>
        </w:rPr>
        <w:t>r</w:t>
      </w:r>
      <w:r w:rsidRPr="00393114">
        <w:rPr>
          <w:spacing w:val="2"/>
          <w:sz w:val="24"/>
          <w:szCs w:val="24"/>
        </w:rPr>
        <w:t>n</w:t>
      </w:r>
      <w:r w:rsidRPr="00393114">
        <w:rPr>
          <w:spacing w:val="-1"/>
          <w:sz w:val="24"/>
          <w:szCs w:val="24"/>
        </w:rPr>
        <w:t>e</w:t>
      </w:r>
      <w:r w:rsidRPr="00393114">
        <w:rPr>
          <w:sz w:val="24"/>
          <w:szCs w:val="24"/>
        </w:rPr>
        <w:t>t,</w:t>
      </w:r>
      <w:r w:rsidR="00A361A4">
        <w:rPr>
          <w:sz w:val="24"/>
          <w:szCs w:val="24"/>
        </w:rPr>
        <w:t xml:space="preserve"> </w:t>
      </w:r>
      <w:r w:rsidRPr="00393114">
        <w:rPr>
          <w:sz w:val="24"/>
          <w:szCs w:val="24"/>
        </w:rPr>
        <w:t>home</w:t>
      </w:r>
      <w:r w:rsidR="00A361A4">
        <w:rPr>
          <w:sz w:val="24"/>
          <w:szCs w:val="24"/>
        </w:rPr>
        <w:t xml:space="preserve"> </w:t>
      </w:r>
      <w:r w:rsidRPr="00393114">
        <w:rPr>
          <w:sz w:val="24"/>
          <w:szCs w:val="24"/>
        </w:rPr>
        <w:t>d</w:t>
      </w:r>
      <w:r w:rsidRPr="00393114">
        <w:rPr>
          <w:spacing w:val="-1"/>
          <w:sz w:val="24"/>
          <w:szCs w:val="24"/>
        </w:rPr>
        <w:t>e</w:t>
      </w:r>
      <w:r w:rsidRPr="00393114">
        <w:rPr>
          <w:sz w:val="24"/>
          <w:szCs w:val="24"/>
        </w:rPr>
        <w:t>vic</w:t>
      </w:r>
      <w:r w:rsidRPr="00393114">
        <w:rPr>
          <w:spacing w:val="-1"/>
          <w:sz w:val="24"/>
          <w:szCs w:val="24"/>
        </w:rPr>
        <w:t>e</w:t>
      </w:r>
      <w:r w:rsidRPr="00393114">
        <w:rPr>
          <w:sz w:val="24"/>
          <w:szCs w:val="24"/>
        </w:rPr>
        <w:t>s</w:t>
      </w:r>
      <w:r w:rsidR="00A361A4">
        <w:rPr>
          <w:sz w:val="24"/>
          <w:szCs w:val="24"/>
        </w:rPr>
        <w:t xml:space="preserve"> </w:t>
      </w:r>
      <w:r w:rsidRPr="00393114">
        <w:rPr>
          <w:spacing w:val="-1"/>
          <w:sz w:val="24"/>
          <w:szCs w:val="24"/>
        </w:rPr>
        <w:t>a</w:t>
      </w:r>
      <w:r w:rsidRPr="00393114">
        <w:rPr>
          <w:spacing w:val="1"/>
          <w:sz w:val="24"/>
          <w:szCs w:val="24"/>
        </w:rPr>
        <w:t>r</w:t>
      </w:r>
      <w:r w:rsidRPr="00393114">
        <w:rPr>
          <w:sz w:val="24"/>
          <w:szCs w:val="24"/>
        </w:rPr>
        <w:t>e</w:t>
      </w:r>
      <w:r w:rsidR="00A361A4">
        <w:rPr>
          <w:sz w:val="24"/>
          <w:szCs w:val="24"/>
        </w:rPr>
        <w:t xml:space="preserve"> </w:t>
      </w:r>
      <w:r w:rsidRPr="00393114">
        <w:rPr>
          <w:spacing w:val="-1"/>
          <w:sz w:val="24"/>
          <w:szCs w:val="24"/>
        </w:rPr>
        <w:t>a</w:t>
      </w:r>
      <w:r w:rsidRPr="00393114">
        <w:rPr>
          <w:sz w:val="24"/>
          <w:szCs w:val="24"/>
        </w:rPr>
        <w:t>n</w:t>
      </w:r>
      <w:r w:rsidR="00A361A4">
        <w:rPr>
          <w:sz w:val="24"/>
          <w:szCs w:val="24"/>
        </w:rPr>
        <w:t xml:space="preserve"> </w:t>
      </w:r>
      <w:r w:rsidRPr="00393114">
        <w:rPr>
          <w:sz w:val="24"/>
          <w:szCs w:val="24"/>
        </w:rPr>
        <w:t>i</w:t>
      </w:r>
      <w:r w:rsidRPr="00393114">
        <w:rPr>
          <w:spacing w:val="1"/>
          <w:sz w:val="24"/>
          <w:szCs w:val="24"/>
        </w:rPr>
        <w:t>m</w:t>
      </w:r>
      <w:r w:rsidRPr="00393114">
        <w:rPr>
          <w:sz w:val="24"/>
          <w:szCs w:val="24"/>
        </w:rPr>
        <w:t>port</w:t>
      </w:r>
      <w:r w:rsidRPr="00393114">
        <w:rPr>
          <w:spacing w:val="-1"/>
          <w:sz w:val="24"/>
          <w:szCs w:val="24"/>
        </w:rPr>
        <w:t>a</w:t>
      </w:r>
      <w:r w:rsidRPr="00393114">
        <w:rPr>
          <w:sz w:val="24"/>
          <w:szCs w:val="24"/>
        </w:rPr>
        <w:t>nt</w:t>
      </w:r>
      <w:r w:rsidR="00A361A4">
        <w:rPr>
          <w:sz w:val="24"/>
          <w:szCs w:val="24"/>
        </w:rPr>
        <w:t xml:space="preserve"> </w:t>
      </w:r>
      <w:r w:rsidRPr="00393114">
        <w:rPr>
          <w:spacing w:val="-1"/>
          <w:sz w:val="24"/>
          <w:szCs w:val="24"/>
        </w:rPr>
        <w:t>c</w:t>
      </w:r>
      <w:r w:rsidRPr="00393114">
        <w:rPr>
          <w:sz w:val="24"/>
          <w:szCs w:val="24"/>
        </w:rPr>
        <w:t>onsti</w:t>
      </w:r>
      <w:r w:rsidRPr="00393114">
        <w:rPr>
          <w:spacing w:val="1"/>
          <w:sz w:val="24"/>
          <w:szCs w:val="24"/>
        </w:rPr>
        <w:t>t</w:t>
      </w:r>
      <w:r w:rsidRPr="00393114">
        <w:rPr>
          <w:sz w:val="24"/>
          <w:szCs w:val="24"/>
        </w:rPr>
        <w:t>u</w:t>
      </w:r>
      <w:r w:rsidRPr="00393114">
        <w:rPr>
          <w:spacing w:val="-1"/>
          <w:sz w:val="24"/>
          <w:szCs w:val="24"/>
        </w:rPr>
        <w:t>e</w:t>
      </w:r>
      <w:r w:rsidRPr="00393114">
        <w:rPr>
          <w:sz w:val="24"/>
          <w:szCs w:val="24"/>
        </w:rPr>
        <w:t>nt</w:t>
      </w:r>
      <w:r w:rsidR="00A361A4">
        <w:rPr>
          <w:sz w:val="24"/>
          <w:szCs w:val="24"/>
        </w:rPr>
        <w:t xml:space="preserve"> </w:t>
      </w:r>
      <w:r w:rsidRPr="00393114">
        <w:rPr>
          <w:sz w:val="24"/>
          <w:szCs w:val="24"/>
        </w:rPr>
        <w:t>of the</w:t>
      </w:r>
      <w:r w:rsidR="00A361A4">
        <w:rPr>
          <w:sz w:val="24"/>
          <w:szCs w:val="24"/>
        </w:rPr>
        <w:t xml:space="preserve"> </w:t>
      </w:r>
      <w:r w:rsidRPr="00393114">
        <w:rPr>
          <w:spacing w:val="-6"/>
          <w:sz w:val="24"/>
          <w:szCs w:val="24"/>
        </w:rPr>
        <w:t>I</w:t>
      </w:r>
      <w:r w:rsidRPr="00393114">
        <w:rPr>
          <w:sz w:val="24"/>
          <w:szCs w:val="24"/>
        </w:rPr>
        <w:t>n</w:t>
      </w:r>
      <w:r w:rsidRPr="00393114">
        <w:rPr>
          <w:spacing w:val="3"/>
          <w:sz w:val="24"/>
          <w:szCs w:val="24"/>
        </w:rPr>
        <w:t>t</w:t>
      </w:r>
      <w:r w:rsidRPr="00393114">
        <w:rPr>
          <w:spacing w:val="-1"/>
          <w:sz w:val="24"/>
          <w:szCs w:val="24"/>
        </w:rPr>
        <w:t>e</w:t>
      </w:r>
      <w:r w:rsidRPr="00393114">
        <w:rPr>
          <w:sz w:val="24"/>
          <w:szCs w:val="24"/>
        </w:rPr>
        <w:t>rn</w:t>
      </w:r>
      <w:r w:rsidRPr="00393114">
        <w:rPr>
          <w:spacing w:val="-2"/>
          <w:sz w:val="24"/>
          <w:szCs w:val="24"/>
        </w:rPr>
        <w:t>e</w:t>
      </w:r>
      <w:r w:rsidRPr="00393114">
        <w:rPr>
          <w:sz w:val="24"/>
          <w:szCs w:val="24"/>
        </w:rPr>
        <w:t>t of</w:t>
      </w:r>
      <w:r w:rsidR="00A361A4">
        <w:rPr>
          <w:sz w:val="24"/>
          <w:szCs w:val="24"/>
        </w:rPr>
        <w:t xml:space="preserve"> </w:t>
      </w:r>
      <w:r w:rsidRPr="00393114">
        <w:rPr>
          <w:sz w:val="24"/>
          <w:szCs w:val="24"/>
        </w:rPr>
        <w:t>Thin</w:t>
      </w:r>
      <w:r w:rsidRPr="00393114">
        <w:rPr>
          <w:spacing w:val="-2"/>
          <w:sz w:val="24"/>
          <w:szCs w:val="24"/>
        </w:rPr>
        <w:t>g</w:t>
      </w:r>
      <w:r w:rsidRPr="00393114">
        <w:rPr>
          <w:sz w:val="24"/>
          <w:szCs w:val="24"/>
        </w:rPr>
        <w:t>s.</w:t>
      </w:r>
    </w:p>
    <w:p w:rsidR="009B674D" w:rsidRPr="00393114" w:rsidRDefault="00BB18FB" w:rsidP="005C60A5">
      <w:pPr>
        <w:spacing w:line="360" w:lineRule="auto"/>
        <w:ind w:right="95"/>
        <w:jc w:val="both"/>
        <w:rPr>
          <w:sz w:val="24"/>
          <w:szCs w:val="24"/>
        </w:rPr>
      </w:pPr>
      <w:r w:rsidRPr="00393114">
        <w:rPr>
          <w:sz w:val="24"/>
          <w:szCs w:val="24"/>
        </w:rPr>
        <w:t>A</w:t>
      </w:r>
      <w:r w:rsidR="00A361A4">
        <w:rPr>
          <w:sz w:val="24"/>
          <w:szCs w:val="24"/>
        </w:rPr>
        <w:t xml:space="preserve"> </w:t>
      </w:r>
      <w:r w:rsidRPr="00393114">
        <w:rPr>
          <w:sz w:val="24"/>
          <w:szCs w:val="24"/>
        </w:rPr>
        <w:t>ho</w:t>
      </w:r>
      <w:r w:rsidRPr="00393114">
        <w:rPr>
          <w:spacing w:val="1"/>
          <w:sz w:val="24"/>
          <w:szCs w:val="24"/>
        </w:rPr>
        <w:t>m</w:t>
      </w:r>
      <w:r w:rsidRPr="00393114">
        <w:rPr>
          <w:sz w:val="24"/>
          <w:szCs w:val="24"/>
        </w:rPr>
        <w:t>e</w:t>
      </w:r>
      <w:r w:rsidR="00A361A4">
        <w:rPr>
          <w:sz w:val="24"/>
          <w:szCs w:val="24"/>
        </w:rPr>
        <w:t xml:space="preserve"> </w:t>
      </w:r>
      <w:r w:rsidRPr="00393114">
        <w:rPr>
          <w:spacing w:val="-1"/>
          <w:sz w:val="24"/>
          <w:szCs w:val="24"/>
        </w:rPr>
        <w:t>a</w:t>
      </w:r>
      <w:r w:rsidRPr="00393114">
        <w:rPr>
          <w:sz w:val="24"/>
          <w:szCs w:val="24"/>
        </w:rPr>
        <w:t>uto</w:t>
      </w:r>
      <w:r w:rsidRPr="00393114">
        <w:rPr>
          <w:spacing w:val="1"/>
          <w:sz w:val="24"/>
          <w:szCs w:val="24"/>
        </w:rPr>
        <w:t>m</w:t>
      </w:r>
      <w:r w:rsidRPr="00393114">
        <w:rPr>
          <w:spacing w:val="-1"/>
          <w:sz w:val="24"/>
          <w:szCs w:val="24"/>
        </w:rPr>
        <w:t>a</w:t>
      </w:r>
      <w:r w:rsidRPr="00393114">
        <w:rPr>
          <w:sz w:val="24"/>
          <w:szCs w:val="24"/>
        </w:rPr>
        <w:t>t</w:t>
      </w:r>
      <w:r w:rsidRPr="00393114">
        <w:rPr>
          <w:spacing w:val="1"/>
          <w:sz w:val="24"/>
          <w:szCs w:val="24"/>
        </w:rPr>
        <w:t>i</w:t>
      </w:r>
      <w:r w:rsidRPr="00393114">
        <w:rPr>
          <w:sz w:val="24"/>
          <w:szCs w:val="24"/>
        </w:rPr>
        <w:t>on</w:t>
      </w:r>
      <w:r w:rsidR="00A361A4">
        <w:rPr>
          <w:sz w:val="24"/>
          <w:szCs w:val="24"/>
        </w:rPr>
        <w:t xml:space="preserve"> </w:t>
      </w:r>
      <w:r w:rsidR="00A361A4">
        <w:rPr>
          <w:spacing w:val="2"/>
          <w:sz w:val="24"/>
          <w:szCs w:val="24"/>
        </w:rPr>
        <w:t>system</w:t>
      </w:r>
      <w:r w:rsidR="00A361A4">
        <w:rPr>
          <w:spacing w:val="3"/>
          <w:sz w:val="24"/>
          <w:szCs w:val="24"/>
        </w:rPr>
        <w:t xml:space="preserve"> t</w:t>
      </w:r>
      <w:r w:rsidRPr="00393114">
        <w:rPr>
          <w:spacing w:val="-5"/>
          <w:sz w:val="24"/>
          <w:szCs w:val="24"/>
        </w:rPr>
        <w:t>y</w:t>
      </w:r>
      <w:r w:rsidRPr="00393114">
        <w:rPr>
          <w:sz w:val="24"/>
          <w:szCs w:val="24"/>
        </w:rPr>
        <w:t>pic</w:t>
      </w:r>
      <w:r w:rsidRPr="00393114">
        <w:rPr>
          <w:spacing w:val="-1"/>
          <w:sz w:val="24"/>
          <w:szCs w:val="24"/>
        </w:rPr>
        <w:t>a</w:t>
      </w:r>
      <w:r w:rsidRPr="00393114">
        <w:rPr>
          <w:sz w:val="24"/>
          <w:szCs w:val="24"/>
        </w:rPr>
        <w:t>l</w:t>
      </w:r>
      <w:r w:rsidRPr="00393114">
        <w:rPr>
          <w:spacing w:val="6"/>
          <w:sz w:val="24"/>
          <w:szCs w:val="24"/>
        </w:rPr>
        <w:t>l</w:t>
      </w:r>
      <w:r w:rsidRPr="00393114">
        <w:rPr>
          <w:sz w:val="24"/>
          <w:szCs w:val="24"/>
        </w:rPr>
        <w:t xml:space="preserve">y </w:t>
      </w:r>
      <w:r w:rsidRPr="00393114">
        <w:rPr>
          <w:spacing w:val="-1"/>
          <w:sz w:val="24"/>
          <w:szCs w:val="24"/>
        </w:rPr>
        <w:t>c</w:t>
      </w:r>
      <w:r w:rsidRPr="00393114">
        <w:rPr>
          <w:sz w:val="24"/>
          <w:szCs w:val="24"/>
        </w:rPr>
        <w:t>onn</w:t>
      </w:r>
      <w:r w:rsidRPr="00393114">
        <w:rPr>
          <w:spacing w:val="1"/>
          <w:sz w:val="24"/>
          <w:szCs w:val="24"/>
        </w:rPr>
        <w:t>e</w:t>
      </w:r>
      <w:r w:rsidRPr="00393114">
        <w:rPr>
          <w:spacing w:val="-1"/>
          <w:sz w:val="24"/>
          <w:szCs w:val="24"/>
        </w:rPr>
        <w:t>c</w:t>
      </w:r>
      <w:r w:rsidRPr="00393114">
        <w:rPr>
          <w:sz w:val="24"/>
          <w:szCs w:val="24"/>
        </w:rPr>
        <w:t>ts</w:t>
      </w:r>
      <w:r w:rsidR="00A361A4">
        <w:rPr>
          <w:sz w:val="24"/>
          <w:szCs w:val="24"/>
        </w:rPr>
        <w:t xml:space="preserve"> </w:t>
      </w:r>
      <w:r w:rsidRPr="00393114">
        <w:rPr>
          <w:spacing w:val="-1"/>
          <w:sz w:val="24"/>
          <w:szCs w:val="24"/>
        </w:rPr>
        <w:t>c</w:t>
      </w:r>
      <w:r w:rsidRPr="00393114">
        <w:rPr>
          <w:sz w:val="24"/>
          <w:szCs w:val="24"/>
        </w:rPr>
        <w:t>ontroll</w:t>
      </w:r>
      <w:r w:rsidRPr="00393114">
        <w:rPr>
          <w:spacing w:val="-1"/>
          <w:sz w:val="24"/>
          <w:szCs w:val="24"/>
        </w:rPr>
        <w:t>e</w:t>
      </w:r>
      <w:r w:rsidRPr="00393114">
        <w:rPr>
          <w:sz w:val="24"/>
          <w:szCs w:val="24"/>
        </w:rPr>
        <w:t>d</w:t>
      </w:r>
      <w:r w:rsidR="00A361A4">
        <w:rPr>
          <w:sz w:val="24"/>
          <w:szCs w:val="24"/>
        </w:rPr>
        <w:t xml:space="preserve"> </w:t>
      </w:r>
      <w:r w:rsidRPr="00393114">
        <w:rPr>
          <w:sz w:val="24"/>
          <w:szCs w:val="24"/>
        </w:rPr>
        <w:t>d</w:t>
      </w:r>
      <w:r w:rsidRPr="00393114">
        <w:rPr>
          <w:spacing w:val="-1"/>
          <w:sz w:val="24"/>
          <w:szCs w:val="24"/>
        </w:rPr>
        <w:t>e</w:t>
      </w:r>
      <w:r w:rsidRPr="00393114">
        <w:rPr>
          <w:sz w:val="24"/>
          <w:szCs w:val="24"/>
        </w:rPr>
        <w:t>vic</w:t>
      </w:r>
      <w:r w:rsidRPr="00393114">
        <w:rPr>
          <w:spacing w:val="-1"/>
          <w:sz w:val="24"/>
          <w:szCs w:val="24"/>
        </w:rPr>
        <w:t>e</w:t>
      </w:r>
      <w:r w:rsidRPr="00393114">
        <w:rPr>
          <w:sz w:val="24"/>
          <w:szCs w:val="24"/>
        </w:rPr>
        <w:t>s</w:t>
      </w:r>
      <w:r w:rsidR="00A361A4">
        <w:rPr>
          <w:sz w:val="24"/>
          <w:szCs w:val="24"/>
        </w:rPr>
        <w:t xml:space="preserve"> </w:t>
      </w:r>
      <w:r w:rsidRPr="00393114">
        <w:rPr>
          <w:sz w:val="24"/>
          <w:szCs w:val="24"/>
        </w:rPr>
        <w:t>to</w:t>
      </w:r>
      <w:r w:rsidR="00A361A4">
        <w:rPr>
          <w:sz w:val="24"/>
          <w:szCs w:val="24"/>
        </w:rPr>
        <w:t xml:space="preserve"> </w:t>
      </w:r>
      <w:r w:rsidRPr="00393114">
        <w:rPr>
          <w:sz w:val="24"/>
          <w:szCs w:val="24"/>
        </w:rPr>
        <w:t>a</w:t>
      </w:r>
      <w:r w:rsidR="00A361A4">
        <w:rPr>
          <w:sz w:val="24"/>
          <w:szCs w:val="24"/>
        </w:rPr>
        <w:t xml:space="preserve"> </w:t>
      </w:r>
      <w:r w:rsidRPr="00393114">
        <w:rPr>
          <w:spacing w:val="-1"/>
          <w:sz w:val="24"/>
          <w:szCs w:val="24"/>
        </w:rPr>
        <w:t>ce</w:t>
      </w:r>
      <w:r w:rsidRPr="00393114">
        <w:rPr>
          <w:sz w:val="24"/>
          <w:szCs w:val="24"/>
        </w:rPr>
        <w:t>ntr</w:t>
      </w:r>
      <w:r w:rsidRPr="00393114">
        <w:rPr>
          <w:spacing w:val="-1"/>
          <w:sz w:val="24"/>
          <w:szCs w:val="24"/>
        </w:rPr>
        <w:t>a</w:t>
      </w:r>
      <w:r w:rsidRPr="00393114">
        <w:rPr>
          <w:sz w:val="24"/>
          <w:szCs w:val="24"/>
        </w:rPr>
        <w:t>l</w:t>
      </w:r>
      <w:r w:rsidR="00A361A4">
        <w:rPr>
          <w:sz w:val="24"/>
          <w:szCs w:val="24"/>
        </w:rPr>
        <w:t xml:space="preserve"> </w:t>
      </w:r>
      <w:r w:rsidRPr="00393114">
        <w:rPr>
          <w:sz w:val="24"/>
          <w:szCs w:val="24"/>
        </w:rPr>
        <w:t>hub</w:t>
      </w:r>
      <w:r w:rsidR="00A361A4">
        <w:rPr>
          <w:sz w:val="24"/>
          <w:szCs w:val="24"/>
        </w:rPr>
        <w:t xml:space="preserve"> </w:t>
      </w:r>
      <w:r w:rsidRPr="00393114">
        <w:rPr>
          <w:sz w:val="24"/>
          <w:szCs w:val="24"/>
        </w:rPr>
        <w:t>or "</w:t>
      </w:r>
      <w:r w:rsidRPr="00393114">
        <w:rPr>
          <w:spacing w:val="-2"/>
          <w:sz w:val="24"/>
          <w:szCs w:val="24"/>
        </w:rPr>
        <w:t>g</w:t>
      </w:r>
      <w:r w:rsidRPr="00393114">
        <w:rPr>
          <w:spacing w:val="-1"/>
          <w:sz w:val="24"/>
          <w:szCs w:val="24"/>
        </w:rPr>
        <w:t>a</w:t>
      </w:r>
      <w:r w:rsidRPr="00393114">
        <w:rPr>
          <w:sz w:val="24"/>
          <w:szCs w:val="24"/>
        </w:rPr>
        <w:t>t</w:t>
      </w:r>
      <w:r w:rsidRPr="00393114">
        <w:rPr>
          <w:spacing w:val="2"/>
          <w:sz w:val="24"/>
          <w:szCs w:val="24"/>
        </w:rPr>
        <w:t>e</w:t>
      </w:r>
      <w:r w:rsidRPr="00393114">
        <w:rPr>
          <w:sz w:val="24"/>
          <w:szCs w:val="24"/>
        </w:rPr>
        <w:t>w</w:t>
      </w:r>
      <w:r w:rsidRPr="00393114">
        <w:rPr>
          <w:spacing w:val="3"/>
          <w:sz w:val="24"/>
          <w:szCs w:val="24"/>
        </w:rPr>
        <w:t>a</w:t>
      </w:r>
      <w:r w:rsidRPr="00393114">
        <w:rPr>
          <w:spacing w:val="-5"/>
          <w:sz w:val="24"/>
          <w:szCs w:val="24"/>
        </w:rPr>
        <w:t>y</w:t>
      </w:r>
      <w:r w:rsidRPr="00393114">
        <w:rPr>
          <w:sz w:val="24"/>
          <w:szCs w:val="24"/>
        </w:rPr>
        <w:t>".</w:t>
      </w:r>
      <w:r w:rsidR="00A361A4">
        <w:rPr>
          <w:sz w:val="24"/>
          <w:szCs w:val="24"/>
        </w:rPr>
        <w:t xml:space="preserve"> </w:t>
      </w:r>
      <w:r w:rsidRPr="00393114">
        <w:rPr>
          <w:sz w:val="24"/>
          <w:szCs w:val="24"/>
        </w:rPr>
        <w:t>The user</w:t>
      </w:r>
      <w:r w:rsidR="00A361A4">
        <w:rPr>
          <w:sz w:val="24"/>
          <w:szCs w:val="24"/>
        </w:rPr>
        <w:t xml:space="preserve"> </w:t>
      </w:r>
      <w:r w:rsidRPr="00393114">
        <w:rPr>
          <w:sz w:val="24"/>
          <w:szCs w:val="24"/>
        </w:rPr>
        <w:t>in</w:t>
      </w:r>
      <w:r w:rsidRPr="00393114">
        <w:rPr>
          <w:spacing w:val="1"/>
          <w:sz w:val="24"/>
          <w:szCs w:val="24"/>
        </w:rPr>
        <w:t>te</w:t>
      </w:r>
      <w:r w:rsidRPr="00393114">
        <w:rPr>
          <w:sz w:val="24"/>
          <w:szCs w:val="24"/>
        </w:rPr>
        <w:t>r</w:t>
      </w:r>
      <w:r w:rsidRPr="00393114">
        <w:rPr>
          <w:spacing w:val="-1"/>
          <w:sz w:val="24"/>
          <w:szCs w:val="24"/>
        </w:rPr>
        <w:t>fa</w:t>
      </w:r>
      <w:r w:rsidRPr="00393114">
        <w:rPr>
          <w:spacing w:val="1"/>
          <w:sz w:val="24"/>
          <w:szCs w:val="24"/>
        </w:rPr>
        <w:t>c</w:t>
      </w:r>
      <w:r w:rsidRPr="00393114">
        <w:rPr>
          <w:sz w:val="24"/>
          <w:szCs w:val="24"/>
        </w:rPr>
        <w:t>e</w:t>
      </w:r>
      <w:r w:rsidR="00A361A4">
        <w:rPr>
          <w:sz w:val="24"/>
          <w:szCs w:val="24"/>
        </w:rPr>
        <w:t xml:space="preserve"> </w:t>
      </w:r>
      <w:r w:rsidRPr="00393114">
        <w:rPr>
          <w:sz w:val="24"/>
          <w:szCs w:val="24"/>
        </w:rPr>
        <w:t>for</w:t>
      </w:r>
      <w:r w:rsidR="00A361A4">
        <w:rPr>
          <w:sz w:val="24"/>
          <w:szCs w:val="24"/>
        </w:rPr>
        <w:t xml:space="preserve"> </w:t>
      </w:r>
      <w:r w:rsidRPr="00393114">
        <w:rPr>
          <w:spacing w:val="-1"/>
          <w:sz w:val="24"/>
          <w:szCs w:val="24"/>
        </w:rPr>
        <w:t>c</w:t>
      </w:r>
      <w:r w:rsidRPr="00393114">
        <w:rPr>
          <w:sz w:val="24"/>
          <w:szCs w:val="24"/>
        </w:rPr>
        <w:t>ontrol</w:t>
      </w:r>
      <w:r w:rsidR="00A361A4">
        <w:rPr>
          <w:sz w:val="24"/>
          <w:szCs w:val="24"/>
        </w:rPr>
        <w:t xml:space="preserve"> </w:t>
      </w:r>
      <w:r w:rsidRPr="00393114">
        <w:rPr>
          <w:sz w:val="24"/>
          <w:szCs w:val="24"/>
        </w:rPr>
        <w:t>of</w:t>
      </w:r>
      <w:r w:rsidR="00A361A4">
        <w:rPr>
          <w:sz w:val="24"/>
          <w:szCs w:val="24"/>
        </w:rPr>
        <w:t xml:space="preserve"> </w:t>
      </w:r>
      <w:r w:rsidRPr="00393114">
        <w:rPr>
          <w:sz w:val="24"/>
          <w:szCs w:val="24"/>
        </w:rPr>
        <w:t>the</w:t>
      </w:r>
      <w:r w:rsidR="00A361A4">
        <w:rPr>
          <w:sz w:val="24"/>
          <w:szCs w:val="24"/>
        </w:rPr>
        <w:t xml:space="preserve"> </w:t>
      </w:r>
      <w:r w:rsidRPr="00393114">
        <w:rPr>
          <w:sz w:val="24"/>
          <w:szCs w:val="24"/>
        </w:rPr>
        <w:t>s</w:t>
      </w:r>
      <w:r w:rsidRPr="00393114">
        <w:rPr>
          <w:spacing w:val="-5"/>
          <w:sz w:val="24"/>
          <w:szCs w:val="24"/>
        </w:rPr>
        <w:t>y</w:t>
      </w:r>
      <w:r w:rsidRPr="00393114">
        <w:rPr>
          <w:spacing w:val="2"/>
          <w:sz w:val="24"/>
          <w:szCs w:val="24"/>
        </w:rPr>
        <w:t>s</w:t>
      </w:r>
      <w:r w:rsidRPr="00393114">
        <w:rPr>
          <w:sz w:val="24"/>
          <w:szCs w:val="24"/>
        </w:rPr>
        <w:t>tem</w:t>
      </w:r>
      <w:r w:rsidR="00A361A4">
        <w:rPr>
          <w:sz w:val="24"/>
          <w:szCs w:val="24"/>
        </w:rPr>
        <w:t xml:space="preserve"> </w:t>
      </w:r>
      <w:r w:rsidRPr="00393114">
        <w:rPr>
          <w:sz w:val="24"/>
          <w:szCs w:val="24"/>
        </w:rPr>
        <w:t>use</w:t>
      </w:r>
      <w:r w:rsidR="00A361A4">
        <w:rPr>
          <w:sz w:val="24"/>
          <w:szCs w:val="24"/>
        </w:rPr>
        <w:t xml:space="preserve">s </w:t>
      </w:r>
      <w:proofErr w:type="gramStart"/>
      <w:r w:rsidRPr="00393114">
        <w:rPr>
          <w:spacing w:val="-1"/>
          <w:sz w:val="24"/>
          <w:szCs w:val="24"/>
        </w:rPr>
        <w:t>e</w:t>
      </w:r>
      <w:r w:rsidRPr="00393114">
        <w:rPr>
          <w:sz w:val="24"/>
          <w:szCs w:val="24"/>
        </w:rPr>
        <w:t>i</w:t>
      </w:r>
      <w:r w:rsidRPr="00393114">
        <w:rPr>
          <w:spacing w:val="1"/>
          <w:sz w:val="24"/>
          <w:szCs w:val="24"/>
        </w:rPr>
        <w:t>t</w:t>
      </w:r>
      <w:r w:rsidRPr="00393114">
        <w:rPr>
          <w:sz w:val="24"/>
          <w:szCs w:val="24"/>
        </w:rPr>
        <w:t>h</w:t>
      </w:r>
      <w:r w:rsidRPr="00393114">
        <w:rPr>
          <w:spacing w:val="-1"/>
          <w:sz w:val="24"/>
          <w:szCs w:val="24"/>
        </w:rPr>
        <w:t>e</w:t>
      </w:r>
      <w:r w:rsidRPr="00393114">
        <w:rPr>
          <w:sz w:val="24"/>
          <w:szCs w:val="24"/>
        </w:rPr>
        <w:t>r</w:t>
      </w:r>
      <w:r w:rsidR="00A361A4">
        <w:rPr>
          <w:sz w:val="24"/>
          <w:szCs w:val="24"/>
        </w:rPr>
        <w:t xml:space="preserve"> </w:t>
      </w:r>
      <w:r w:rsidRPr="00393114">
        <w:rPr>
          <w:sz w:val="24"/>
          <w:szCs w:val="24"/>
        </w:rPr>
        <w:t>w</w:t>
      </w:r>
      <w:r w:rsidRPr="00393114">
        <w:rPr>
          <w:spacing w:val="-1"/>
          <w:sz w:val="24"/>
          <w:szCs w:val="24"/>
        </w:rPr>
        <w:t>a</w:t>
      </w:r>
      <w:r w:rsidRPr="00393114">
        <w:rPr>
          <w:sz w:val="24"/>
          <w:szCs w:val="24"/>
        </w:rPr>
        <w:t>l</w:t>
      </w:r>
      <w:r w:rsidRPr="00393114">
        <w:rPr>
          <w:spacing w:val="1"/>
          <w:sz w:val="24"/>
          <w:szCs w:val="24"/>
        </w:rPr>
        <w:t>l</w:t>
      </w:r>
      <w:proofErr w:type="gramEnd"/>
      <w:r w:rsidRPr="00393114">
        <w:rPr>
          <w:spacing w:val="-1"/>
          <w:sz w:val="24"/>
          <w:szCs w:val="24"/>
        </w:rPr>
        <w:t>-</w:t>
      </w:r>
      <w:r w:rsidRPr="00393114">
        <w:rPr>
          <w:spacing w:val="3"/>
          <w:sz w:val="24"/>
          <w:szCs w:val="24"/>
        </w:rPr>
        <w:t>m</w:t>
      </w:r>
      <w:r w:rsidRPr="00393114">
        <w:rPr>
          <w:sz w:val="24"/>
          <w:szCs w:val="24"/>
        </w:rPr>
        <w:t>ounted</w:t>
      </w:r>
      <w:r w:rsidR="00A361A4">
        <w:rPr>
          <w:sz w:val="24"/>
          <w:szCs w:val="24"/>
        </w:rPr>
        <w:t xml:space="preserve"> </w:t>
      </w:r>
      <w:r w:rsidRPr="00393114">
        <w:rPr>
          <w:sz w:val="24"/>
          <w:szCs w:val="24"/>
        </w:rPr>
        <w:t>te</w:t>
      </w:r>
      <w:r w:rsidRPr="00393114">
        <w:rPr>
          <w:spacing w:val="-1"/>
          <w:sz w:val="24"/>
          <w:szCs w:val="24"/>
        </w:rPr>
        <w:t>r</w:t>
      </w:r>
      <w:r w:rsidRPr="00393114">
        <w:rPr>
          <w:sz w:val="24"/>
          <w:szCs w:val="24"/>
        </w:rPr>
        <w:t>m</w:t>
      </w:r>
      <w:r w:rsidRPr="00393114">
        <w:rPr>
          <w:spacing w:val="1"/>
          <w:sz w:val="24"/>
          <w:szCs w:val="24"/>
        </w:rPr>
        <w:t>i</w:t>
      </w:r>
      <w:r w:rsidRPr="00393114">
        <w:rPr>
          <w:sz w:val="24"/>
          <w:szCs w:val="24"/>
        </w:rPr>
        <w:t>n</w:t>
      </w:r>
      <w:r w:rsidRPr="00393114">
        <w:rPr>
          <w:spacing w:val="-1"/>
          <w:sz w:val="24"/>
          <w:szCs w:val="24"/>
        </w:rPr>
        <w:t>a</w:t>
      </w:r>
      <w:r w:rsidRPr="00393114">
        <w:rPr>
          <w:sz w:val="24"/>
          <w:szCs w:val="24"/>
        </w:rPr>
        <w:t>ls, tabl</w:t>
      </w:r>
      <w:r w:rsidRPr="00393114">
        <w:rPr>
          <w:spacing w:val="-1"/>
          <w:sz w:val="24"/>
          <w:szCs w:val="24"/>
        </w:rPr>
        <w:t>e</w:t>
      </w:r>
      <w:r w:rsidR="00A361A4">
        <w:rPr>
          <w:spacing w:val="-1"/>
          <w:sz w:val="24"/>
          <w:szCs w:val="24"/>
        </w:rPr>
        <w:t xml:space="preserve"> </w:t>
      </w:r>
      <w:r w:rsidRPr="00393114">
        <w:rPr>
          <w:sz w:val="24"/>
          <w:szCs w:val="24"/>
        </w:rPr>
        <w:t>or</w:t>
      </w:r>
      <w:r w:rsidR="00A361A4">
        <w:rPr>
          <w:sz w:val="24"/>
          <w:szCs w:val="24"/>
        </w:rPr>
        <w:t xml:space="preserve"> </w:t>
      </w:r>
      <w:r w:rsidRPr="00393114">
        <w:rPr>
          <w:sz w:val="24"/>
          <w:szCs w:val="24"/>
        </w:rPr>
        <w:t>d</w:t>
      </w:r>
      <w:r w:rsidRPr="00393114">
        <w:rPr>
          <w:spacing w:val="-1"/>
          <w:sz w:val="24"/>
          <w:szCs w:val="24"/>
        </w:rPr>
        <w:t>e</w:t>
      </w:r>
      <w:r w:rsidRPr="00393114">
        <w:rPr>
          <w:sz w:val="24"/>
          <w:szCs w:val="24"/>
        </w:rPr>
        <w:t>sktop</w:t>
      </w:r>
      <w:r w:rsidR="00A361A4">
        <w:rPr>
          <w:sz w:val="24"/>
          <w:szCs w:val="24"/>
        </w:rPr>
        <w:t xml:space="preserve"> </w:t>
      </w:r>
      <w:r w:rsidRPr="00393114">
        <w:rPr>
          <w:spacing w:val="-1"/>
          <w:sz w:val="24"/>
          <w:szCs w:val="24"/>
        </w:rPr>
        <w:t>c</w:t>
      </w:r>
      <w:r w:rsidRPr="00393114">
        <w:rPr>
          <w:sz w:val="24"/>
          <w:szCs w:val="24"/>
        </w:rPr>
        <w:t>ompu</w:t>
      </w:r>
      <w:r w:rsidRPr="00393114">
        <w:rPr>
          <w:spacing w:val="1"/>
          <w:sz w:val="24"/>
          <w:szCs w:val="24"/>
        </w:rPr>
        <w:t>t</w:t>
      </w:r>
      <w:r w:rsidRPr="00393114">
        <w:rPr>
          <w:spacing w:val="-1"/>
          <w:sz w:val="24"/>
          <w:szCs w:val="24"/>
        </w:rPr>
        <w:t>e</w:t>
      </w:r>
      <w:r w:rsidRPr="00393114">
        <w:rPr>
          <w:sz w:val="24"/>
          <w:szCs w:val="24"/>
        </w:rPr>
        <w:t>rs,</w:t>
      </w:r>
      <w:r w:rsidR="00A361A4">
        <w:rPr>
          <w:sz w:val="24"/>
          <w:szCs w:val="24"/>
        </w:rPr>
        <w:t xml:space="preserve"> </w:t>
      </w:r>
      <w:r w:rsidRPr="00393114">
        <w:rPr>
          <w:sz w:val="24"/>
          <w:szCs w:val="24"/>
        </w:rPr>
        <w:t>a</w:t>
      </w:r>
      <w:r w:rsidR="00A361A4">
        <w:rPr>
          <w:sz w:val="24"/>
          <w:szCs w:val="24"/>
        </w:rPr>
        <w:t xml:space="preserve"> </w:t>
      </w:r>
      <w:r w:rsidRPr="00393114">
        <w:rPr>
          <w:sz w:val="24"/>
          <w:szCs w:val="24"/>
        </w:rPr>
        <w:t>mob</w:t>
      </w:r>
      <w:r w:rsidRPr="00393114">
        <w:rPr>
          <w:spacing w:val="1"/>
          <w:sz w:val="24"/>
          <w:szCs w:val="24"/>
        </w:rPr>
        <w:t>i</w:t>
      </w:r>
      <w:r w:rsidRPr="00393114">
        <w:rPr>
          <w:sz w:val="24"/>
          <w:szCs w:val="24"/>
        </w:rPr>
        <w:t>le</w:t>
      </w:r>
      <w:r w:rsidR="00A361A4">
        <w:rPr>
          <w:sz w:val="24"/>
          <w:szCs w:val="24"/>
        </w:rPr>
        <w:t xml:space="preserve"> </w:t>
      </w:r>
      <w:r w:rsidRPr="00393114">
        <w:rPr>
          <w:sz w:val="24"/>
          <w:szCs w:val="24"/>
        </w:rPr>
        <w:t>phone</w:t>
      </w:r>
      <w:r w:rsidR="00A361A4">
        <w:rPr>
          <w:sz w:val="24"/>
          <w:szCs w:val="24"/>
        </w:rPr>
        <w:t xml:space="preserve"> </w:t>
      </w:r>
      <w:r w:rsidRPr="00393114">
        <w:rPr>
          <w:spacing w:val="-1"/>
          <w:sz w:val="24"/>
          <w:szCs w:val="24"/>
        </w:rPr>
        <w:t>a</w:t>
      </w:r>
      <w:r w:rsidRPr="00393114">
        <w:rPr>
          <w:sz w:val="24"/>
          <w:szCs w:val="24"/>
        </w:rPr>
        <w:t>ppl</w:t>
      </w:r>
      <w:r w:rsidRPr="00393114">
        <w:rPr>
          <w:spacing w:val="1"/>
          <w:sz w:val="24"/>
          <w:szCs w:val="24"/>
        </w:rPr>
        <w:t>i</w:t>
      </w:r>
      <w:r w:rsidRPr="00393114">
        <w:rPr>
          <w:spacing w:val="-1"/>
          <w:sz w:val="24"/>
          <w:szCs w:val="24"/>
        </w:rPr>
        <w:t>ca</w:t>
      </w:r>
      <w:r w:rsidRPr="00393114">
        <w:rPr>
          <w:sz w:val="24"/>
          <w:szCs w:val="24"/>
        </w:rPr>
        <w:t>t</w:t>
      </w:r>
      <w:r w:rsidRPr="00393114">
        <w:rPr>
          <w:spacing w:val="1"/>
          <w:sz w:val="24"/>
          <w:szCs w:val="24"/>
        </w:rPr>
        <w:t>i</w:t>
      </w:r>
      <w:r w:rsidRPr="00393114">
        <w:rPr>
          <w:sz w:val="24"/>
          <w:szCs w:val="24"/>
        </w:rPr>
        <w:t>on,</w:t>
      </w:r>
      <w:r w:rsidR="00A361A4">
        <w:rPr>
          <w:sz w:val="24"/>
          <w:szCs w:val="24"/>
        </w:rPr>
        <w:t xml:space="preserve"> </w:t>
      </w:r>
      <w:r w:rsidRPr="00393114">
        <w:rPr>
          <w:sz w:val="24"/>
          <w:szCs w:val="24"/>
        </w:rPr>
        <w:t>or</w:t>
      </w:r>
      <w:r w:rsidR="00A361A4">
        <w:rPr>
          <w:sz w:val="24"/>
          <w:szCs w:val="24"/>
        </w:rPr>
        <w:t xml:space="preserve"> </w:t>
      </w:r>
      <w:r w:rsidRPr="00393114">
        <w:rPr>
          <w:sz w:val="24"/>
          <w:szCs w:val="24"/>
        </w:rPr>
        <w:t>a</w:t>
      </w:r>
      <w:r w:rsidR="00A361A4">
        <w:rPr>
          <w:sz w:val="24"/>
          <w:szCs w:val="24"/>
        </w:rPr>
        <w:t xml:space="preserve"> </w:t>
      </w:r>
      <w:r w:rsidRPr="00393114">
        <w:rPr>
          <w:spacing w:val="1"/>
          <w:sz w:val="24"/>
          <w:szCs w:val="24"/>
        </w:rPr>
        <w:t>W</w:t>
      </w:r>
      <w:r w:rsidRPr="00393114">
        <w:rPr>
          <w:spacing w:val="-1"/>
          <w:sz w:val="24"/>
          <w:szCs w:val="24"/>
        </w:rPr>
        <w:t>e</w:t>
      </w:r>
      <w:r w:rsidRPr="00393114">
        <w:rPr>
          <w:sz w:val="24"/>
          <w:szCs w:val="24"/>
        </w:rPr>
        <w:t>b</w:t>
      </w:r>
      <w:r w:rsidR="00A361A4">
        <w:rPr>
          <w:sz w:val="24"/>
          <w:szCs w:val="24"/>
        </w:rPr>
        <w:t xml:space="preserve"> </w:t>
      </w:r>
      <w:r w:rsidRPr="00393114">
        <w:rPr>
          <w:sz w:val="24"/>
          <w:szCs w:val="24"/>
        </w:rPr>
        <w:t>in</w:t>
      </w:r>
      <w:r w:rsidRPr="00393114">
        <w:rPr>
          <w:spacing w:val="1"/>
          <w:sz w:val="24"/>
          <w:szCs w:val="24"/>
        </w:rPr>
        <w:t>t</w:t>
      </w:r>
      <w:r w:rsidRPr="00393114">
        <w:rPr>
          <w:spacing w:val="-1"/>
          <w:sz w:val="24"/>
          <w:szCs w:val="24"/>
        </w:rPr>
        <w:t>e</w:t>
      </w:r>
      <w:r w:rsidRPr="00393114">
        <w:rPr>
          <w:sz w:val="24"/>
          <w:szCs w:val="24"/>
        </w:rPr>
        <w:t>r</w:t>
      </w:r>
      <w:r w:rsidRPr="00393114">
        <w:rPr>
          <w:spacing w:val="-1"/>
          <w:sz w:val="24"/>
          <w:szCs w:val="24"/>
        </w:rPr>
        <w:t>f</w:t>
      </w:r>
      <w:r w:rsidRPr="00393114">
        <w:rPr>
          <w:spacing w:val="1"/>
          <w:sz w:val="24"/>
          <w:szCs w:val="24"/>
        </w:rPr>
        <w:t>a</w:t>
      </w:r>
      <w:r w:rsidRPr="00393114">
        <w:rPr>
          <w:spacing w:val="-1"/>
          <w:sz w:val="24"/>
          <w:szCs w:val="24"/>
        </w:rPr>
        <w:t>ce</w:t>
      </w:r>
      <w:r w:rsidRPr="00393114">
        <w:rPr>
          <w:sz w:val="24"/>
          <w:szCs w:val="24"/>
        </w:rPr>
        <w:t>,</w:t>
      </w:r>
      <w:r w:rsidR="00A361A4">
        <w:rPr>
          <w:sz w:val="24"/>
          <w:szCs w:val="24"/>
        </w:rPr>
        <w:t xml:space="preserve"> </w:t>
      </w:r>
      <w:r w:rsidRPr="00393114">
        <w:rPr>
          <w:sz w:val="24"/>
          <w:szCs w:val="24"/>
        </w:rPr>
        <w:t>that</w:t>
      </w:r>
      <w:r w:rsidR="00A361A4">
        <w:rPr>
          <w:sz w:val="24"/>
          <w:szCs w:val="24"/>
        </w:rPr>
        <w:t xml:space="preserve"> </w:t>
      </w:r>
      <w:r w:rsidRPr="00393114">
        <w:rPr>
          <w:sz w:val="24"/>
          <w:szCs w:val="24"/>
        </w:rPr>
        <w:t>m</w:t>
      </w:r>
      <w:r w:rsidRPr="00393114">
        <w:rPr>
          <w:spacing w:val="2"/>
          <w:sz w:val="24"/>
          <w:szCs w:val="24"/>
        </w:rPr>
        <w:t>a</w:t>
      </w:r>
      <w:r w:rsidRPr="00393114">
        <w:rPr>
          <w:sz w:val="24"/>
          <w:szCs w:val="24"/>
        </w:rPr>
        <w:t>y</w:t>
      </w:r>
      <w:r w:rsidR="00A361A4">
        <w:rPr>
          <w:sz w:val="24"/>
          <w:szCs w:val="24"/>
        </w:rPr>
        <w:t xml:space="preserve"> </w:t>
      </w:r>
      <w:r w:rsidRPr="00393114">
        <w:rPr>
          <w:spacing w:val="-1"/>
          <w:sz w:val="24"/>
          <w:szCs w:val="24"/>
        </w:rPr>
        <w:t>a</w:t>
      </w:r>
      <w:r w:rsidRPr="00393114">
        <w:rPr>
          <w:sz w:val="24"/>
          <w:szCs w:val="24"/>
        </w:rPr>
        <w:t>lso be</w:t>
      </w:r>
      <w:r w:rsidRPr="00393114">
        <w:rPr>
          <w:spacing w:val="-1"/>
          <w:sz w:val="24"/>
          <w:szCs w:val="24"/>
        </w:rPr>
        <w:t xml:space="preserve"> a</w:t>
      </w:r>
      <w:r w:rsidRPr="00393114">
        <w:rPr>
          <w:spacing w:val="1"/>
          <w:sz w:val="24"/>
          <w:szCs w:val="24"/>
        </w:rPr>
        <w:t>c</w:t>
      </w:r>
      <w:r w:rsidRPr="00393114">
        <w:rPr>
          <w:spacing w:val="-1"/>
          <w:sz w:val="24"/>
          <w:szCs w:val="24"/>
        </w:rPr>
        <w:t>ce</w:t>
      </w:r>
      <w:r w:rsidRPr="00393114">
        <w:rPr>
          <w:sz w:val="24"/>
          <w:szCs w:val="24"/>
        </w:rPr>
        <w:t>ss</w:t>
      </w:r>
      <w:r w:rsidRPr="00393114">
        <w:rPr>
          <w:spacing w:val="1"/>
          <w:sz w:val="24"/>
          <w:szCs w:val="24"/>
        </w:rPr>
        <w:t>i</w:t>
      </w:r>
      <w:r w:rsidRPr="00393114">
        <w:rPr>
          <w:sz w:val="24"/>
          <w:szCs w:val="24"/>
        </w:rPr>
        <w:t>ble o</w:t>
      </w:r>
      <w:r w:rsidRPr="00393114">
        <w:rPr>
          <w:spacing w:val="-1"/>
          <w:sz w:val="24"/>
          <w:szCs w:val="24"/>
        </w:rPr>
        <w:t>f</w:t>
      </w:r>
      <w:r w:rsidRPr="00393114">
        <w:rPr>
          <w:spacing w:val="2"/>
          <w:sz w:val="24"/>
          <w:szCs w:val="24"/>
        </w:rPr>
        <w:t>f</w:t>
      </w:r>
      <w:r w:rsidRPr="00393114">
        <w:rPr>
          <w:spacing w:val="-1"/>
          <w:sz w:val="24"/>
          <w:szCs w:val="24"/>
        </w:rPr>
        <w:t>-</w:t>
      </w:r>
      <w:r w:rsidRPr="00393114">
        <w:rPr>
          <w:sz w:val="24"/>
          <w:szCs w:val="24"/>
        </w:rPr>
        <w:t>si</w:t>
      </w:r>
      <w:r w:rsidRPr="00393114">
        <w:rPr>
          <w:spacing w:val="1"/>
          <w:sz w:val="24"/>
          <w:szCs w:val="24"/>
        </w:rPr>
        <w:t>t</w:t>
      </w:r>
      <w:r w:rsidRPr="00393114">
        <w:rPr>
          <w:sz w:val="24"/>
          <w:szCs w:val="24"/>
        </w:rPr>
        <w:t>e</w:t>
      </w:r>
      <w:r w:rsidR="00A361A4">
        <w:rPr>
          <w:sz w:val="24"/>
          <w:szCs w:val="24"/>
        </w:rPr>
        <w:t xml:space="preserve"> </w:t>
      </w:r>
      <w:r w:rsidRPr="00393114">
        <w:rPr>
          <w:sz w:val="24"/>
          <w:szCs w:val="24"/>
        </w:rPr>
        <w:t>th</w:t>
      </w:r>
      <w:r w:rsidRPr="00393114">
        <w:rPr>
          <w:spacing w:val="2"/>
          <w:sz w:val="24"/>
          <w:szCs w:val="24"/>
        </w:rPr>
        <w:t>r</w:t>
      </w:r>
      <w:r w:rsidRPr="00393114">
        <w:rPr>
          <w:sz w:val="24"/>
          <w:szCs w:val="24"/>
        </w:rPr>
        <w:t>ou</w:t>
      </w:r>
      <w:r w:rsidRPr="00393114">
        <w:rPr>
          <w:spacing w:val="-2"/>
          <w:sz w:val="24"/>
          <w:szCs w:val="24"/>
        </w:rPr>
        <w:t>g</w:t>
      </w:r>
      <w:r w:rsidRPr="00393114">
        <w:rPr>
          <w:sz w:val="24"/>
          <w:szCs w:val="24"/>
        </w:rPr>
        <w:t>h the</w:t>
      </w:r>
      <w:r w:rsidR="00A361A4">
        <w:rPr>
          <w:sz w:val="24"/>
          <w:szCs w:val="24"/>
        </w:rPr>
        <w:t xml:space="preserve"> </w:t>
      </w:r>
      <w:r w:rsidRPr="00393114">
        <w:rPr>
          <w:spacing w:val="-3"/>
          <w:sz w:val="24"/>
          <w:szCs w:val="24"/>
        </w:rPr>
        <w:t>I</w:t>
      </w:r>
      <w:r w:rsidRPr="00393114">
        <w:rPr>
          <w:sz w:val="24"/>
          <w:szCs w:val="24"/>
        </w:rPr>
        <w:t>nte</w:t>
      </w:r>
      <w:r w:rsidRPr="00393114">
        <w:rPr>
          <w:spacing w:val="-1"/>
          <w:sz w:val="24"/>
          <w:szCs w:val="24"/>
        </w:rPr>
        <w:t>r</w:t>
      </w:r>
      <w:r w:rsidRPr="00393114">
        <w:rPr>
          <w:sz w:val="24"/>
          <w:szCs w:val="24"/>
        </w:rPr>
        <w:t>n</w:t>
      </w:r>
      <w:r w:rsidRPr="00393114">
        <w:rPr>
          <w:spacing w:val="-1"/>
          <w:sz w:val="24"/>
          <w:szCs w:val="24"/>
        </w:rPr>
        <w:t>e</w:t>
      </w:r>
      <w:r w:rsidRPr="00393114">
        <w:rPr>
          <w:sz w:val="24"/>
          <w:szCs w:val="24"/>
        </w:rPr>
        <w:t>t.</w:t>
      </w:r>
    </w:p>
    <w:p w:rsidR="009B674D" w:rsidRDefault="009B674D" w:rsidP="005C60A5">
      <w:pPr>
        <w:spacing w:line="360" w:lineRule="auto"/>
        <w:jc w:val="both"/>
      </w:pPr>
    </w:p>
    <w:p w:rsidR="009B674D" w:rsidRDefault="009B674D" w:rsidP="005C60A5">
      <w:pPr>
        <w:spacing w:line="360" w:lineRule="auto"/>
        <w:jc w:val="both"/>
      </w:pPr>
    </w:p>
    <w:p w:rsidR="009B674D" w:rsidRDefault="00EF0021" w:rsidP="005C60A5">
      <w:pPr>
        <w:spacing w:line="360" w:lineRule="auto"/>
        <w:ind w:right="5988"/>
        <w:jc w:val="both"/>
        <w:rPr>
          <w:sz w:val="32"/>
          <w:szCs w:val="32"/>
        </w:rPr>
      </w:pPr>
      <w:r>
        <w:rPr>
          <w:b/>
          <w:spacing w:val="-1"/>
          <w:sz w:val="32"/>
          <w:szCs w:val="32"/>
        </w:rPr>
        <w:t>1.1</w:t>
      </w:r>
      <w:r w:rsidR="00BB18FB">
        <w:rPr>
          <w:b/>
          <w:spacing w:val="-1"/>
          <w:sz w:val="32"/>
          <w:szCs w:val="32"/>
        </w:rPr>
        <w:t>H</w:t>
      </w:r>
      <w:r w:rsidR="00BB18FB">
        <w:rPr>
          <w:b/>
          <w:spacing w:val="3"/>
          <w:sz w:val="32"/>
          <w:szCs w:val="32"/>
        </w:rPr>
        <w:t>o</w:t>
      </w:r>
      <w:r w:rsidR="00BB18FB">
        <w:rPr>
          <w:b/>
          <w:spacing w:val="-2"/>
          <w:sz w:val="32"/>
          <w:szCs w:val="32"/>
        </w:rPr>
        <w:t>m</w:t>
      </w:r>
      <w:r w:rsidR="00BB18FB">
        <w:rPr>
          <w:b/>
          <w:sz w:val="32"/>
          <w:szCs w:val="32"/>
        </w:rPr>
        <w:t>e</w:t>
      </w:r>
      <w:r w:rsidR="00255682">
        <w:rPr>
          <w:b/>
          <w:sz w:val="32"/>
          <w:szCs w:val="32"/>
        </w:rPr>
        <w:t xml:space="preserve"> </w:t>
      </w:r>
      <w:r w:rsidR="00BB18FB">
        <w:rPr>
          <w:b/>
          <w:sz w:val="32"/>
          <w:szCs w:val="32"/>
        </w:rPr>
        <w:t>A</w:t>
      </w:r>
      <w:r w:rsidR="00BB18FB">
        <w:rPr>
          <w:b/>
          <w:spacing w:val="2"/>
          <w:sz w:val="32"/>
          <w:szCs w:val="32"/>
        </w:rPr>
        <w:t>u</w:t>
      </w:r>
      <w:r w:rsidR="00BB18FB">
        <w:rPr>
          <w:b/>
          <w:sz w:val="32"/>
          <w:szCs w:val="32"/>
        </w:rPr>
        <w:t>t</w:t>
      </w:r>
      <w:r w:rsidR="00BB18FB">
        <w:rPr>
          <w:b/>
          <w:spacing w:val="3"/>
          <w:sz w:val="32"/>
          <w:szCs w:val="32"/>
        </w:rPr>
        <w:t>o</w:t>
      </w:r>
      <w:r w:rsidR="00BB18FB">
        <w:rPr>
          <w:b/>
          <w:sz w:val="32"/>
          <w:szCs w:val="32"/>
        </w:rPr>
        <w:t>m</w:t>
      </w:r>
      <w:r w:rsidR="00BB18FB">
        <w:rPr>
          <w:b/>
          <w:spacing w:val="1"/>
          <w:sz w:val="32"/>
          <w:szCs w:val="32"/>
        </w:rPr>
        <w:t>a</w:t>
      </w:r>
      <w:r w:rsidR="00BB18FB">
        <w:rPr>
          <w:b/>
          <w:sz w:val="32"/>
          <w:szCs w:val="32"/>
        </w:rPr>
        <w:t>tion</w:t>
      </w:r>
    </w:p>
    <w:p w:rsidR="009B674D" w:rsidRDefault="009B674D" w:rsidP="005C60A5">
      <w:pPr>
        <w:spacing w:line="360" w:lineRule="auto"/>
        <w:jc w:val="both"/>
        <w:rPr>
          <w:sz w:val="14"/>
          <w:szCs w:val="14"/>
        </w:rPr>
      </w:pPr>
    </w:p>
    <w:p w:rsidR="0023207E" w:rsidRPr="00361BC3" w:rsidRDefault="0023207E" w:rsidP="00361BC3">
      <w:pPr>
        <w:spacing w:line="360" w:lineRule="auto"/>
        <w:jc w:val="both"/>
        <w:rPr>
          <w:sz w:val="24"/>
          <w:szCs w:val="24"/>
          <w:shd w:val="clear" w:color="auto" w:fill="FFFFFF"/>
        </w:rPr>
      </w:pPr>
      <w:r w:rsidRPr="00361BC3">
        <w:rPr>
          <w:sz w:val="24"/>
          <w:szCs w:val="24"/>
          <w:shd w:val="clear" w:color="auto" w:fill="FFFFFF"/>
        </w:rPr>
        <w:t>Home automation is the process of </w:t>
      </w:r>
      <w:r w:rsidRPr="00361BC3">
        <w:rPr>
          <w:rFonts w:eastAsiaTheme="majorEastAsia"/>
          <w:sz w:val="24"/>
          <w:szCs w:val="24"/>
          <w:bdr w:val="none" w:sz="0" w:space="0" w:color="auto" w:frame="1"/>
          <w:shd w:val="clear" w:color="auto" w:fill="FFFFFF"/>
        </w:rPr>
        <w:t>controlling home appliances automatically</w:t>
      </w:r>
      <w:r w:rsidRPr="00361BC3">
        <w:rPr>
          <w:sz w:val="24"/>
          <w:szCs w:val="24"/>
          <w:shd w:val="clear" w:color="auto" w:fill="FFFFFF"/>
        </w:rPr>
        <w:t> using various control system techniques. The electrical and electronic appliances in the home such as fan, lights, outdoor lights, </w:t>
      </w:r>
      <w:r w:rsidRPr="00361BC3">
        <w:rPr>
          <w:rFonts w:eastAsiaTheme="majorEastAsia"/>
          <w:sz w:val="24"/>
          <w:szCs w:val="24"/>
          <w:bdr w:val="none" w:sz="0" w:space="0" w:color="auto" w:frame="1"/>
          <w:shd w:val="clear" w:color="auto" w:fill="FFFFFF"/>
        </w:rPr>
        <w:t>fire alarm</w:t>
      </w:r>
      <w:r w:rsidRPr="00361BC3">
        <w:rPr>
          <w:sz w:val="24"/>
          <w:szCs w:val="24"/>
          <w:shd w:val="clear" w:color="auto" w:fill="FFFFFF"/>
        </w:rPr>
        <w:t>, kitchen timer, etc., can be controlled using various control techniques.</w:t>
      </w:r>
    </w:p>
    <w:p w:rsidR="0023207E" w:rsidRPr="00361BC3" w:rsidRDefault="0023207E" w:rsidP="00361BC3">
      <w:pPr>
        <w:spacing w:line="360" w:lineRule="auto"/>
        <w:jc w:val="both"/>
        <w:rPr>
          <w:color w:val="000000" w:themeColor="text1"/>
          <w:sz w:val="24"/>
          <w:szCs w:val="24"/>
          <w:shd w:val="clear" w:color="auto" w:fill="FFFFFF"/>
        </w:rPr>
      </w:pPr>
      <w:r w:rsidRPr="00361BC3">
        <w:rPr>
          <w:sz w:val="24"/>
          <w:szCs w:val="24"/>
          <w:shd w:val="clear" w:color="auto" w:fill="FFFFFF"/>
        </w:rPr>
        <w:t>Smart-n-Secure Home controls home appliances such as </w:t>
      </w:r>
      <w:r w:rsidRPr="00361BC3">
        <w:rPr>
          <w:rFonts w:eastAsiaTheme="majorEastAsia"/>
          <w:sz w:val="24"/>
          <w:szCs w:val="24"/>
          <w:bdr w:val="none" w:sz="0" w:space="0" w:color="auto" w:frame="1"/>
          <w:shd w:val="clear" w:color="auto" w:fill="FFFFFF"/>
        </w:rPr>
        <w:t>IOT based home automation over the cloud</w:t>
      </w:r>
      <w:r w:rsidRPr="00361BC3">
        <w:rPr>
          <w:sz w:val="24"/>
          <w:szCs w:val="24"/>
          <w:shd w:val="clear" w:color="auto" w:fill="FFFFFF"/>
        </w:rPr>
        <w:t xml:space="preserve">, home automation under Wi-Fi through android apps from any Smartphone, </w:t>
      </w:r>
      <w:proofErr w:type="spellStart"/>
      <w:r w:rsidRPr="00361BC3">
        <w:rPr>
          <w:sz w:val="24"/>
          <w:szCs w:val="24"/>
          <w:shd w:val="clear" w:color="auto" w:fill="FFFFFF"/>
        </w:rPr>
        <w:t>Arduino</w:t>
      </w:r>
      <w:proofErr w:type="spellEnd"/>
      <w:r w:rsidRPr="00361BC3">
        <w:rPr>
          <w:sz w:val="24"/>
          <w:szCs w:val="24"/>
          <w:shd w:val="clear" w:color="auto" w:fill="FFFFFF"/>
        </w:rPr>
        <w:t xml:space="preserve"> based home automation, and home automation by android application based remote control, home automation using digital control, RF based home automation system.</w:t>
      </w:r>
      <w:r w:rsidRPr="00361BC3">
        <w:rPr>
          <w:color w:val="000000" w:themeColor="text1"/>
          <w:sz w:val="24"/>
          <w:szCs w:val="24"/>
          <w:shd w:val="clear" w:color="auto" w:fill="FFFFFF"/>
        </w:rPr>
        <w:t xml:space="preserve"> </w:t>
      </w:r>
    </w:p>
    <w:p w:rsidR="009B674D" w:rsidRDefault="009B674D" w:rsidP="005C60A5">
      <w:pPr>
        <w:spacing w:line="360" w:lineRule="auto"/>
        <w:ind w:left="140" w:right="93"/>
        <w:jc w:val="both"/>
        <w:rPr>
          <w:sz w:val="24"/>
          <w:szCs w:val="24"/>
        </w:rPr>
      </w:pPr>
    </w:p>
    <w:p w:rsidR="0023207E" w:rsidRDefault="00EF0021" w:rsidP="00F46006">
      <w:pPr>
        <w:pStyle w:val="Heading2"/>
        <w:keepLines/>
        <w:tabs>
          <w:tab w:val="clear" w:pos="1440"/>
          <w:tab w:val="left" w:pos="567"/>
        </w:tabs>
        <w:spacing w:before="200" w:after="0" w:line="360" w:lineRule="auto"/>
        <w:ind w:left="0" w:firstLine="0"/>
        <w:jc w:val="both"/>
        <w:rPr>
          <w:rFonts w:ascii="Times New Roman" w:hAnsi="Times New Roman" w:cs="Times New Roman"/>
          <w:i w:val="0"/>
        </w:rPr>
      </w:pPr>
      <w:bookmarkStart w:id="0" w:name="_Toc495437264"/>
      <w:bookmarkStart w:id="1" w:name="_Toc495853244"/>
      <w:bookmarkStart w:id="2" w:name="_Toc514093082"/>
      <w:r>
        <w:rPr>
          <w:rFonts w:ascii="Times New Roman" w:hAnsi="Times New Roman" w:cs="Times New Roman"/>
          <w:i w:val="0"/>
        </w:rPr>
        <w:t>1.2</w:t>
      </w:r>
      <w:r w:rsidR="009E37D6">
        <w:rPr>
          <w:rFonts w:ascii="Times New Roman" w:hAnsi="Times New Roman" w:cs="Times New Roman"/>
          <w:i w:val="0"/>
        </w:rPr>
        <w:t xml:space="preserve"> </w:t>
      </w:r>
      <w:r>
        <w:rPr>
          <w:rFonts w:ascii="Times New Roman" w:hAnsi="Times New Roman" w:cs="Times New Roman"/>
          <w:i w:val="0"/>
        </w:rPr>
        <w:t xml:space="preserve">Benefits </w:t>
      </w:r>
      <w:r w:rsidR="0023207E" w:rsidRPr="00F9358E">
        <w:rPr>
          <w:rFonts w:ascii="Times New Roman" w:hAnsi="Times New Roman" w:cs="Times New Roman"/>
          <w:i w:val="0"/>
        </w:rPr>
        <w:t>o</w:t>
      </w:r>
      <w:r>
        <w:rPr>
          <w:rFonts w:ascii="Times New Roman" w:hAnsi="Times New Roman" w:cs="Times New Roman"/>
          <w:i w:val="0"/>
        </w:rPr>
        <w:t>f</w:t>
      </w:r>
      <w:r w:rsidR="0023207E" w:rsidRPr="00F9358E">
        <w:rPr>
          <w:rFonts w:ascii="Times New Roman" w:hAnsi="Times New Roman" w:cs="Times New Roman"/>
          <w:i w:val="0"/>
        </w:rPr>
        <w:t> Home Automation</w:t>
      </w:r>
      <w:bookmarkEnd w:id="0"/>
      <w:bookmarkEnd w:id="1"/>
      <w:bookmarkEnd w:id="2"/>
    </w:p>
    <w:p w:rsidR="00F46006" w:rsidRPr="00F46006" w:rsidRDefault="00F46006" w:rsidP="00F46006">
      <w:pPr>
        <w:rPr>
          <w:rFonts w:eastAsiaTheme="minorHAnsi"/>
        </w:rPr>
      </w:pPr>
    </w:p>
    <w:p w:rsidR="0023207E" w:rsidRPr="00DE64E7" w:rsidRDefault="0023207E" w:rsidP="005C60A5">
      <w:pPr>
        <w:pStyle w:val="NormalWeb"/>
        <w:numPr>
          <w:ilvl w:val="0"/>
          <w:numId w:val="9"/>
        </w:numPr>
        <w:spacing w:before="0" w:beforeAutospacing="0" w:after="0" w:afterAutospacing="0" w:line="360" w:lineRule="auto"/>
        <w:ind w:left="426" w:hanging="284"/>
        <w:jc w:val="both"/>
        <w:rPr>
          <w:rFonts w:asciiTheme="majorBidi" w:hAnsiTheme="majorBidi" w:cstheme="majorBidi"/>
          <w:color w:val="000000" w:themeColor="text1"/>
          <w:sz w:val="28"/>
          <w:szCs w:val="28"/>
        </w:rPr>
      </w:pPr>
      <w:r w:rsidRPr="00DE64E7">
        <w:rPr>
          <w:rStyle w:val="Strong"/>
          <w:rFonts w:asciiTheme="majorBidi" w:hAnsiTheme="majorBidi" w:cstheme="majorBidi"/>
          <w:color w:val="000000" w:themeColor="text1"/>
          <w:sz w:val="28"/>
          <w:szCs w:val="28"/>
        </w:rPr>
        <w:t>Security</w:t>
      </w:r>
    </w:p>
    <w:p w:rsidR="0023207E" w:rsidRPr="00DE64E7" w:rsidRDefault="0023207E" w:rsidP="005C60A5">
      <w:pPr>
        <w:pStyle w:val="NormalWeb"/>
        <w:spacing w:before="0" w:beforeAutospacing="0" w:after="415" w:afterAutospacing="0" w:line="360" w:lineRule="auto"/>
        <w:jc w:val="both"/>
        <w:rPr>
          <w:rFonts w:asciiTheme="majorBidi" w:hAnsiTheme="majorBidi" w:cstheme="majorBidi"/>
          <w:color w:val="000000" w:themeColor="text1"/>
        </w:rPr>
      </w:pPr>
      <w:r w:rsidRPr="00DE64E7">
        <w:rPr>
          <w:rFonts w:asciiTheme="majorBidi" w:hAnsiTheme="majorBidi" w:cstheme="majorBidi"/>
          <w:color w:val="000000" w:themeColor="text1"/>
        </w:rPr>
        <w:t>Tap your finger to turn on the lights when you get home so you worried about what’s hiding in the shadows, or in your pathways. Or automate to turn on when you aren’t home to look like you are to ward off potential robbers. Door locks are another automated home product that can increase your home security.</w:t>
      </w:r>
    </w:p>
    <w:p w:rsidR="0023207E" w:rsidRPr="00F56446" w:rsidRDefault="0023207E" w:rsidP="005C60A5">
      <w:pPr>
        <w:pStyle w:val="NormalWeb"/>
        <w:numPr>
          <w:ilvl w:val="0"/>
          <w:numId w:val="9"/>
        </w:numPr>
        <w:spacing w:before="0" w:beforeAutospacing="0" w:after="0" w:afterAutospacing="0" w:line="360" w:lineRule="auto"/>
        <w:ind w:left="426" w:hanging="284"/>
        <w:jc w:val="both"/>
        <w:rPr>
          <w:rFonts w:asciiTheme="majorBidi" w:hAnsiTheme="majorBidi" w:cstheme="majorBidi"/>
          <w:sz w:val="28"/>
          <w:szCs w:val="28"/>
        </w:rPr>
      </w:pPr>
      <w:r w:rsidRPr="00F56446">
        <w:rPr>
          <w:rStyle w:val="Strong"/>
          <w:rFonts w:asciiTheme="majorBidi" w:hAnsiTheme="majorBidi" w:cstheme="majorBidi"/>
          <w:sz w:val="28"/>
          <w:szCs w:val="28"/>
        </w:rPr>
        <w:t xml:space="preserve"> Energy Efficiency</w:t>
      </w:r>
    </w:p>
    <w:p w:rsidR="0023207E" w:rsidRDefault="0023207E" w:rsidP="005C60A5">
      <w:pPr>
        <w:pStyle w:val="NormalWeb"/>
        <w:spacing w:before="0" w:beforeAutospacing="0" w:after="0" w:afterAutospacing="0" w:line="360" w:lineRule="auto"/>
        <w:jc w:val="both"/>
        <w:rPr>
          <w:rFonts w:asciiTheme="majorBidi" w:hAnsiTheme="majorBidi" w:cstheme="majorBidi"/>
        </w:rPr>
      </w:pPr>
      <w:r w:rsidRPr="00F56446">
        <w:rPr>
          <w:rFonts w:asciiTheme="majorBidi" w:hAnsiTheme="majorBidi" w:cstheme="majorBidi"/>
        </w:rPr>
        <w:t xml:space="preserve">Increase your home’s energy efficiency by remotely powering off systems and appliances when they aren’t in use. </w:t>
      </w:r>
      <w:r w:rsidRPr="00DE64E7">
        <w:rPr>
          <w:rFonts w:asciiTheme="majorBidi" w:hAnsiTheme="majorBidi" w:cstheme="majorBidi"/>
          <w:color w:val="000000" w:themeColor="text1"/>
        </w:rPr>
        <w:t xml:space="preserve">In addition to the </w:t>
      </w:r>
      <w:r w:rsidRPr="00770B1F">
        <w:rPr>
          <w:rFonts w:asciiTheme="majorBidi" w:hAnsiTheme="majorBidi" w:cstheme="majorBidi"/>
          <w:color w:val="000000" w:themeColor="text1"/>
        </w:rPr>
        <w:t>standard </w:t>
      </w:r>
      <w:r w:rsidRPr="00BD455A">
        <w:rPr>
          <w:rFonts w:asciiTheme="majorBidi" w:eastAsiaTheme="majorEastAsia" w:hAnsiTheme="majorBidi"/>
        </w:rPr>
        <w:t>home automation</w:t>
      </w:r>
      <w:r w:rsidRPr="00770B1F">
        <w:rPr>
          <w:rStyle w:val="Hyperlink"/>
          <w:rFonts w:asciiTheme="majorBidi" w:eastAsiaTheme="majorEastAsia" w:hAnsiTheme="majorBidi"/>
          <w:color w:val="000000" w:themeColor="text1"/>
        </w:rPr>
        <w:t xml:space="preserve"> </w:t>
      </w:r>
      <w:r w:rsidRPr="00770B1F">
        <w:rPr>
          <w:rFonts w:asciiTheme="majorBidi" w:hAnsiTheme="majorBidi" w:cstheme="majorBidi"/>
          <w:color w:val="000000" w:themeColor="text1"/>
        </w:rPr>
        <w:t>products</w:t>
      </w:r>
      <w:r w:rsidRPr="00DE64E7">
        <w:rPr>
          <w:rFonts w:asciiTheme="majorBidi" w:hAnsiTheme="majorBidi" w:cstheme="majorBidi"/>
          <w:color w:val="000000" w:themeColor="text1"/>
        </w:rPr>
        <w:t xml:space="preserve"> that give you</w:t>
      </w:r>
      <w:r w:rsidRPr="00F56446">
        <w:rPr>
          <w:rFonts w:asciiTheme="majorBidi" w:hAnsiTheme="majorBidi" w:cstheme="majorBidi"/>
        </w:rPr>
        <w:t xml:space="preserve"> active control, some products actively monitor systems and arm the homeowner with knowledge, insight and guidance to achieve greater control and energy efficiency.</w:t>
      </w:r>
    </w:p>
    <w:p w:rsidR="0023207E" w:rsidRDefault="0023207E" w:rsidP="005C60A5">
      <w:pPr>
        <w:pStyle w:val="NormalWeb"/>
        <w:spacing w:before="0" w:beforeAutospacing="0" w:after="0" w:afterAutospacing="0" w:line="360" w:lineRule="auto"/>
        <w:jc w:val="both"/>
        <w:rPr>
          <w:rStyle w:val="Strong"/>
          <w:rFonts w:asciiTheme="majorBidi" w:hAnsiTheme="majorBidi" w:cstheme="majorBidi"/>
          <w:sz w:val="28"/>
          <w:szCs w:val="28"/>
        </w:rPr>
      </w:pPr>
    </w:p>
    <w:p w:rsidR="0023207E" w:rsidRPr="00F56446" w:rsidRDefault="00F46006" w:rsidP="00F46006">
      <w:pPr>
        <w:pStyle w:val="NormalWeb"/>
        <w:spacing w:before="0" w:beforeAutospacing="0" w:after="0" w:afterAutospacing="0" w:line="360" w:lineRule="auto"/>
        <w:jc w:val="both"/>
        <w:rPr>
          <w:rFonts w:asciiTheme="majorBidi" w:hAnsiTheme="majorBidi" w:cstheme="majorBidi"/>
          <w:sz w:val="28"/>
          <w:szCs w:val="28"/>
        </w:rPr>
      </w:pPr>
      <w:r>
        <w:rPr>
          <w:rStyle w:val="Strong"/>
          <w:rFonts w:asciiTheme="majorBidi" w:hAnsiTheme="majorBidi" w:cstheme="majorBidi"/>
          <w:sz w:val="28"/>
          <w:szCs w:val="28"/>
        </w:rPr>
        <w:t>iii.</w:t>
      </w:r>
      <w:r w:rsidR="0023207E" w:rsidRPr="00F56446">
        <w:rPr>
          <w:rStyle w:val="Strong"/>
          <w:rFonts w:asciiTheme="majorBidi" w:hAnsiTheme="majorBidi" w:cstheme="majorBidi"/>
          <w:sz w:val="28"/>
          <w:szCs w:val="28"/>
        </w:rPr>
        <w:t xml:space="preserve"> </w:t>
      </w:r>
      <w:r>
        <w:rPr>
          <w:rStyle w:val="Strong"/>
          <w:rFonts w:asciiTheme="majorBidi" w:hAnsiTheme="majorBidi" w:cstheme="majorBidi"/>
          <w:sz w:val="28"/>
          <w:szCs w:val="28"/>
        </w:rPr>
        <w:t xml:space="preserve">  </w:t>
      </w:r>
      <w:r w:rsidR="0023207E" w:rsidRPr="00F56446">
        <w:rPr>
          <w:rStyle w:val="Strong"/>
          <w:rFonts w:asciiTheme="majorBidi" w:hAnsiTheme="majorBidi" w:cstheme="majorBidi"/>
          <w:sz w:val="28"/>
          <w:szCs w:val="28"/>
        </w:rPr>
        <w:t>Savings</w:t>
      </w:r>
    </w:p>
    <w:p w:rsidR="0023207E" w:rsidRDefault="0023207E" w:rsidP="005C60A5">
      <w:pPr>
        <w:pStyle w:val="NormalWeb"/>
        <w:spacing w:before="0" w:beforeAutospacing="0" w:after="0" w:afterAutospacing="0" w:line="360" w:lineRule="auto"/>
        <w:jc w:val="both"/>
        <w:rPr>
          <w:rFonts w:asciiTheme="majorBidi" w:hAnsiTheme="majorBidi" w:cstheme="majorBidi"/>
        </w:rPr>
      </w:pPr>
      <w:r w:rsidRPr="00BD455A">
        <w:rPr>
          <w:rFonts w:asciiTheme="majorBidi" w:eastAsiaTheme="majorEastAsia" w:hAnsiTheme="majorBidi"/>
        </w:rPr>
        <w:t>Home automation</w:t>
      </w:r>
      <w:r w:rsidRPr="00DE64E7">
        <w:rPr>
          <w:rFonts w:asciiTheme="majorBidi" w:hAnsiTheme="majorBidi" w:cstheme="majorBidi"/>
          <w:color w:val="000000" w:themeColor="text1"/>
        </w:rPr>
        <w:t xml:space="preserve"> literally pays off. </w:t>
      </w:r>
      <w:r w:rsidRPr="00F56446">
        <w:rPr>
          <w:rFonts w:asciiTheme="majorBidi" w:hAnsiTheme="majorBidi" w:cstheme="majorBidi"/>
        </w:rPr>
        <w:t xml:space="preserve">When you are able to use home systems and appliances only when needed, the savings will be apparent in the first utility bill. No more wasting money on lights left on when you aren’t home, or spending money on gas to drive home because you </w:t>
      </w:r>
      <w:r w:rsidRPr="00F56446">
        <w:rPr>
          <w:rFonts w:asciiTheme="majorBidi" w:hAnsiTheme="majorBidi" w:cstheme="majorBidi"/>
        </w:rPr>
        <w:lastRenderedPageBreak/>
        <w:t>forgot to lock the door. Monetary savings are apparent, but you’ll also be saving time. No wasted trips home, no running through the house turning everything off, no time spent worrying about what was or wasn’t turned off.</w:t>
      </w:r>
    </w:p>
    <w:p w:rsidR="0023207E" w:rsidRPr="00F56446" w:rsidRDefault="0023207E" w:rsidP="005C60A5">
      <w:pPr>
        <w:pStyle w:val="NormalWeb"/>
        <w:spacing w:before="0" w:beforeAutospacing="0" w:after="0" w:afterAutospacing="0" w:line="360" w:lineRule="auto"/>
        <w:jc w:val="both"/>
        <w:rPr>
          <w:rFonts w:asciiTheme="majorBidi" w:hAnsiTheme="majorBidi" w:cstheme="majorBidi"/>
        </w:rPr>
      </w:pPr>
    </w:p>
    <w:p w:rsidR="0023207E" w:rsidRPr="00F56446" w:rsidRDefault="0023207E" w:rsidP="005C60A5">
      <w:pPr>
        <w:pStyle w:val="NormalWeb"/>
        <w:numPr>
          <w:ilvl w:val="0"/>
          <w:numId w:val="9"/>
        </w:numPr>
        <w:spacing w:before="0" w:beforeAutospacing="0" w:after="0" w:afterAutospacing="0" w:line="360" w:lineRule="auto"/>
        <w:ind w:left="426" w:hanging="284"/>
        <w:jc w:val="both"/>
        <w:rPr>
          <w:rFonts w:asciiTheme="majorBidi" w:hAnsiTheme="majorBidi" w:cstheme="majorBidi"/>
          <w:sz w:val="28"/>
          <w:szCs w:val="28"/>
        </w:rPr>
      </w:pPr>
      <w:r w:rsidRPr="00F56446">
        <w:rPr>
          <w:rStyle w:val="Strong"/>
          <w:rFonts w:asciiTheme="majorBidi" w:hAnsiTheme="majorBidi" w:cstheme="majorBidi"/>
          <w:sz w:val="28"/>
          <w:szCs w:val="28"/>
        </w:rPr>
        <w:t>Convenience</w:t>
      </w:r>
    </w:p>
    <w:p w:rsidR="0023207E" w:rsidRDefault="0023207E" w:rsidP="005C60A5">
      <w:pPr>
        <w:pStyle w:val="NormalWeb"/>
        <w:spacing w:before="0" w:beforeAutospacing="0" w:after="0" w:afterAutospacing="0" w:line="360" w:lineRule="auto"/>
        <w:jc w:val="both"/>
        <w:rPr>
          <w:rFonts w:asciiTheme="majorBidi" w:hAnsiTheme="majorBidi" w:cstheme="majorBidi"/>
        </w:rPr>
      </w:pPr>
      <w:r w:rsidRPr="00F56446">
        <w:rPr>
          <w:rFonts w:asciiTheme="majorBidi" w:hAnsiTheme="majorBidi" w:cstheme="majorBidi"/>
        </w:rPr>
        <w:t>Don’t you hate having to rely on neighbors to watch your house when you’re gone? With </w:t>
      </w:r>
      <w:r w:rsidRPr="00BD455A">
        <w:rPr>
          <w:rFonts w:asciiTheme="majorBidi" w:eastAsiaTheme="majorEastAsia" w:hAnsiTheme="majorBidi"/>
        </w:rPr>
        <w:t>home automation</w:t>
      </w:r>
      <w:r w:rsidRPr="00DE64E7">
        <w:rPr>
          <w:rFonts w:asciiTheme="majorBidi" w:hAnsiTheme="majorBidi" w:cstheme="majorBidi"/>
          <w:color w:val="000000" w:themeColor="text1"/>
        </w:rPr>
        <w:t>, convenie</w:t>
      </w:r>
      <w:r w:rsidRPr="00F56446">
        <w:rPr>
          <w:rFonts w:asciiTheme="majorBidi" w:hAnsiTheme="majorBidi" w:cstheme="majorBidi"/>
        </w:rPr>
        <w:t>nt control of your home is at your fingertips. You don’t have to trust someone else with your most valued possessions.</w:t>
      </w:r>
    </w:p>
    <w:p w:rsidR="0023207E" w:rsidRPr="00F56446" w:rsidRDefault="0023207E" w:rsidP="005C60A5">
      <w:pPr>
        <w:pStyle w:val="NormalWeb"/>
        <w:spacing w:before="0" w:beforeAutospacing="0" w:after="0" w:afterAutospacing="0" w:line="360" w:lineRule="auto"/>
        <w:jc w:val="both"/>
        <w:rPr>
          <w:rFonts w:asciiTheme="majorBidi" w:hAnsiTheme="majorBidi" w:cstheme="majorBidi"/>
        </w:rPr>
      </w:pPr>
    </w:p>
    <w:p w:rsidR="0023207E" w:rsidRPr="00F56446" w:rsidRDefault="0023207E" w:rsidP="005C60A5">
      <w:pPr>
        <w:pStyle w:val="NormalWeb"/>
        <w:numPr>
          <w:ilvl w:val="0"/>
          <w:numId w:val="9"/>
        </w:numPr>
        <w:spacing w:before="0" w:beforeAutospacing="0" w:after="0" w:afterAutospacing="0" w:line="360" w:lineRule="auto"/>
        <w:ind w:left="426" w:hanging="284"/>
        <w:jc w:val="both"/>
        <w:rPr>
          <w:rFonts w:asciiTheme="majorBidi" w:hAnsiTheme="majorBidi" w:cstheme="majorBidi"/>
          <w:sz w:val="28"/>
          <w:szCs w:val="28"/>
        </w:rPr>
      </w:pPr>
      <w:r w:rsidRPr="00F56446">
        <w:rPr>
          <w:rStyle w:val="Strong"/>
          <w:rFonts w:asciiTheme="majorBidi" w:hAnsiTheme="majorBidi" w:cstheme="majorBidi"/>
          <w:sz w:val="28"/>
          <w:szCs w:val="28"/>
        </w:rPr>
        <w:t>Comfort</w:t>
      </w:r>
    </w:p>
    <w:p w:rsidR="0023207E" w:rsidRPr="00F56446" w:rsidRDefault="0023207E" w:rsidP="005C60A5">
      <w:pPr>
        <w:pStyle w:val="NormalWeb"/>
        <w:spacing w:before="0" w:beforeAutospacing="0" w:after="415" w:afterAutospacing="0" w:line="360" w:lineRule="auto"/>
        <w:jc w:val="both"/>
        <w:rPr>
          <w:rFonts w:asciiTheme="majorBidi" w:hAnsiTheme="majorBidi" w:cstheme="majorBidi"/>
        </w:rPr>
      </w:pPr>
      <w:r w:rsidRPr="00F56446">
        <w:rPr>
          <w:rFonts w:asciiTheme="majorBidi" w:hAnsiTheme="majorBidi" w:cstheme="majorBidi"/>
        </w:rPr>
        <w:t xml:space="preserve">Connected home products like the </w:t>
      </w:r>
      <w:proofErr w:type="spellStart"/>
      <w:r w:rsidRPr="00F56446">
        <w:rPr>
          <w:rFonts w:asciiTheme="majorBidi" w:hAnsiTheme="majorBidi" w:cstheme="majorBidi"/>
        </w:rPr>
        <w:t>Sensi</w:t>
      </w:r>
      <w:proofErr w:type="spellEnd"/>
      <w:r w:rsidRPr="00F56446">
        <w:rPr>
          <w:rFonts w:asciiTheme="majorBidi" w:hAnsiTheme="majorBidi" w:cstheme="majorBidi"/>
        </w:rPr>
        <w:t>™ Wi-Fi Thermostats let you conveniently adjust your home temperature from the mobile app so your family is always comfortable.</w:t>
      </w:r>
    </w:p>
    <w:p w:rsidR="0023207E" w:rsidRPr="00F56446" w:rsidRDefault="0023207E" w:rsidP="005C60A5">
      <w:pPr>
        <w:pStyle w:val="NormalWeb"/>
        <w:numPr>
          <w:ilvl w:val="0"/>
          <w:numId w:val="9"/>
        </w:numPr>
        <w:spacing w:before="0" w:beforeAutospacing="0" w:after="0" w:afterAutospacing="0" w:line="360" w:lineRule="auto"/>
        <w:ind w:left="426" w:hanging="284"/>
        <w:jc w:val="both"/>
        <w:rPr>
          <w:rFonts w:asciiTheme="majorBidi" w:hAnsiTheme="majorBidi" w:cstheme="majorBidi"/>
          <w:sz w:val="28"/>
          <w:szCs w:val="28"/>
        </w:rPr>
      </w:pPr>
      <w:r w:rsidRPr="00F56446">
        <w:rPr>
          <w:rStyle w:val="Strong"/>
          <w:rFonts w:asciiTheme="majorBidi" w:hAnsiTheme="majorBidi" w:cstheme="majorBidi"/>
          <w:sz w:val="28"/>
          <w:szCs w:val="28"/>
        </w:rPr>
        <w:t>Peace of Mind</w:t>
      </w:r>
    </w:p>
    <w:p w:rsidR="0023207E" w:rsidRDefault="0023207E" w:rsidP="005C60A5">
      <w:pPr>
        <w:pStyle w:val="NormalWeb"/>
        <w:spacing w:before="0" w:beforeAutospacing="0" w:after="0" w:afterAutospacing="0" w:line="360" w:lineRule="auto"/>
        <w:jc w:val="both"/>
        <w:rPr>
          <w:rFonts w:asciiTheme="majorBidi" w:hAnsiTheme="majorBidi" w:cstheme="majorBidi"/>
        </w:rPr>
      </w:pPr>
      <w:r w:rsidRPr="00ED6B54">
        <w:rPr>
          <w:rFonts w:asciiTheme="majorBidi" w:hAnsiTheme="majorBidi" w:cstheme="majorBidi"/>
        </w:rPr>
        <w:t xml:space="preserve">One of the biggest hidden benefits that </w:t>
      </w:r>
      <w:proofErr w:type="gramStart"/>
      <w:r w:rsidRPr="00ED6B54">
        <w:rPr>
          <w:rFonts w:asciiTheme="majorBidi" w:hAnsiTheme="majorBidi" w:cstheme="majorBidi"/>
          <w:color w:val="000000" w:themeColor="text1"/>
        </w:rPr>
        <w:t>comes</w:t>
      </w:r>
      <w:proofErr w:type="gramEnd"/>
      <w:r w:rsidRPr="00ED6B54">
        <w:rPr>
          <w:rFonts w:asciiTheme="majorBidi" w:hAnsiTheme="majorBidi" w:cstheme="majorBidi"/>
          <w:color w:val="000000" w:themeColor="text1"/>
        </w:rPr>
        <w:t xml:space="preserve"> with </w:t>
      </w:r>
      <w:r w:rsidRPr="00C67B4B">
        <w:rPr>
          <w:rFonts w:asciiTheme="majorBidi" w:eastAsiaTheme="majorEastAsia" w:hAnsiTheme="majorBidi"/>
        </w:rPr>
        <w:t>home automation</w:t>
      </w:r>
      <w:r w:rsidRPr="00ED6B54">
        <w:rPr>
          <w:rFonts w:asciiTheme="majorBidi" w:hAnsiTheme="majorBidi" w:cstheme="majorBidi"/>
          <w:color w:val="000000" w:themeColor="text1"/>
        </w:rPr>
        <w:t> is peace</w:t>
      </w:r>
      <w:r w:rsidRPr="00ED6B54">
        <w:rPr>
          <w:rFonts w:asciiTheme="majorBidi" w:hAnsiTheme="majorBidi" w:cstheme="majorBidi"/>
        </w:rPr>
        <w:t xml:space="preserve"> of mind. No more worrying if you turned off the </w:t>
      </w:r>
      <w:proofErr w:type="gramStart"/>
      <w:r w:rsidRPr="00ED6B54">
        <w:rPr>
          <w:rFonts w:asciiTheme="majorBidi" w:hAnsiTheme="majorBidi" w:cstheme="majorBidi"/>
        </w:rPr>
        <w:t>lights,</w:t>
      </w:r>
      <w:proofErr w:type="gramEnd"/>
      <w:r w:rsidRPr="00ED6B54">
        <w:rPr>
          <w:rFonts w:asciiTheme="majorBidi" w:hAnsiTheme="majorBidi" w:cstheme="majorBidi"/>
        </w:rPr>
        <w:t xml:space="preserve"> locked the door or turned off the television. For people who have a lot on their plates, being able to easily check these items off the to-do list and stop the obsessive worrying</w:t>
      </w:r>
      <w:r w:rsidRPr="00ED6B54">
        <w:rPr>
          <w:rFonts w:asciiTheme="majorBidi" w:hAnsiTheme="majorBidi" w:cstheme="majorBidi"/>
          <w:color w:val="000000" w:themeColor="text1"/>
        </w:rPr>
        <w:t>, </w:t>
      </w:r>
      <w:r w:rsidRPr="00C67B4B">
        <w:rPr>
          <w:rFonts w:asciiTheme="majorBidi" w:eastAsiaTheme="majorEastAsia" w:hAnsiTheme="majorBidi"/>
        </w:rPr>
        <w:t>home automation</w:t>
      </w:r>
      <w:r w:rsidRPr="00ED6B54">
        <w:rPr>
          <w:rFonts w:asciiTheme="majorBidi" w:hAnsiTheme="majorBidi" w:cstheme="majorBidi"/>
          <w:color w:val="000000" w:themeColor="text1"/>
        </w:rPr>
        <w:t> is</w:t>
      </w:r>
      <w:r w:rsidRPr="00EB5106">
        <w:rPr>
          <w:rFonts w:asciiTheme="majorBidi" w:hAnsiTheme="majorBidi" w:cstheme="majorBidi"/>
          <w:color w:val="000000" w:themeColor="text1"/>
        </w:rPr>
        <w:t xml:space="preserve"> reassuring </w:t>
      </w:r>
      <w:r w:rsidRPr="00F56446">
        <w:rPr>
          <w:rFonts w:asciiTheme="majorBidi" w:hAnsiTheme="majorBidi" w:cstheme="majorBidi"/>
        </w:rPr>
        <w:t>and definitely worth the investment.</w:t>
      </w:r>
    </w:p>
    <w:p w:rsidR="0023207E" w:rsidRDefault="0023207E" w:rsidP="005C60A5">
      <w:pPr>
        <w:spacing w:line="360" w:lineRule="auto"/>
        <w:ind w:left="140" w:right="93"/>
        <w:jc w:val="both"/>
        <w:rPr>
          <w:sz w:val="24"/>
          <w:szCs w:val="24"/>
        </w:rPr>
        <w:sectPr w:rsidR="0023207E" w:rsidSect="00B16C46">
          <w:headerReference w:type="default" r:id="rId17"/>
          <w:footerReference w:type="default" r:id="rId18"/>
          <w:pgSz w:w="12240" w:h="15840"/>
          <w:pgMar w:top="270" w:right="1300" w:bottom="280" w:left="1660" w:header="633" w:footer="1241" w:gutter="0"/>
          <w:pgNumType w:start="1"/>
          <w:cols w:space="720"/>
        </w:sectPr>
      </w:pPr>
    </w:p>
    <w:p w:rsidR="009B674D" w:rsidRDefault="009B674D" w:rsidP="005C60A5">
      <w:pPr>
        <w:spacing w:before="2" w:line="160" w:lineRule="exact"/>
        <w:jc w:val="both"/>
        <w:rPr>
          <w:sz w:val="17"/>
          <w:szCs w:val="17"/>
        </w:rPr>
      </w:pPr>
    </w:p>
    <w:p w:rsidR="009B674D" w:rsidRDefault="009B674D" w:rsidP="005C60A5">
      <w:pPr>
        <w:spacing w:line="200" w:lineRule="exact"/>
        <w:jc w:val="both"/>
      </w:pPr>
    </w:p>
    <w:p w:rsidR="009B674D" w:rsidRDefault="009B674D" w:rsidP="005C60A5">
      <w:pPr>
        <w:spacing w:before="9" w:line="100" w:lineRule="exact"/>
        <w:jc w:val="both"/>
        <w:rPr>
          <w:sz w:val="11"/>
          <w:szCs w:val="11"/>
        </w:rPr>
      </w:pPr>
    </w:p>
    <w:p w:rsidR="009B674D" w:rsidRDefault="009B674D" w:rsidP="005C60A5">
      <w:pPr>
        <w:spacing w:line="200" w:lineRule="exact"/>
        <w:jc w:val="both"/>
      </w:pPr>
    </w:p>
    <w:p w:rsidR="009B674D" w:rsidRPr="00255682" w:rsidRDefault="009B674D" w:rsidP="005C60A5">
      <w:pPr>
        <w:spacing w:line="200" w:lineRule="exact"/>
        <w:jc w:val="both"/>
        <w:rPr>
          <w:b/>
          <w:sz w:val="28"/>
          <w:szCs w:val="28"/>
        </w:rPr>
      </w:pPr>
    </w:p>
    <w:p w:rsidR="005779B7" w:rsidRPr="00A358D0" w:rsidRDefault="00622BAB" w:rsidP="00A358D0">
      <w:pPr>
        <w:rPr>
          <w:b/>
          <w:sz w:val="28"/>
        </w:rPr>
      </w:pPr>
      <w:r>
        <w:t xml:space="preserve">  </w:t>
      </w:r>
    </w:p>
    <w:p w:rsidR="009B674D" w:rsidRPr="00A358D0" w:rsidRDefault="005779B7" w:rsidP="00A358D0">
      <w:pPr>
        <w:rPr>
          <w:b/>
          <w:sz w:val="28"/>
        </w:rPr>
      </w:pPr>
      <w:r w:rsidRPr="00A358D0">
        <w:rPr>
          <w:b/>
          <w:sz w:val="28"/>
        </w:rPr>
        <w:t>1</w:t>
      </w:r>
      <w:r w:rsidR="00EF0021">
        <w:rPr>
          <w:b/>
          <w:sz w:val="28"/>
        </w:rPr>
        <w:t>.3</w:t>
      </w:r>
      <w:r w:rsidR="00255682" w:rsidRPr="00A358D0">
        <w:rPr>
          <w:b/>
          <w:sz w:val="28"/>
        </w:rPr>
        <w:t xml:space="preserve"> HOME SECURITY AUTOMATION</w:t>
      </w:r>
    </w:p>
    <w:p w:rsidR="00255682" w:rsidRDefault="00255682" w:rsidP="005C60A5">
      <w:pPr>
        <w:spacing w:line="200" w:lineRule="exact"/>
        <w:jc w:val="both"/>
        <w:rPr>
          <w:b/>
          <w:sz w:val="24"/>
          <w:szCs w:val="28"/>
        </w:rPr>
      </w:pPr>
    </w:p>
    <w:p w:rsidR="00255682" w:rsidRPr="003B3A6E" w:rsidRDefault="00255682" w:rsidP="005C60A5">
      <w:pPr>
        <w:spacing w:line="360" w:lineRule="auto"/>
        <w:jc w:val="both"/>
        <w:rPr>
          <w:color w:val="000000" w:themeColor="text1"/>
          <w:sz w:val="24"/>
          <w:szCs w:val="24"/>
          <w:shd w:val="clear" w:color="auto" w:fill="FFFFFF"/>
        </w:rPr>
      </w:pPr>
      <w:r w:rsidRPr="003B3A6E">
        <w:rPr>
          <w:sz w:val="24"/>
          <w:szCs w:val="24"/>
        </w:rPr>
        <w:br/>
      </w:r>
      <w:r w:rsidRPr="003B3A6E">
        <w:rPr>
          <w:color w:val="000000" w:themeColor="text1"/>
          <w:sz w:val="24"/>
          <w:szCs w:val="24"/>
          <w:shd w:val="clear" w:color="auto" w:fill="FFFFFF"/>
        </w:rPr>
        <w:t>Connected homes are the wave of the future, and automated home security systems are no exception. In terms of home monitoring or deterring crime, combining home automation and security is the way to go: you can program, monitor and control your security system remotely or by using an in-home dashboard. These systems include equipment like high-decibel alarms, certain types of security cameras, home automation locks (smart locks), motion sensors, control panels, and apps. If you want to invest in a home automation security system, you first need to decide how your system will be installed</w:t>
      </w:r>
    </w:p>
    <w:p w:rsidR="00622BAB" w:rsidRDefault="00622BAB" w:rsidP="005C60A5">
      <w:pPr>
        <w:spacing w:line="360" w:lineRule="auto"/>
        <w:jc w:val="both"/>
        <w:rPr>
          <w:rFonts w:ascii="Arial" w:hAnsi="Arial" w:cs="Arial"/>
          <w:color w:val="000000" w:themeColor="text1"/>
          <w:sz w:val="24"/>
          <w:szCs w:val="24"/>
          <w:shd w:val="clear" w:color="auto" w:fill="FFFFFF"/>
        </w:rPr>
      </w:pPr>
    </w:p>
    <w:p w:rsidR="00622BAB" w:rsidRDefault="00EF0021" w:rsidP="005C60A5">
      <w:pPr>
        <w:spacing w:line="360" w:lineRule="auto"/>
        <w:jc w:val="both"/>
        <w:rPr>
          <w:b/>
          <w:color w:val="000000" w:themeColor="text1"/>
          <w:sz w:val="28"/>
          <w:szCs w:val="28"/>
          <w:shd w:val="clear" w:color="auto" w:fill="FFFFFF"/>
        </w:rPr>
      </w:pPr>
      <w:r>
        <w:rPr>
          <w:b/>
          <w:color w:val="000000" w:themeColor="text1"/>
          <w:sz w:val="28"/>
          <w:szCs w:val="28"/>
          <w:shd w:val="clear" w:color="auto" w:fill="FFFFFF"/>
        </w:rPr>
        <w:t>1.4</w:t>
      </w:r>
      <w:r w:rsidR="00622BAB" w:rsidRPr="00622BAB">
        <w:rPr>
          <w:b/>
          <w:color w:val="000000" w:themeColor="text1"/>
          <w:sz w:val="28"/>
          <w:szCs w:val="28"/>
          <w:shd w:val="clear" w:color="auto" w:fill="FFFFFF"/>
        </w:rPr>
        <w:t xml:space="preserve"> Advantages of Home Security Automation </w:t>
      </w:r>
    </w:p>
    <w:p w:rsidR="00622BAB" w:rsidRPr="003B3A6E" w:rsidRDefault="00622BAB" w:rsidP="005C60A5">
      <w:pPr>
        <w:numPr>
          <w:ilvl w:val="0"/>
          <w:numId w:val="22"/>
        </w:numPr>
        <w:shd w:val="clear" w:color="auto" w:fill="FFFFFF"/>
        <w:spacing w:before="100" w:beforeAutospacing="1" w:after="100" w:afterAutospacing="1" w:line="360" w:lineRule="auto"/>
        <w:jc w:val="both"/>
        <w:rPr>
          <w:color w:val="000000" w:themeColor="text1"/>
          <w:sz w:val="24"/>
          <w:szCs w:val="24"/>
          <w:lang w:val="en-IN" w:eastAsia="en-IN"/>
        </w:rPr>
      </w:pPr>
      <w:r w:rsidRPr="003B3A6E">
        <w:rPr>
          <w:b/>
          <w:bCs/>
          <w:color w:val="000000" w:themeColor="text1"/>
          <w:sz w:val="24"/>
          <w:szCs w:val="24"/>
          <w:lang w:val="en-IN" w:eastAsia="en-IN"/>
        </w:rPr>
        <w:t>You could save money.</w:t>
      </w:r>
      <w:r w:rsidRPr="003B3A6E">
        <w:rPr>
          <w:color w:val="000000" w:themeColor="text1"/>
          <w:sz w:val="24"/>
          <w:szCs w:val="24"/>
          <w:lang w:val="en-IN" w:eastAsia="en-IN"/>
        </w:rPr>
        <w:t> By choosing a</w:t>
      </w:r>
      <w:proofErr w:type="gramStart"/>
      <w:r w:rsidRPr="003B3A6E">
        <w:rPr>
          <w:color w:val="000000" w:themeColor="text1"/>
          <w:sz w:val="24"/>
          <w:szCs w:val="24"/>
          <w:lang w:val="en-IN" w:eastAsia="en-IN"/>
        </w:rPr>
        <w:t>  home</w:t>
      </w:r>
      <w:proofErr w:type="gramEnd"/>
      <w:r w:rsidRPr="003B3A6E">
        <w:rPr>
          <w:color w:val="000000" w:themeColor="text1"/>
          <w:sz w:val="24"/>
          <w:szCs w:val="24"/>
          <w:lang w:val="en-IN" w:eastAsia="en-IN"/>
        </w:rPr>
        <w:t xml:space="preserve"> security system, and installing your security system’s equipment and control panel yourself, you could drastically cut down the initial cost of your automated home security system.</w:t>
      </w:r>
    </w:p>
    <w:p w:rsidR="00622BAB" w:rsidRPr="003B3A6E" w:rsidRDefault="00622BAB" w:rsidP="005C60A5">
      <w:pPr>
        <w:numPr>
          <w:ilvl w:val="0"/>
          <w:numId w:val="22"/>
        </w:numPr>
        <w:shd w:val="clear" w:color="auto" w:fill="FFFFFF"/>
        <w:spacing w:before="100" w:beforeAutospacing="1" w:after="100" w:afterAutospacing="1" w:line="360" w:lineRule="auto"/>
        <w:jc w:val="both"/>
        <w:rPr>
          <w:color w:val="000000" w:themeColor="text1"/>
          <w:sz w:val="24"/>
          <w:szCs w:val="24"/>
          <w:lang w:val="en-IN" w:eastAsia="en-IN"/>
        </w:rPr>
      </w:pPr>
      <w:r w:rsidRPr="003B3A6E">
        <w:rPr>
          <w:b/>
          <w:bCs/>
          <w:color w:val="000000" w:themeColor="text1"/>
          <w:sz w:val="24"/>
          <w:szCs w:val="24"/>
          <w:lang w:val="en-IN" w:eastAsia="en-IN"/>
        </w:rPr>
        <w:t>You have more control.</w:t>
      </w:r>
      <w:r w:rsidRPr="003B3A6E">
        <w:rPr>
          <w:color w:val="000000" w:themeColor="text1"/>
          <w:sz w:val="24"/>
          <w:szCs w:val="24"/>
          <w:lang w:val="en-IN" w:eastAsia="en-IN"/>
        </w:rPr>
        <w:t> With Home Security Automation, you can customize and adjust your system as needed. Add sensors or cameras as your needs change. You m</w:t>
      </w:r>
      <w:r w:rsidR="009B4127">
        <w:rPr>
          <w:color w:val="000000" w:themeColor="text1"/>
          <w:sz w:val="24"/>
          <w:szCs w:val="24"/>
          <w:lang w:val="en-IN" w:eastAsia="en-IN"/>
        </w:rPr>
        <w:t>ay also be able to integrate</w:t>
      </w:r>
      <w:r w:rsidRPr="003B3A6E">
        <w:rPr>
          <w:color w:val="000000" w:themeColor="text1"/>
          <w:sz w:val="24"/>
          <w:szCs w:val="24"/>
          <w:lang w:val="en-IN" w:eastAsia="en-IN"/>
        </w:rPr>
        <w:t xml:space="preserve"> home security equipment with your existing smart home products.</w:t>
      </w:r>
    </w:p>
    <w:p w:rsidR="00622BAB" w:rsidRPr="003B3A6E" w:rsidRDefault="00622BAB" w:rsidP="005C60A5">
      <w:pPr>
        <w:numPr>
          <w:ilvl w:val="0"/>
          <w:numId w:val="22"/>
        </w:numPr>
        <w:shd w:val="clear" w:color="auto" w:fill="FFFFFF"/>
        <w:spacing w:before="100" w:beforeAutospacing="1" w:after="100" w:afterAutospacing="1" w:line="360" w:lineRule="auto"/>
        <w:jc w:val="both"/>
        <w:rPr>
          <w:color w:val="000000" w:themeColor="text1"/>
          <w:sz w:val="24"/>
          <w:szCs w:val="24"/>
          <w:lang w:val="en-IN" w:eastAsia="en-IN"/>
        </w:rPr>
      </w:pPr>
      <w:r w:rsidRPr="003B3A6E">
        <w:rPr>
          <w:b/>
          <w:bCs/>
          <w:color w:val="000000" w:themeColor="text1"/>
          <w:sz w:val="24"/>
          <w:szCs w:val="24"/>
          <w:lang w:val="en-IN" w:eastAsia="en-IN"/>
        </w:rPr>
        <w:t>You can do things on your own time.</w:t>
      </w:r>
      <w:r w:rsidRPr="003B3A6E">
        <w:rPr>
          <w:color w:val="000000" w:themeColor="text1"/>
          <w:sz w:val="24"/>
          <w:szCs w:val="24"/>
          <w:lang w:val="en-IN" w:eastAsia="en-IN"/>
        </w:rPr>
        <w:t> No appointments needed, and no need to be home during normal business hours. With Home Security Automation, you can install your system on your schedule and at your pace, be it at sunrise, sunset or anytime in between—seven days a week.</w:t>
      </w:r>
    </w:p>
    <w:p w:rsidR="00622BAB" w:rsidRPr="003B3A6E" w:rsidRDefault="00622BAB" w:rsidP="005C60A5">
      <w:pPr>
        <w:spacing w:line="360" w:lineRule="auto"/>
        <w:jc w:val="both"/>
        <w:rPr>
          <w:b/>
          <w:color w:val="000000" w:themeColor="text1"/>
          <w:sz w:val="28"/>
          <w:szCs w:val="28"/>
        </w:rPr>
      </w:pPr>
    </w:p>
    <w:p w:rsidR="009B674D" w:rsidRPr="003B3A6E" w:rsidRDefault="009B674D" w:rsidP="005C60A5">
      <w:pPr>
        <w:spacing w:line="200" w:lineRule="exact"/>
        <w:jc w:val="both"/>
        <w:rPr>
          <w:sz w:val="18"/>
        </w:rPr>
      </w:pPr>
    </w:p>
    <w:p w:rsidR="00622BAB" w:rsidRPr="003B3A6E" w:rsidRDefault="00622BAB" w:rsidP="005C60A5">
      <w:pPr>
        <w:spacing w:line="200" w:lineRule="exact"/>
        <w:jc w:val="both"/>
        <w:rPr>
          <w:sz w:val="18"/>
        </w:rPr>
      </w:pPr>
    </w:p>
    <w:p w:rsidR="00622BAB" w:rsidRPr="003B3A6E" w:rsidRDefault="00622BAB" w:rsidP="005C60A5">
      <w:pPr>
        <w:spacing w:line="200" w:lineRule="exact"/>
        <w:jc w:val="both"/>
        <w:rPr>
          <w:sz w:val="18"/>
        </w:rPr>
      </w:pPr>
    </w:p>
    <w:p w:rsidR="00622BAB" w:rsidRPr="003B3A6E" w:rsidRDefault="00622BAB" w:rsidP="005C60A5">
      <w:pPr>
        <w:spacing w:line="200" w:lineRule="exact"/>
        <w:jc w:val="both"/>
        <w:rPr>
          <w:sz w:val="18"/>
        </w:rPr>
      </w:pPr>
    </w:p>
    <w:p w:rsidR="00622BAB" w:rsidRPr="003B3A6E" w:rsidRDefault="00622BAB" w:rsidP="005C60A5">
      <w:pPr>
        <w:spacing w:line="200" w:lineRule="exact"/>
        <w:jc w:val="both"/>
        <w:rPr>
          <w:sz w:val="18"/>
        </w:rPr>
      </w:pPr>
    </w:p>
    <w:p w:rsidR="00622BAB" w:rsidRDefault="00622BAB" w:rsidP="005C60A5">
      <w:pPr>
        <w:spacing w:line="200" w:lineRule="exact"/>
        <w:jc w:val="both"/>
        <w:rPr>
          <w:sz w:val="18"/>
        </w:rPr>
      </w:pPr>
    </w:p>
    <w:p w:rsidR="00622BAB" w:rsidRDefault="00622BAB" w:rsidP="005C60A5">
      <w:pPr>
        <w:spacing w:line="200" w:lineRule="exact"/>
        <w:jc w:val="both"/>
        <w:rPr>
          <w:sz w:val="18"/>
        </w:rPr>
      </w:pPr>
    </w:p>
    <w:p w:rsidR="00622BAB" w:rsidRPr="00622BAB" w:rsidRDefault="00622BAB" w:rsidP="005C60A5">
      <w:pPr>
        <w:spacing w:line="360" w:lineRule="auto"/>
        <w:jc w:val="both"/>
        <w:rPr>
          <w:b/>
          <w:sz w:val="28"/>
          <w:szCs w:val="28"/>
        </w:rPr>
      </w:pPr>
    </w:p>
    <w:p w:rsidR="00622BAB" w:rsidRPr="00C45F3D" w:rsidRDefault="009A1446" w:rsidP="00C45F3D">
      <w:pPr>
        <w:spacing w:line="360" w:lineRule="auto"/>
        <w:jc w:val="both"/>
        <w:rPr>
          <w:b/>
          <w:sz w:val="28"/>
          <w:szCs w:val="28"/>
        </w:rPr>
      </w:pPr>
      <w:r w:rsidRPr="00C45F3D">
        <w:rPr>
          <w:b/>
          <w:sz w:val="28"/>
          <w:szCs w:val="28"/>
        </w:rPr>
        <w:t xml:space="preserve">1.5 </w:t>
      </w:r>
      <w:r w:rsidR="00622BAB" w:rsidRPr="00C45F3D">
        <w:rPr>
          <w:b/>
          <w:sz w:val="28"/>
          <w:szCs w:val="28"/>
        </w:rPr>
        <w:t>Equipments Needed In Home Security Automation</w:t>
      </w:r>
    </w:p>
    <w:p w:rsidR="009B674D" w:rsidRDefault="009B674D" w:rsidP="005C60A5">
      <w:pPr>
        <w:spacing w:line="200" w:lineRule="exact"/>
        <w:jc w:val="both"/>
      </w:pPr>
    </w:p>
    <w:p w:rsidR="009B674D" w:rsidRDefault="00622BAB" w:rsidP="005C60A5">
      <w:pPr>
        <w:pStyle w:val="NormalWeb"/>
        <w:shd w:val="clear" w:color="auto" w:fill="FFFFFF"/>
        <w:spacing w:before="0" w:beforeAutospacing="0" w:after="626" w:afterAutospacing="0" w:line="360" w:lineRule="auto"/>
        <w:jc w:val="both"/>
        <w:rPr>
          <w:color w:val="000000" w:themeColor="text1"/>
        </w:rPr>
      </w:pPr>
      <w:r w:rsidRPr="00096EB7">
        <w:rPr>
          <w:color w:val="000000" w:themeColor="text1"/>
        </w:rPr>
        <w:t>Home automation security requires a few additions to standard items—such as the control panel, alarm and yard signs—but these will transform how you manage your security system and might even introduce energy savings in your home. Most devices offer the capability to remotely manage your home security system (e.g., a mobile application and a light-control module). Others include the following:</w:t>
      </w:r>
    </w:p>
    <w:p w:rsidR="00096EB7" w:rsidRDefault="00096EB7" w:rsidP="005C60A5">
      <w:pPr>
        <w:pStyle w:val="NormalWeb"/>
        <w:numPr>
          <w:ilvl w:val="0"/>
          <w:numId w:val="26"/>
        </w:numPr>
        <w:shd w:val="clear" w:color="auto" w:fill="FFFFFF"/>
        <w:spacing w:before="0" w:beforeAutospacing="0" w:after="626" w:afterAutospacing="0" w:line="240" w:lineRule="atLeast"/>
        <w:ind w:left="357" w:hanging="357"/>
        <w:jc w:val="both"/>
        <w:rPr>
          <w:color w:val="000000" w:themeColor="text1"/>
        </w:rPr>
      </w:pPr>
      <w:r>
        <w:rPr>
          <w:color w:val="000000" w:themeColor="text1"/>
        </w:rPr>
        <w:t>Home Security Camera (Raspberry pi camera)</w:t>
      </w:r>
    </w:p>
    <w:p w:rsidR="00096EB7" w:rsidRDefault="00096EB7" w:rsidP="005C60A5">
      <w:pPr>
        <w:pStyle w:val="NormalWeb"/>
        <w:numPr>
          <w:ilvl w:val="0"/>
          <w:numId w:val="26"/>
        </w:numPr>
        <w:shd w:val="clear" w:color="auto" w:fill="FFFFFF"/>
        <w:spacing w:before="0" w:beforeAutospacing="0" w:after="626" w:afterAutospacing="0" w:line="240" w:lineRule="atLeast"/>
        <w:ind w:left="357" w:hanging="357"/>
        <w:jc w:val="both"/>
        <w:rPr>
          <w:color w:val="000000" w:themeColor="text1"/>
        </w:rPr>
      </w:pPr>
      <w:r>
        <w:rPr>
          <w:color w:val="000000" w:themeColor="text1"/>
        </w:rPr>
        <w:t xml:space="preserve">Video Surveillance </w:t>
      </w:r>
      <w:r w:rsidR="00FF020B">
        <w:rPr>
          <w:color w:val="000000" w:themeColor="text1"/>
        </w:rPr>
        <w:t xml:space="preserve"> Door Bell (Buzzer)</w:t>
      </w:r>
    </w:p>
    <w:p w:rsidR="00096EB7" w:rsidRDefault="00096EB7" w:rsidP="005C60A5">
      <w:pPr>
        <w:pStyle w:val="NormalWeb"/>
        <w:numPr>
          <w:ilvl w:val="0"/>
          <w:numId w:val="26"/>
        </w:numPr>
        <w:shd w:val="clear" w:color="auto" w:fill="FFFFFF"/>
        <w:spacing w:before="0" w:beforeAutospacing="0" w:after="626" w:afterAutospacing="0" w:line="240" w:lineRule="atLeast"/>
        <w:ind w:left="357" w:hanging="357"/>
        <w:jc w:val="both"/>
        <w:rPr>
          <w:color w:val="000000" w:themeColor="text1"/>
        </w:rPr>
      </w:pPr>
      <w:r>
        <w:rPr>
          <w:color w:val="000000" w:themeColor="text1"/>
        </w:rPr>
        <w:t>Security Sensors (PIR Motion Detector)</w:t>
      </w:r>
    </w:p>
    <w:p w:rsidR="00096EB7" w:rsidRPr="00096EB7" w:rsidRDefault="009A1446" w:rsidP="005C60A5">
      <w:pPr>
        <w:pStyle w:val="Heading2"/>
        <w:shd w:val="clear" w:color="auto" w:fill="FFFFFF"/>
        <w:spacing w:before="313" w:after="626"/>
        <w:ind w:left="0" w:firstLine="0"/>
        <w:jc w:val="both"/>
        <w:rPr>
          <w:bCs w:val="0"/>
          <w:i w:val="0"/>
          <w:color w:val="000000" w:themeColor="text1"/>
        </w:rPr>
      </w:pPr>
      <w:r>
        <w:rPr>
          <w:bCs w:val="0"/>
          <w:i w:val="0"/>
          <w:color w:val="000000" w:themeColor="text1"/>
        </w:rPr>
        <w:t>1.6</w:t>
      </w:r>
      <w:r w:rsidR="00FF020B">
        <w:rPr>
          <w:bCs w:val="0"/>
          <w:i w:val="0"/>
          <w:color w:val="000000" w:themeColor="text1"/>
        </w:rPr>
        <w:t xml:space="preserve"> </w:t>
      </w:r>
      <w:r w:rsidR="00096EB7" w:rsidRPr="00096EB7">
        <w:rPr>
          <w:bCs w:val="0"/>
          <w:i w:val="0"/>
          <w:color w:val="000000" w:themeColor="text1"/>
        </w:rPr>
        <w:t>Home Security Cameras</w:t>
      </w:r>
    </w:p>
    <w:p w:rsidR="00FF020B" w:rsidRDefault="00096EB7" w:rsidP="005C60A5">
      <w:pPr>
        <w:pStyle w:val="NormalWeb"/>
        <w:shd w:val="clear" w:color="auto" w:fill="FFFFFF"/>
        <w:spacing w:before="0" w:beforeAutospacing="0" w:after="626" w:afterAutospacing="0" w:line="360" w:lineRule="auto"/>
        <w:jc w:val="both"/>
        <w:rPr>
          <w:color w:val="000000" w:themeColor="text1"/>
        </w:rPr>
      </w:pPr>
      <w:r w:rsidRPr="00FF020B">
        <w:rPr>
          <w:color w:val="000000" w:themeColor="text1"/>
        </w:rPr>
        <w:t>A security camera is one of the best ways to both identify and catch burglars, especially because it’s more likely that a burglary will take place </w:t>
      </w:r>
      <w:r w:rsidRPr="00FF020B">
        <w:rPr>
          <w:rFonts w:eastAsiaTheme="majorEastAsia"/>
          <w:color w:val="000000" w:themeColor="text1"/>
        </w:rPr>
        <w:t>when no one is home</w:t>
      </w:r>
      <w:r w:rsidRPr="00FF020B">
        <w:rPr>
          <w:color w:val="000000" w:themeColor="text1"/>
        </w:rPr>
        <w:t>. There are several types of security cameras to choose from, and they all have various features and benefits.</w:t>
      </w:r>
    </w:p>
    <w:p w:rsidR="00096EB7" w:rsidRPr="00FF020B" w:rsidRDefault="009A1446" w:rsidP="005C60A5">
      <w:pPr>
        <w:pStyle w:val="NormalWeb"/>
        <w:shd w:val="clear" w:color="auto" w:fill="FFFFFF"/>
        <w:spacing w:before="0" w:beforeAutospacing="0" w:after="626" w:afterAutospacing="0" w:line="360" w:lineRule="auto"/>
        <w:jc w:val="both"/>
        <w:rPr>
          <w:b/>
          <w:color w:val="000000" w:themeColor="text1"/>
          <w:sz w:val="28"/>
          <w:szCs w:val="28"/>
        </w:rPr>
      </w:pPr>
      <w:r>
        <w:rPr>
          <w:b/>
          <w:color w:val="000000" w:themeColor="text1"/>
          <w:sz w:val="28"/>
          <w:szCs w:val="28"/>
        </w:rPr>
        <w:t>1.</w:t>
      </w:r>
      <w:r w:rsidRPr="009A1446">
        <w:rPr>
          <w:b/>
          <w:color w:val="000000" w:themeColor="text1"/>
          <w:sz w:val="28"/>
          <w:szCs w:val="28"/>
        </w:rPr>
        <w:t>7</w:t>
      </w:r>
      <w:r w:rsidR="00FF020B" w:rsidRPr="00FF020B">
        <w:rPr>
          <w:b/>
          <w:color w:val="000000" w:themeColor="text1"/>
          <w:sz w:val="28"/>
          <w:szCs w:val="28"/>
        </w:rPr>
        <w:t xml:space="preserve"> </w:t>
      </w:r>
      <w:r w:rsidR="00096EB7" w:rsidRPr="00FF020B">
        <w:rPr>
          <w:b/>
          <w:bCs/>
          <w:color w:val="000000" w:themeColor="text1"/>
          <w:sz w:val="28"/>
          <w:szCs w:val="28"/>
        </w:rPr>
        <w:t>Benefits of Home Security Cameras</w:t>
      </w:r>
    </w:p>
    <w:p w:rsidR="00096EB7" w:rsidRPr="00722B8D" w:rsidRDefault="00096EB7" w:rsidP="005C60A5">
      <w:pPr>
        <w:pStyle w:val="NormalWeb"/>
        <w:shd w:val="clear" w:color="auto" w:fill="FFFFFF"/>
        <w:spacing w:before="0" w:beforeAutospacing="0" w:after="626" w:afterAutospacing="0" w:line="360" w:lineRule="auto"/>
        <w:jc w:val="both"/>
        <w:rPr>
          <w:color w:val="000000" w:themeColor="text1"/>
        </w:rPr>
      </w:pPr>
      <w:r w:rsidRPr="00722B8D">
        <w:rPr>
          <w:color w:val="000000" w:themeColor="text1"/>
        </w:rPr>
        <w:t>There are many benefits of home security cameras. And if you have a security camera in your home automation security system, the advantages increase.</w:t>
      </w:r>
    </w:p>
    <w:p w:rsidR="00096EB7" w:rsidRPr="00722B8D" w:rsidRDefault="00096EB7" w:rsidP="00AE2785">
      <w:pPr>
        <w:numPr>
          <w:ilvl w:val="0"/>
          <w:numId w:val="35"/>
        </w:numPr>
        <w:shd w:val="clear" w:color="auto" w:fill="FFFFFF"/>
        <w:spacing w:before="100" w:beforeAutospacing="1" w:after="100" w:afterAutospacing="1" w:line="480" w:lineRule="auto"/>
        <w:jc w:val="both"/>
        <w:rPr>
          <w:color w:val="000000" w:themeColor="text1"/>
          <w:sz w:val="24"/>
          <w:szCs w:val="24"/>
        </w:rPr>
      </w:pPr>
      <w:r w:rsidRPr="00FF020B">
        <w:rPr>
          <w:rStyle w:val="Strong"/>
          <w:rFonts w:ascii="Benton Sans" w:hAnsi="Benton Sans" w:cs="Arial"/>
          <w:color w:val="000000" w:themeColor="text1"/>
          <w:sz w:val="24"/>
          <w:szCs w:val="24"/>
        </w:rPr>
        <w:t>They deter crime.</w:t>
      </w:r>
      <w:r w:rsidRPr="00FF020B">
        <w:rPr>
          <w:rFonts w:ascii="Arial" w:hAnsi="Arial" w:cs="Arial"/>
          <w:color w:val="000000" w:themeColor="text1"/>
          <w:sz w:val="24"/>
          <w:szCs w:val="24"/>
        </w:rPr>
        <w:t> </w:t>
      </w:r>
      <w:r w:rsidRPr="00722B8D">
        <w:rPr>
          <w:color w:val="000000" w:themeColor="text1"/>
          <w:sz w:val="24"/>
          <w:szCs w:val="24"/>
        </w:rPr>
        <w:t>If criminals spot a camera, they just might change their minds about breaking in.</w:t>
      </w:r>
    </w:p>
    <w:p w:rsidR="00096EB7" w:rsidRPr="00FF020B" w:rsidRDefault="00096EB7" w:rsidP="00AE2785">
      <w:pPr>
        <w:numPr>
          <w:ilvl w:val="0"/>
          <w:numId w:val="35"/>
        </w:numPr>
        <w:shd w:val="clear" w:color="auto" w:fill="FFFFFF"/>
        <w:spacing w:before="100" w:beforeAutospacing="1" w:after="100" w:afterAutospacing="1" w:line="480" w:lineRule="auto"/>
        <w:jc w:val="both"/>
        <w:rPr>
          <w:rFonts w:ascii="Arial" w:hAnsi="Arial" w:cs="Arial"/>
          <w:color w:val="000000" w:themeColor="text1"/>
          <w:sz w:val="24"/>
          <w:szCs w:val="24"/>
        </w:rPr>
      </w:pPr>
      <w:r w:rsidRPr="00FF020B">
        <w:rPr>
          <w:rStyle w:val="Strong"/>
          <w:rFonts w:ascii="Benton Sans" w:hAnsi="Benton Sans" w:cs="Arial"/>
          <w:color w:val="000000" w:themeColor="text1"/>
          <w:sz w:val="24"/>
          <w:szCs w:val="24"/>
        </w:rPr>
        <w:lastRenderedPageBreak/>
        <w:t>You can remotely access from anywhere.</w:t>
      </w:r>
      <w:r w:rsidRPr="006B2A78">
        <w:rPr>
          <w:color w:val="000000" w:themeColor="text1"/>
          <w:sz w:val="24"/>
          <w:szCs w:val="24"/>
        </w:rPr>
        <w:t> Wi-Fi-enabled security cameras can alert you via your smart device no matter where you are.</w:t>
      </w:r>
    </w:p>
    <w:p w:rsidR="006B2A78" w:rsidRDefault="00096EB7" w:rsidP="006B2A78">
      <w:pPr>
        <w:numPr>
          <w:ilvl w:val="0"/>
          <w:numId w:val="35"/>
        </w:numPr>
        <w:shd w:val="clear" w:color="auto" w:fill="FFFFFF"/>
        <w:spacing w:before="100" w:beforeAutospacing="1" w:after="100" w:afterAutospacing="1" w:line="480" w:lineRule="auto"/>
        <w:jc w:val="both"/>
        <w:rPr>
          <w:rFonts w:ascii="Arial" w:hAnsi="Arial" w:cs="Arial"/>
          <w:color w:val="000000" w:themeColor="text1"/>
          <w:sz w:val="24"/>
          <w:szCs w:val="24"/>
        </w:rPr>
      </w:pPr>
      <w:r w:rsidRPr="00FF020B">
        <w:rPr>
          <w:rStyle w:val="Strong"/>
          <w:rFonts w:ascii="Benton Sans" w:hAnsi="Benton Sans" w:cs="Arial"/>
          <w:color w:val="000000" w:themeColor="text1"/>
          <w:sz w:val="24"/>
          <w:szCs w:val="24"/>
        </w:rPr>
        <w:t>They give you more connectivity. </w:t>
      </w:r>
      <w:r w:rsidRPr="00FF020B">
        <w:rPr>
          <w:rStyle w:val="Strong"/>
          <w:rFonts w:ascii="Benton Sans" w:hAnsi="Benton Sans" w:cs="Arial"/>
          <w:b w:val="0"/>
          <w:bCs w:val="0"/>
          <w:color w:val="000000" w:themeColor="text1"/>
          <w:sz w:val="24"/>
          <w:szCs w:val="24"/>
        </w:rPr>
        <w:t>Security cameras can interface with your hub and help inform you when to use your other automated devices like </w:t>
      </w:r>
      <w:r w:rsidRPr="00FF020B">
        <w:rPr>
          <w:rStyle w:val="Strong"/>
          <w:rFonts w:ascii="Benton Sans" w:eastAsiaTheme="majorEastAsia" w:hAnsi="Benton Sans" w:cs="Arial"/>
          <w:b w:val="0"/>
          <w:bCs w:val="0"/>
          <w:color w:val="000000" w:themeColor="text1"/>
          <w:sz w:val="24"/>
          <w:szCs w:val="24"/>
        </w:rPr>
        <w:t>smart thermostats</w:t>
      </w:r>
      <w:r w:rsidRPr="00FF020B">
        <w:rPr>
          <w:rStyle w:val="Strong"/>
          <w:rFonts w:ascii="Benton Sans" w:hAnsi="Benton Sans" w:cs="Arial"/>
          <w:b w:val="0"/>
          <w:bCs w:val="0"/>
          <w:color w:val="000000" w:themeColor="text1"/>
          <w:sz w:val="24"/>
          <w:szCs w:val="24"/>
        </w:rPr>
        <w:t> or </w:t>
      </w:r>
      <w:r w:rsidRPr="00FF020B">
        <w:rPr>
          <w:rStyle w:val="Strong"/>
          <w:rFonts w:ascii="Benton Sans" w:eastAsiaTheme="majorEastAsia" w:hAnsi="Benton Sans" w:cs="Arial"/>
          <w:b w:val="0"/>
          <w:bCs w:val="0"/>
          <w:color w:val="000000" w:themeColor="text1"/>
          <w:sz w:val="24"/>
          <w:szCs w:val="24"/>
        </w:rPr>
        <w:t>light switches</w:t>
      </w:r>
      <w:r w:rsidRPr="00FF020B">
        <w:rPr>
          <w:rStyle w:val="Strong"/>
          <w:rFonts w:ascii="Benton Sans" w:hAnsi="Benton Sans" w:cs="Arial"/>
          <w:b w:val="0"/>
          <w:bCs w:val="0"/>
          <w:color w:val="000000" w:themeColor="text1"/>
          <w:sz w:val="24"/>
          <w:szCs w:val="24"/>
        </w:rPr>
        <w:t>.</w:t>
      </w:r>
    </w:p>
    <w:p w:rsidR="00096EB7" w:rsidRPr="006B2A78" w:rsidRDefault="00096EB7" w:rsidP="006B2A78">
      <w:pPr>
        <w:numPr>
          <w:ilvl w:val="0"/>
          <w:numId w:val="35"/>
        </w:numPr>
        <w:shd w:val="clear" w:color="auto" w:fill="FFFFFF"/>
        <w:spacing w:before="100" w:beforeAutospacing="1" w:after="100" w:afterAutospacing="1" w:line="480" w:lineRule="auto"/>
        <w:jc w:val="both"/>
        <w:rPr>
          <w:rFonts w:ascii="Arial" w:hAnsi="Arial" w:cs="Arial"/>
          <w:color w:val="000000" w:themeColor="text1"/>
          <w:sz w:val="24"/>
          <w:szCs w:val="24"/>
        </w:rPr>
      </w:pPr>
      <w:r w:rsidRPr="006B2A78">
        <w:rPr>
          <w:rStyle w:val="Strong"/>
          <w:rFonts w:ascii="Benton Sans" w:hAnsi="Benton Sans" w:cs="Arial"/>
          <w:color w:val="000000" w:themeColor="text1"/>
          <w:sz w:val="24"/>
          <w:szCs w:val="24"/>
        </w:rPr>
        <w:t>You can have peace of mind.</w:t>
      </w:r>
      <w:r w:rsidRPr="006B2A78">
        <w:rPr>
          <w:rFonts w:ascii="Arial" w:hAnsi="Arial" w:cs="Arial"/>
          <w:color w:val="000000" w:themeColor="text1"/>
          <w:sz w:val="24"/>
          <w:szCs w:val="24"/>
        </w:rPr>
        <w:t> </w:t>
      </w:r>
      <w:r w:rsidRPr="006B2A78">
        <w:rPr>
          <w:color w:val="000000" w:themeColor="text1"/>
          <w:sz w:val="24"/>
          <w:szCs w:val="24"/>
        </w:rPr>
        <w:t>Even if it’s only to check up on pets while you’re away, a security camera integrated into your smart home will keep anxiety at bay.</w:t>
      </w:r>
    </w:p>
    <w:p w:rsidR="00FF020B" w:rsidRDefault="00FF020B" w:rsidP="00C45F3D">
      <w:pPr>
        <w:shd w:val="clear" w:color="auto" w:fill="FFFFFF"/>
        <w:spacing w:before="100" w:beforeAutospacing="1" w:after="100" w:afterAutospacing="1" w:line="480" w:lineRule="auto"/>
        <w:jc w:val="both"/>
        <w:rPr>
          <w:rFonts w:ascii="Arial" w:hAnsi="Arial" w:cs="Arial"/>
          <w:b/>
          <w:color w:val="000000" w:themeColor="text1"/>
          <w:sz w:val="28"/>
          <w:szCs w:val="28"/>
        </w:rPr>
      </w:pPr>
      <w:r w:rsidRPr="00211427">
        <w:rPr>
          <w:rStyle w:val="Strong"/>
          <w:rFonts w:ascii="Benton Sans" w:hAnsi="Benton Sans" w:cs="Arial"/>
          <w:color w:val="000000" w:themeColor="text1"/>
          <w:sz w:val="28"/>
          <w:szCs w:val="28"/>
        </w:rPr>
        <w:t>1</w:t>
      </w:r>
      <w:r w:rsidRPr="00211427">
        <w:rPr>
          <w:rStyle w:val="Strong"/>
          <w:rFonts w:ascii="Benton Sans" w:hAnsi="Benton Sans" w:cs="Arial"/>
          <w:b w:val="0"/>
          <w:color w:val="000000" w:themeColor="text1"/>
          <w:sz w:val="28"/>
          <w:szCs w:val="28"/>
        </w:rPr>
        <w:t>.</w:t>
      </w:r>
      <w:r w:rsidR="009A1446">
        <w:rPr>
          <w:rFonts w:ascii="Arial" w:hAnsi="Arial" w:cs="Arial"/>
          <w:b/>
          <w:color w:val="000000" w:themeColor="text1"/>
          <w:sz w:val="28"/>
          <w:szCs w:val="28"/>
        </w:rPr>
        <w:t>8</w:t>
      </w:r>
      <w:r w:rsidRPr="00211427">
        <w:rPr>
          <w:rFonts w:ascii="Arial" w:hAnsi="Arial" w:cs="Arial"/>
          <w:b/>
          <w:color w:val="000000" w:themeColor="text1"/>
          <w:sz w:val="28"/>
          <w:szCs w:val="28"/>
        </w:rPr>
        <w:t xml:space="preserve"> Features of Home Security Camera</w:t>
      </w:r>
      <w:r w:rsidR="00211427" w:rsidRPr="00211427">
        <w:rPr>
          <w:rFonts w:ascii="Arial" w:hAnsi="Arial" w:cs="Arial"/>
          <w:b/>
          <w:color w:val="000000" w:themeColor="text1"/>
          <w:sz w:val="28"/>
          <w:szCs w:val="28"/>
        </w:rPr>
        <w:t xml:space="preserve"> (</w:t>
      </w:r>
      <w:proofErr w:type="spellStart"/>
      <w:r w:rsidR="00211427" w:rsidRPr="00211427">
        <w:rPr>
          <w:rFonts w:ascii="Arial" w:hAnsi="Arial" w:cs="Arial"/>
          <w:b/>
          <w:color w:val="000000" w:themeColor="text1"/>
          <w:sz w:val="28"/>
          <w:szCs w:val="28"/>
        </w:rPr>
        <w:t>Rpi</w:t>
      </w:r>
      <w:proofErr w:type="spellEnd"/>
      <w:r w:rsidR="00211427" w:rsidRPr="00211427">
        <w:rPr>
          <w:rFonts w:ascii="Arial" w:hAnsi="Arial" w:cs="Arial"/>
          <w:b/>
          <w:color w:val="000000" w:themeColor="text1"/>
          <w:sz w:val="28"/>
          <w:szCs w:val="28"/>
        </w:rPr>
        <w:t xml:space="preserve"> Cam)</w:t>
      </w:r>
    </w:p>
    <w:p w:rsidR="00211427" w:rsidRPr="00211427"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r w:rsidRPr="00211427">
        <w:rPr>
          <w:b/>
          <w:bCs/>
          <w:color w:val="000000" w:themeColor="text1"/>
          <w:sz w:val="24"/>
          <w:szCs w:val="24"/>
          <w:lang w:val="en-IN" w:eastAsia="en-IN"/>
        </w:rPr>
        <w:t>Wi-Fi capability.</w:t>
      </w:r>
      <w:r w:rsidRPr="00211427">
        <w:rPr>
          <w:color w:val="000000" w:themeColor="text1"/>
          <w:sz w:val="24"/>
          <w:szCs w:val="24"/>
          <w:lang w:val="en-IN" w:eastAsia="en-IN"/>
        </w:rPr>
        <w:t> A Wi-Fi-connected camera sends notifications to your smart device and allows you to keep an eye on what’s happening at home without having to invest in a fully automated home security system (a great choice if you live in a small apartment).</w:t>
      </w:r>
    </w:p>
    <w:p w:rsidR="00211427" w:rsidRPr="00211427"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r w:rsidRPr="00211427">
        <w:rPr>
          <w:b/>
          <w:bCs/>
          <w:color w:val="000000" w:themeColor="text1"/>
          <w:sz w:val="24"/>
          <w:szCs w:val="24"/>
          <w:lang w:val="en-IN" w:eastAsia="en-IN"/>
        </w:rPr>
        <w:t>Outdoor or indoor.</w:t>
      </w:r>
      <w:r w:rsidRPr="00211427">
        <w:rPr>
          <w:color w:val="000000" w:themeColor="text1"/>
          <w:sz w:val="24"/>
          <w:szCs w:val="24"/>
          <w:lang w:val="en-IN" w:eastAsia="en-IN"/>
        </w:rPr>
        <w:t> Indoor and outdoor security cameras differ based on the types of external factors they can withstand. They come in similar styles and have similar features, but outdoor cameras must be able to withstand all types of weather and light conditions.</w:t>
      </w:r>
    </w:p>
    <w:p w:rsidR="00211427" w:rsidRPr="00211427"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r w:rsidRPr="00211427">
        <w:rPr>
          <w:b/>
          <w:bCs/>
          <w:color w:val="000000" w:themeColor="text1"/>
          <w:sz w:val="24"/>
          <w:szCs w:val="24"/>
          <w:lang w:val="en-IN" w:eastAsia="en-IN"/>
        </w:rPr>
        <w:t>Day/night use.</w:t>
      </w:r>
      <w:r w:rsidRPr="00211427">
        <w:rPr>
          <w:color w:val="000000" w:themeColor="text1"/>
          <w:sz w:val="24"/>
          <w:szCs w:val="24"/>
          <w:lang w:val="en-IN" w:eastAsia="en-IN"/>
        </w:rPr>
        <w:t> Most types of security cameras can observe and record what’s happening during the day, but the distance from which your camera can record images in low to no light is directly related to effectiveness, because criminal activity often happens at night. Some cameras boast night vision up to 30 feet and others to 100, so be sure to check the specifications.</w:t>
      </w:r>
    </w:p>
    <w:p w:rsidR="00211427" w:rsidRPr="00211427"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r w:rsidRPr="00211427">
        <w:rPr>
          <w:b/>
          <w:bCs/>
          <w:color w:val="000000" w:themeColor="text1"/>
          <w:sz w:val="24"/>
          <w:szCs w:val="24"/>
          <w:lang w:val="en-IN" w:eastAsia="en-IN"/>
        </w:rPr>
        <w:t>Video storage.</w:t>
      </w:r>
      <w:r w:rsidRPr="00211427">
        <w:rPr>
          <w:color w:val="000000" w:themeColor="text1"/>
          <w:sz w:val="24"/>
          <w:szCs w:val="24"/>
          <w:lang w:val="en-IN" w:eastAsia="en-IN"/>
        </w:rPr>
        <w:t xml:space="preserve"> Your footage likely won’t be saved on the camera itself. Most types of security cameras store information on the cloud (software used through network </w:t>
      </w:r>
      <w:r w:rsidRPr="00211427">
        <w:rPr>
          <w:color w:val="000000" w:themeColor="text1"/>
          <w:sz w:val="24"/>
          <w:szCs w:val="24"/>
          <w:lang w:val="en-IN" w:eastAsia="en-IN"/>
        </w:rPr>
        <w:lastRenderedPageBreak/>
        <w:t>connection), and some models have SD card slots so that you can physically pull the video when you want to review it.</w:t>
      </w:r>
    </w:p>
    <w:p w:rsidR="00211427" w:rsidRPr="00211427"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proofErr w:type="spellStart"/>
      <w:r w:rsidRPr="00211427">
        <w:rPr>
          <w:b/>
          <w:bCs/>
          <w:color w:val="000000" w:themeColor="text1"/>
          <w:sz w:val="24"/>
          <w:szCs w:val="24"/>
          <w:lang w:val="en-IN" w:eastAsia="en-IN"/>
        </w:rPr>
        <w:t>Color</w:t>
      </w:r>
      <w:proofErr w:type="spellEnd"/>
      <w:r w:rsidRPr="00211427">
        <w:rPr>
          <w:b/>
          <w:bCs/>
          <w:color w:val="000000" w:themeColor="text1"/>
          <w:sz w:val="24"/>
          <w:szCs w:val="24"/>
          <w:lang w:val="en-IN" w:eastAsia="en-IN"/>
        </w:rPr>
        <w:t xml:space="preserve"> or black-and-white video.</w:t>
      </w:r>
      <w:r w:rsidRPr="00211427">
        <w:rPr>
          <w:color w:val="000000" w:themeColor="text1"/>
          <w:sz w:val="24"/>
          <w:szCs w:val="24"/>
          <w:lang w:val="en-IN" w:eastAsia="en-IN"/>
        </w:rPr>
        <w:t> </w:t>
      </w:r>
      <w:proofErr w:type="spellStart"/>
      <w:r w:rsidRPr="00211427">
        <w:rPr>
          <w:color w:val="000000" w:themeColor="text1"/>
          <w:sz w:val="24"/>
          <w:szCs w:val="24"/>
          <w:lang w:val="en-IN" w:eastAsia="en-IN"/>
        </w:rPr>
        <w:t>Color</w:t>
      </w:r>
      <w:proofErr w:type="spellEnd"/>
      <w:r w:rsidRPr="00211427">
        <w:rPr>
          <w:color w:val="000000" w:themeColor="text1"/>
          <w:sz w:val="24"/>
          <w:szCs w:val="24"/>
          <w:lang w:val="en-IN" w:eastAsia="en-IN"/>
        </w:rPr>
        <w:t xml:space="preserve"> video gives you a better chance to identify a perpetrator based on something like clothing; however, </w:t>
      </w:r>
      <w:proofErr w:type="spellStart"/>
      <w:r w:rsidRPr="00211427">
        <w:rPr>
          <w:color w:val="000000" w:themeColor="text1"/>
          <w:sz w:val="24"/>
          <w:szCs w:val="24"/>
          <w:lang w:val="en-IN" w:eastAsia="en-IN"/>
        </w:rPr>
        <w:t>color</w:t>
      </w:r>
      <w:proofErr w:type="spellEnd"/>
      <w:r w:rsidRPr="00211427">
        <w:rPr>
          <w:color w:val="000000" w:themeColor="text1"/>
          <w:sz w:val="24"/>
          <w:szCs w:val="24"/>
          <w:lang w:val="en-IN" w:eastAsia="en-IN"/>
        </w:rPr>
        <w:t xml:space="preserve"> security cameras don’t perform as well in low-lighting conditions. Black-and-white security cameras can perform in even the dimmest of conditions and are often cheaper.</w:t>
      </w:r>
    </w:p>
    <w:p w:rsidR="00211427" w:rsidRPr="00211427"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r w:rsidRPr="00211427">
        <w:rPr>
          <w:b/>
          <w:bCs/>
          <w:color w:val="000000" w:themeColor="text1"/>
          <w:sz w:val="24"/>
          <w:szCs w:val="24"/>
          <w:lang w:val="en-IN" w:eastAsia="en-IN"/>
        </w:rPr>
        <w:t>Recording modes.</w:t>
      </w:r>
      <w:r w:rsidRPr="00211427">
        <w:rPr>
          <w:color w:val="000000" w:themeColor="text1"/>
          <w:sz w:val="24"/>
          <w:szCs w:val="24"/>
          <w:lang w:val="en-IN" w:eastAsia="en-IN"/>
        </w:rPr>
        <w:t> Continuous (24-hour) recording catches everything, even if it’s not helpful. Motion-detecting recording doesn’t capture unnecessary events, which saves bandwidth and storage. Scheduled recording also saves bandwidth as you can program your camera to specifically record only during certain times.</w:t>
      </w:r>
    </w:p>
    <w:p w:rsidR="00211427" w:rsidRPr="00211427"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r w:rsidRPr="00211427">
        <w:rPr>
          <w:b/>
          <w:bCs/>
          <w:color w:val="000000" w:themeColor="text1"/>
          <w:sz w:val="24"/>
          <w:szCs w:val="24"/>
          <w:lang w:val="en-IN" w:eastAsia="en-IN"/>
        </w:rPr>
        <w:t>Video resolution.</w:t>
      </w:r>
      <w:r w:rsidRPr="00211427">
        <w:rPr>
          <w:color w:val="000000" w:themeColor="text1"/>
          <w:sz w:val="24"/>
          <w:szCs w:val="24"/>
          <w:lang w:val="en-IN" w:eastAsia="en-IN"/>
        </w:rPr>
        <w:t> The higher the resolution, the more visual information a security camera can capture, resulting in better clarity of the footage, especially when zooming in.</w:t>
      </w:r>
    </w:p>
    <w:p w:rsidR="00211427" w:rsidRPr="00211427"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r w:rsidRPr="00211427">
        <w:rPr>
          <w:b/>
          <w:bCs/>
          <w:color w:val="000000" w:themeColor="text1"/>
          <w:sz w:val="24"/>
          <w:szCs w:val="24"/>
          <w:lang w:val="en-IN" w:eastAsia="en-IN"/>
        </w:rPr>
        <w:t>Wires or wireless.</w:t>
      </w:r>
      <w:r w:rsidRPr="00211427">
        <w:rPr>
          <w:color w:val="000000" w:themeColor="text1"/>
          <w:sz w:val="24"/>
          <w:szCs w:val="24"/>
          <w:lang w:val="en-IN" w:eastAsia="en-IN"/>
        </w:rPr>
        <w:t> Some types of security cameras must still be connected to a power source and require video cables to transmit footage to devices such as a computer or television. But a wireless security camera transmits the video (and audio, if included) over the Internet to a receiver that connects to your device.</w:t>
      </w:r>
    </w:p>
    <w:p w:rsidR="00211427" w:rsidRPr="00211427"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r w:rsidRPr="00211427">
        <w:rPr>
          <w:b/>
          <w:bCs/>
          <w:color w:val="000000" w:themeColor="text1"/>
          <w:sz w:val="24"/>
          <w:szCs w:val="24"/>
          <w:lang w:val="en-IN" w:eastAsia="en-IN"/>
        </w:rPr>
        <w:t>Motion detecting.</w:t>
      </w:r>
      <w:r w:rsidRPr="00211427">
        <w:rPr>
          <w:color w:val="000000" w:themeColor="text1"/>
          <w:sz w:val="24"/>
          <w:szCs w:val="24"/>
          <w:lang w:val="en-IN" w:eastAsia="en-IN"/>
        </w:rPr>
        <w:t> Most Wi-Fi-connected cameras have built-in motion- and sound-detecting sensors and will alert you when those sensors are triggered.</w:t>
      </w:r>
    </w:p>
    <w:p w:rsidR="00A358D0" w:rsidRDefault="00211427" w:rsidP="005C60A5">
      <w:pPr>
        <w:numPr>
          <w:ilvl w:val="0"/>
          <w:numId w:val="28"/>
        </w:numPr>
        <w:shd w:val="clear" w:color="auto" w:fill="FFFFFF"/>
        <w:spacing w:before="100" w:beforeAutospacing="1" w:after="100" w:afterAutospacing="1" w:line="480" w:lineRule="auto"/>
        <w:ind w:left="714" w:hanging="357"/>
        <w:jc w:val="both"/>
        <w:rPr>
          <w:color w:val="000000" w:themeColor="text1"/>
          <w:sz w:val="24"/>
          <w:szCs w:val="24"/>
          <w:lang w:val="en-IN" w:eastAsia="en-IN"/>
        </w:rPr>
      </w:pPr>
      <w:r w:rsidRPr="00211427">
        <w:rPr>
          <w:b/>
          <w:bCs/>
          <w:color w:val="000000" w:themeColor="text1"/>
          <w:sz w:val="24"/>
          <w:szCs w:val="24"/>
          <w:lang w:val="en-IN" w:eastAsia="en-IN"/>
        </w:rPr>
        <w:t>Field of vision.</w:t>
      </w:r>
      <w:r w:rsidRPr="00211427">
        <w:rPr>
          <w:color w:val="000000" w:themeColor="text1"/>
          <w:sz w:val="24"/>
          <w:szCs w:val="24"/>
          <w:lang w:val="en-IN" w:eastAsia="en-IN"/>
        </w:rPr>
        <w:t> Field of vision—how wide an angle the camera can record—is important because it affects how many cameras you need and where to place them. Some newer types of security cameras have a 360-degree field of vision.</w:t>
      </w:r>
    </w:p>
    <w:p w:rsidR="00061D0A" w:rsidRPr="00061D0A" w:rsidRDefault="00061D0A" w:rsidP="00061D0A">
      <w:pPr>
        <w:shd w:val="clear" w:color="auto" w:fill="FFFFFF"/>
        <w:spacing w:before="100" w:beforeAutospacing="1" w:after="100" w:afterAutospacing="1" w:line="480" w:lineRule="auto"/>
        <w:ind w:left="714"/>
        <w:jc w:val="both"/>
        <w:rPr>
          <w:color w:val="000000" w:themeColor="text1"/>
          <w:sz w:val="24"/>
          <w:szCs w:val="24"/>
          <w:lang w:val="en-IN" w:eastAsia="en-IN"/>
        </w:rPr>
      </w:pPr>
    </w:p>
    <w:p w:rsidR="00061D0A" w:rsidRPr="00061D0A" w:rsidRDefault="00211427" w:rsidP="00061D0A">
      <w:pPr>
        <w:shd w:val="clear" w:color="auto" w:fill="FFFFFF"/>
        <w:spacing w:before="100" w:beforeAutospacing="1" w:after="100" w:afterAutospacing="1" w:line="480" w:lineRule="auto"/>
        <w:jc w:val="both"/>
        <w:rPr>
          <w:b/>
          <w:color w:val="000000" w:themeColor="text1"/>
          <w:sz w:val="24"/>
          <w:szCs w:val="24"/>
          <w:lang w:val="en-IN" w:eastAsia="en-IN"/>
        </w:rPr>
      </w:pPr>
      <w:r w:rsidRPr="00061D0A">
        <w:rPr>
          <w:b/>
          <w:bCs/>
          <w:color w:val="000000" w:themeColor="text1"/>
          <w:sz w:val="24"/>
          <w:szCs w:val="24"/>
          <w:lang w:val="en-IN" w:eastAsia="en-IN"/>
        </w:rPr>
        <w:lastRenderedPageBreak/>
        <w:t>1.</w:t>
      </w:r>
      <w:r w:rsidR="009A1446" w:rsidRPr="00061D0A">
        <w:rPr>
          <w:b/>
          <w:color w:val="000000" w:themeColor="text1"/>
          <w:sz w:val="24"/>
          <w:szCs w:val="24"/>
          <w:lang w:val="en-IN" w:eastAsia="en-IN"/>
        </w:rPr>
        <w:t>9</w:t>
      </w:r>
      <w:r w:rsidRPr="00061D0A">
        <w:rPr>
          <w:b/>
          <w:color w:val="000000" w:themeColor="text1"/>
          <w:sz w:val="24"/>
          <w:szCs w:val="24"/>
          <w:lang w:val="en-IN" w:eastAsia="en-IN"/>
        </w:rPr>
        <w:t xml:space="preserve"> Home Security Motion Sensor (PIR Motion Sensor)</w:t>
      </w:r>
    </w:p>
    <w:p w:rsidR="00211427" w:rsidRPr="00061D0A" w:rsidRDefault="00211427" w:rsidP="00061D0A">
      <w:pPr>
        <w:shd w:val="clear" w:color="auto" w:fill="FFFFFF"/>
        <w:spacing w:before="100" w:beforeAutospacing="1" w:after="100" w:afterAutospacing="1" w:line="480" w:lineRule="auto"/>
        <w:jc w:val="both"/>
        <w:rPr>
          <w:b/>
          <w:color w:val="000000" w:themeColor="text1"/>
          <w:sz w:val="24"/>
          <w:szCs w:val="24"/>
          <w:lang w:val="en-IN" w:eastAsia="en-IN"/>
        </w:rPr>
      </w:pPr>
      <w:r w:rsidRPr="00061D0A">
        <w:rPr>
          <w:color w:val="000000" w:themeColor="text1"/>
          <w:sz w:val="24"/>
          <w:szCs w:val="24"/>
        </w:rPr>
        <w:t>A motion sensor, or motion detector, is a critical part of a home security system. It’s the primary piece of equipment that detects an intruder.</w:t>
      </w:r>
    </w:p>
    <w:p w:rsidR="00211427" w:rsidRDefault="009A1446" w:rsidP="005C60A5">
      <w:pPr>
        <w:pStyle w:val="NormalWeb"/>
        <w:shd w:val="clear" w:color="auto" w:fill="FFFFFF"/>
        <w:spacing w:before="0" w:beforeAutospacing="0" w:after="626" w:afterAutospacing="0"/>
        <w:jc w:val="both"/>
        <w:rPr>
          <w:b/>
          <w:color w:val="000000" w:themeColor="text1"/>
          <w:sz w:val="28"/>
          <w:szCs w:val="28"/>
        </w:rPr>
      </w:pPr>
      <w:r>
        <w:rPr>
          <w:b/>
          <w:color w:val="000000" w:themeColor="text1"/>
          <w:sz w:val="28"/>
          <w:szCs w:val="28"/>
        </w:rPr>
        <w:t>1.</w:t>
      </w:r>
      <w:r w:rsidR="00C45F3D">
        <w:rPr>
          <w:b/>
          <w:color w:val="000000" w:themeColor="text1"/>
          <w:sz w:val="28"/>
          <w:szCs w:val="28"/>
        </w:rPr>
        <w:t>9</w:t>
      </w:r>
      <w:r w:rsidR="00F46006">
        <w:rPr>
          <w:b/>
          <w:color w:val="000000" w:themeColor="text1"/>
          <w:sz w:val="28"/>
          <w:szCs w:val="28"/>
        </w:rPr>
        <w:t>.</w:t>
      </w:r>
      <w:r>
        <w:rPr>
          <w:b/>
          <w:color w:val="000000" w:themeColor="text1"/>
          <w:sz w:val="28"/>
          <w:szCs w:val="28"/>
        </w:rPr>
        <w:t>1</w:t>
      </w:r>
      <w:r w:rsidR="00F46006">
        <w:rPr>
          <w:b/>
          <w:color w:val="000000" w:themeColor="text1"/>
          <w:sz w:val="28"/>
          <w:szCs w:val="28"/>
        </w:rPr>
        <w:t xml:space="preserve"> </w:t>
      </w:r>
      <w:r w:rsidR="00024D5E">
        <w:rPr>
          <w:b/>
          <w:color w:val="000000" w:themeColor="text1"/>
          <w:sz w:val="28"/>
          <w:szCs w:val="28"/>
        </w:rPr>
        <w:t>Working o</w:t>
      </w:r>
      <w:r w:rsidR="00211427" w:rsidRPr="00211427">
        <w:rPr>
          <w:b/>
          <w:color w:val="000000" w:themeColor="text1"/>
          <w:sz w:val="28"/>
          <w:szCs w:val="28"/>
        </w:rPr>
        <w:t>f Motion Sensor</w:t>
      </w:r>
    </w:p>
    <w:p w:rsidR="00211427" w:rsidRPr="00FE3770" w:rsidRDefault="00211427" w:rsidP="005C60A5">
      <w:pPr>
        <w:pStyle w:val="NormalWeb"/>
        <w:shd w:val="clear" w:color="auto" w:fill="FFFFFF"/>
        <w:spacing w:before="0" w:beforeAutospacing="0" w:after="626" w:afterAutospacing="0" w:line="480" w:lineRule="auto"/>
        <w:jc w:val="both"/>
        <w:rPr>
          <w:b/>
          <w:color w:val="000000" w:themeColor="text1"/>
        </w:rPr>
      </w:pPr>
      <w:r w:rsidRPr="00FE3770">
        <w:rPr>
          <w:color w:val="000000" w:themeColor="text1"/>
        </w:rPr>
        <w:t>A motion sensor uses </w:t>
      </w:r>
      <w:r w:rsidRPr="00FE3770">
        <w:rPr>
          <w:rFonts w:eastAsiaTheme="minorEastAsia"/>
          <w:color w:val="000000" w:themeColor="text1"/>
        </w:rPr>
        <w:t>various types of technology</w:t>
      </w:r>
      <w:r w:rsidRPr="00FE3770">
        <w:rPr>
          <w:color w:val="000000" w:themeColor="text1"/>
        </w:rPr>
        <w:t> to detect movement in an area. If movement trips a sensor, your security system’s control panel receives a signal, which in turn alerts you to a potential threat in your home. In addition, motion-sensing lights are a great addition to home security, as they detect movement and then signal a light to turn on, deterring would-be criminals. Remember that security sensors are different from light-switch sensors, but you can learn more about the home energy savings of indoor light switch motion sensors </w:t>
      </w:r>
      <w:r w:rsidRPr="00FE3770">
        <w:rPr>
          <w:rFonts w:eastAsiaTheme="minorEastAsia"/>
          <w:color w:val="000000" w:themeColor="text1"/>
        </w:rPr>
        <w:t>here</w:t>
      </w:r>
      <w:r w:rsidRPr="00FE3770">
        <w:rPr>
          <w:color w:val="000000" w:themeColor="text1"/>
        </w:rPr>
        <w:t>.</w:t>
      </w:r>
    </w:p>
    <w:p w:rsidR="00FE3770" w:rsidRPr="00FE3770" w:rsidRDefault="009A1446" w:rsidP="005C60A5">
      <w:pPr>
        <w:pStyle w:val="Heading3"/>
        <w:shd w:val="clear" w:color="auto" w:fill="FFFFFF"/>
        <w:spacing w:before="313" w:after="626"/>
        <w:ind w:left="0" w:firstLine="0"/>
        <w:jc w:val="both"/>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1.</w:t>
      </w:r>
      <w:r w:rsidR="00C45F3D">
        <w:rPr>
          <w:rFonts w:ascii="Times New Roman" w:hAnsi="Times New Roman" w:cs="Times New Roman"/>
          <w:bCs w:val="0"/>
          <w:color w:val="000000" w:themeColor="text1"/>
          <w:sz w:val="28"/>
          <w:szCs w:val="28"/>
        </w:rPr>
        <w:t>9</w:t>
      </w:r>
      <w:r w:rsidR="00860A50">
        <w:rPr>
          <w:rFonts w:ascii="Times New Roman" w:hAnsi="Times New Roman" w:cs="Times New Roman"/>
          <w:bCs w:val="0"/>
          <w:color w:val="000000" w:themeColor="text1"/>
          <w:sz w:val="28"/>
          <w:szCs w:val="28"/>
        </w:rPr>
        <w:t>.</w:t>
      </w:r>
      <w:r>
        <w:rPr>
          <w:rFonts w:ascii="Times New Roman" w:hAnsi="Times New Roman" w:cs="Times New Roman"/>
          <w:bCs w:val="0"/>
          <w:color w:val="000000" w:themeColor="text1"/>
          <w:sz w:val="28"/>
          <w:szCs w:val="28"/>
        </w:rPr>
        <w:t>2</w:t>
      </w:r>
      <w:r w:rsidR="00FE3770">
        <w:rPr>
          <w:rFonts w:ascii="Times New Roman" w:hAnsi="Times New Roman" w:cs="Times New Roman"/>
          <w:bCs w:val="0"/>
          <w:color w:val="000000" w:themeColor="text1"/>
          <w:sz w:val="28"/>
          <w:szCs w:val="28"/>
        </w:rPr>
        <w:t xml:space="preserve"> </w:t>
      </w:r>
      <w:r w:rsidR="00FE3770" w:rsidRPr="00FE3770">
        <w:rPr>
          <w:rFonts w:ascii="Times New Roman" w:hAnsi="Times New Roman" w:cs="Times New Roman"/>
          <w:bCs w:val="0"/>
          <w:color w:val="000000" w:themeColor="text1"/>
          <w:sz w:val="28"/>
          <w:szCs w:val="28"/>
        </w:rPr>
        <w:t>Benefits of Security Sensors</w:t>
      </w:r>
    </w:p>
    <w:p w:rsidR="00FE3770" w:rsidRPr="00FE3770" w:rsidRDefault="00FE3770" w:rsidP="005C60A5">
      <w:pPr>
        <w:pStyle w:val="NormalWeb"/>
        <w:shd w:val="clear" w:color="auto" w:fill="FFFFFF"/>
        <w:spacing w:before="0" w:beforeAutospacing="0" w:after="626" w:afterAutospacing="0" w:line="360" w:lineRule="auto"/>
        <w:jc w:val="both"/>
        <w:rPr>
          <w:rFonts w:ascii="Arial" w:hAnsi="Arial" w:cs="Arial"/>
          <w:color w:val="000000" w:themeColor="text1"/>
        </w:rPr>
      </w:pPr>
      <w:proofErr w:type="gramStart"/>
      <w:r w:rsidRPr="00EE6A8C">
        <w:rPr>
          <w:color w:val="000000" w:themeColor="text1"/>
        </w:rPr>
        <w:t>variety</w:t>
      </w:r>
      <w:proofErr w:type="gramEnd"/>
      <w:r w:rsidRPr="00EE6A8C">
        <w:rPr>
          <w:color w:val="000000" w:themeColor="text1"/>
        </w:rPr>
        <w:t xml:space="preserve"> of benefits that make them excellent crime deterrents and great additions to your automated </w:t>
      </w:r>
      <w:r w:rsidR="00EE6A8C" w:rsidRPr="00EE6A8C">
        <w:rPr>
          <w:color w:val="000000" w:themeColor="text1"/>
        </w:rPr>
        <w:t xml:space="preserve">From motion detectors to motion-sensing lights, these security measures have a </w:t>
      </w:r>
      <w:r w:rsidRPr="00EE6A8C">
        <w:rPr>
          <w:color w:val="000000" w:themeColor="text1"/>
        </w:rPr>
        <w:t>home security system</w:t>
      </w:r>
      <w:r w:rsidRPr="00FE3770">
        <w:rPr>
          <w:rFonts w:ascii="Arial" w:hAnsi="Arial" w:cs="Arial"/>
          <w:color w:val="000000" w:themeColor="text1"/>
        </w:rPr>
        <w:t>.</w:t>
      </w:r>
    </w:p>
    <w:p w:rsidR="00FE3770" w:rsidRPr="00EE6A8C" w:rsidRDefault="00FE3770" w:rsidP="00AE2785">
      <w:pPr>
        <w:numPr>
          <w:ilvl w:val="0"/>
          <w:numId w:val="37"/>
        </w:numPr>
        <w:shd w:val="clear" w:color="auto" w:fill="FFFFFF"/>
        <w:spacing w:before="100" w:beforeAutospacing="1" w:after="100" w:afterAutospacing="1" w:line="360" w:lineRule="auto"/>
        <w:jc w:val="both"/>
        <w:rPr>
          <w:color w:val="000000" w:themeColor="text1"/>
          <w:sz w:val="24"/>
          <w:szCs w:val="24"/>
        </w:rPr>
      </w:pPr>
      <w:r w:rsidRPr="00EE6A8C">
        <w:rPr>
          <w:rStyle w:val="Strong"/>
          <w:rFonts w:eastAsiaTheme="majorEastAsia"/>
          <w:color w:val="000000" w:themeColor="text1"/>
          <w:sz w:val="24"/>
          <w:szCs w:val="24"/>
        </w:rPr>
        <w:t>Security is heightened.</w:t>
      </w:r>
      <w:r w:rsidRPr="00EE6A8C">
        <w:rPr>
          <w:color w:val="000000" w:themeColor="text1"/>
          <w:sz w:val="24"/>
          <w:szCs w:val="24"/>
        </w:rPr>
        <w:t> The core purpose of a security sensor—and its biggest benefit—is securing your home against burglars. If your system is breached without alerting you to a door or window being opened, your security sensors will detect an intruder and sound the alarm. This gives you time to call for assistance.</w:t>
      </w:r>
    </w:p>
    <w:p w:rsidR="006B2A78" w:rsidRPr="006B2A78" w:rsidRDefault="006B2A78" w:rsidP="006B2A78">
      <w:pPr>
        <w:shd w:val="clear" w:color="auto" w:fill="FFFFFF"/>
        <w:spacing w:before="100" w:beforeAutospacing="1" w:after="100" w:afterAutospacing="1" w:line="360" w:lineRule="auto"/>
        <w:ind w:left="900"/>
        <w:jc w:val="both"/>
        <w:rPr>
          <w:rStyle w:val="Strong"/>
          <w:b w:val="0"/>
          <w:bCs w:val="0"/>
          <w:color w:val="000000" w:themeColor="text1"/>
          <w:sz w:val="24"/>
          <w:szCs w:val="24"/>
        </w:rPr>
      </w:pPr>
    </w:p>
    <w:p w:rsidR="006B2A78" w:rsidRPr="006B2A78" w:rsidRDefault="006B2A78" w:rsidP="006B2A78">
      <w:pPr>
        <w:shd w:val="clear" w:color="auto" w:fill="FFFFFF"/>
        <w:spacing w:before="100" w:beforeAutospacing="1" w:after="100" w:afterAutospacing="1" w:line="360" w:lineRule="auto"/>
        <w:jc w:val="both"/>
        <w:rPr>
          <w:rStyle w:val="Strong"/>
          <w:b w:val="0"/>
          <w:bCs w:val="0"/>
          <w:color w:val="000000" w:themeColor="text1"/>
          <w:sz w:val="24"/>
          <w:szCs w:val="24"/>
        </w:rPr>
      </w:pPr>
    </w:p>
    <w:p w:rsidR="00FE3770" w:rsidRPr="00EE6A8C" w:rsidRDefault="00FE3770" w:rsidP="00024D5E">
      <w:pPr>
        <w:numPr>
          <w:ilvl w:val="0"/>
          <w:numId w:val="37"/>
        </w:numPr>
        <w:shd w:val="clear" w:color="auto" w:fill="FFFFFF"/>
        <w:spacing w:before="100" w:beforeAutospacing="1" w:after="100" w:afterAutospacing="1" w:line="360" w:lineRule="auto"/>
        <w:jc w:val="both"/>
        <w:rPr>
          <w:color w:val="000000" w:themeColor="text1"/>
          <w:sz w:val="24"/>
          <w:szCs w:val="24"/>
        </w:rPr>
      </w:pPr>
      <w:r w:rsidRPr="00EE6A8C">
        <w:rPr>
          <w:rStyle w:val="Strong"/>
          <w:rFonts w:eastAsiaTheme="majorEastAsia"/>
          <w:color w:val="000000" w:themeColor="text1"/>
          <w:sz w:val="24"/>
          <w:szCs w:val="24"/>
        </w:rPr>
        <w:lastRenderedPageBreak/>
        <w:t>False alarms are a thing of the past.</w:t>
      </w:r>
      <w:r w:rsidRPr="00EE6A8C">
        <w:rPr>
          <w:color w:val="000000" w:themeColor="text1"/>
          <w:sz w:val="24"/>
          <w:szCs w:val="24"/>
        </w:rPr>
        <w:t xml:space="preserve"> Security sensors are </w:t>
      </w:r>
      <w:r w:rsidR="00024D5E">
        <w:rPr>
          <w:color w:val="000000" w:themeColor="text1"/>
          <w:sz w:val="24"/>
          <w:szCs w:val="24"/>
        </w:rPr>
        <w:t xml:space="preserve">so advanced that you don’t need </w:t>
      </w:r>
      <w:r w:rsidRPr="00EE6A8C">
        <w:rPr>
          <w:color w:val="000000" w:themeColor="text1"/>
          <w:sz w:val="24"/>
          <w:szCs w:val="24"/>
        </w:rPr>
        <w:t>to worry about pets setting them off.</w:t>
      </w:r>
      <w:r w:rsidRPr="00EE6A8C">
        <w:rPr>
          <w:color w:val="000000" w:themeColor="text1"/>
          <w:sz w:val="24"/>
          <w:szCs w:val="24"/>
        </w:rPr>
        <w:br/>
        <w:t>Security sensors easily disabled. You can easily disable a security sensor if you feel the urge to grab a midnight snack.</w:t>
      </w:r>
    </w:p>
    <w:p w:rsidR="00FE3770" w:rsidRPr="00EE6A8C" w:rsidRDefault="00FE3770" w:rsidP="00AE2785">
      <w:pPr>
        <w:numPr>
          <w:ilvl w:val="0"/>
          <w:numId w:val="37"/>
        </w:numPr>
        <w:shd w:val="clear" w:color="auto" w:fill="FFFFFF"/>
        <w:spacing w:before="100" w:beforeAutospacing="1" w:after="100" w:afterAutospacing="1" w:line="360" w:lineRule="auto"/>
        <w:jc w:val="both"/>
        <w:rPr>
          <w:color w:val="000000" w:themeColor="text1"/>
          <w:sz w:val="24"/>
          <w:szCs w:val="24"/>
        </w:rPr>
      </w:pPr>
      <w:r w:rsidRPr="00EE6A8C">
        <w:rPr>
          <w:rStyle w:val="Strong"/>
          <w:rFonts w:eastAsiaTheme="majorEastAsia"/>
          <w:color w:val="000000" w:themeColor="text1"/>
          <w:sz w:val="24"/>
          <w:szCs w:val="24"/>
        </w:rPr>
        <w:t>They catch almost everything.</w:t>
      </w:r>
      <w:r w:rsidRPr="00EE6A8C">
        <w:rPr>
          <w:color w:val="000000" w:themeColor="text1"/>
          <w:sz w:val="24"/>
          <w:szCs w:val="24"/>
        </w:rPr>
        <w:t> Security sensors can cover nearly the entire area of a room.</w:t>
      </w:r>
    </w:p>
    <w:p w:rsidR="00FE3770" w:rsidRPr="00EE6A8C" w:rsidRDefault="00FE3770" w:rsidP="00AE2785">
      <w:pPr>
        <w:numPr>
          <w:ilvl w:val="0"/>
          <w:numId w:val="37"/>
        </w:numPr>
        <w:shd w:val="clear" w:color="auto" w:fill="FFFFFF"/>
        <w:spacing w:before="100" w:beforeAutospacing="1" w:after="100" w:afterAutospacing="1" w:line="360" w:lineRule="auto"/>
        <w:jc w:val="both"/>
        <w:rPr>
          <w:color w:val="000000" w:themeColor="text1"/>
          <w:sz w:val="24"/>
          <w:szCs w:val="24"/>
        </w:rPr>
      </w:pPr>
      <w:r w:rsidRPr="00EE6A8C">
        <w:rPr>
          <w:rStyle w:val="Strong"/>
          <w:rFonts w:eastAsiaTheme="majorEastAsia"/>
          <w:color w:val="000000" w:themeColor="text1"/>
          <w:sz w:val="24"/>
          <w:szCs w:val="24"/>
        </w:rPr>
        <w:t>Having sensors reduce overall crime.</w:t>
      </w:r>
      <w:r w:rsidRPr="00EE6A8C">
        <w:rPr>
          <w:color w:val="000000" w:themeColor="text1"/>
          <w:sz w:val="24"/>
          <w:szCs w:val="24"/>
        </w:rPr>
        <w:t> Motion-sensing lights in particular deter crime: they leave would-be burglars with no place to hide, and they give you more time to investigate or call the police.</w:t>
      </w:r>
    </w:p>
    <w:p w:rsidR="00211427" w:rsidRPr="00211427" w:rsidRDefault="00211427" w:rsidP="005C60A5">
      <w:pPr>
        <w:shd w:val="clear" w:color="auto" w:fill="FFFFFF"/>
        <w:spacing w:before="100" w:beforeAutospacing="1" w:after="100" w:afterAutospacing="1" w:line="480" w:lineRule="auto"/>
        <w:jc w:val="both"/>
        <w:rPr>
          <w:b/>
          <w:color w:val="000000" w:themeColor="text1"/>
          <w:sz w:val="28"/>
          <w:szCs w:val="28"/>
          <w:lang w:val="en-IN" w:eastAsia="en-IN"/>
        </w:rPr>
      </w:pPr>
    </w:p>
    <w:p w:rsidR="00211427" w:rsidRPr="00211427" w:rsidRDefault="00211427" w:rsidP="005C60A5">
      <w:pPr>
        <w:shd w:val="clear" w:color="auto" w:fill="FFFFFF"/>
        <w:spacing w:before="100" w:beforeAutospacing="1" w:after="100" w:afterAutospacing="1" w:line="480" w:lineRule="auto"/>
        <w:ind w:left="714"/>
        <w:jc w:val="both"/>
        <w:rPr>
          <w:rFonts w:ascii="Arial" w:hAnsi="Arial" w:cs="Arial"/>
          <w:b/>
          <w:color w:val="000000" w:themeColor="text1"/>
          <w:sz w:val="28"/>
          <w:szCs w:val="28"/>
        </w:rPr>
      </w:pPr>
    </w:p>
    <w:p w:rsidR="00096EB7" w:rsidRPr="00096EB7" w:rsidRDefault="00096EB7" w:rsidP="005C60A5">
      <w:pPr>
        <w:pStyle w:val="NormalWeb"/>
        <w:shd w:val="clear" w:color="auto" w:fill="FFFFFF"/>
        <w:spacing w:before="0" w:beforeAutospacing="0" w:after="626" w:afterAutospacing="0" w:line="240" w:lineRule="atLeast"/>
        <w:jc w:val="both"/>
        <w:rPr>
          <w:color w:val="000000" w:themeColor="text1"/>
        </w:rPr>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9B674D" w:rsidRDefault="009B674D" w:rsidP="005C60A5">
      <w:pPr>
        <w:spacing w:line="200" w:lineRule="exact"/>
        <w:jc w:val="both"/>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5C60A5">
      <w:pPr>
        <w:spacing w:before="13"/>
        <w:ind w:left="3759" w:right="3398"/>
        <w:jc w:val="both"/>
        <w:rPr>
          <w:b/>
          <w:spacing w:val="-1"/>
          <w:sz w:val="36"/>
          <w:szCs w:val="36"/>
        </w:rPr>
      </w:pPr>
    </w:p>
    <w:p w:rsidR="00255682" w:rsidRDefault="00255682" w:rsidP="00024D5E">
      <w:pPr>
        <w:spacing w:before="13"/>
        <w:ind w:left="3759" w:right="3398"/>
        <w:jc w:val="center"/>
        <w:rPr>
          <w:b/>
          <w:spacing w:val="-1"/>
          <w:sz w:val="36"/>
          <w:szCs w:val="36"/>
        </w:rPr>
      </w:pPr>
    </w:p>
    <w:p w:rsidR="009B674D" w:rsidRDefault="00BB18FB" w:rsidP="00024D5E">
      <w:pPr>
        <w:spacing w:before="13"/>
        <w:ind w:right="3398"/>
        <w:jc w:val="center"/>
        <w:rPr>
          <w:sz w:val="36"/>
          <w:szCs w:val="36"/>
        </w:rPr>
      </w:pPr>
      <w:r>
        <w:rPr>
          <w:b/>
          <w:spacing w:val="-1"/>
          <w:sz w:val="36"/>
          <w:szCs w:val="36"/>
        </w:rPr>
        <w:t>C</w:t>
      </w:r>
      <w:r>
        <w:rPr>
          <w:b/>
          <w:sz w:val="36"/>
          <w:szCs w:val="36"/>
        </w:rPr>
        <w:t xml:space="preserve">HAPTER </w:t>
      </w:r>
      <w:r w:rsidR="00B66B71">
        <w:rPr>
          <w:b/>
          <w:sz w:val="36"/>
          <w:szCs w:val="36"/>
        </w:rPr>
        <w:t>II</w:t>
      </w:r>
    </w:p>
    <w:p w:rsidR="009B674D" w:rsidRDefault="009B674D" w:rsidP="00024D5E">
      <w:pPr>
        <w:spacing w:line="200" w:lineRule="exact"/>
        <w:jc w:val="center"/>
      </w:pPr>
    </w:p>
    <w:p w:rsidR="009B674D" w:rsidRDefault="009B674D" w:rsidP="00024D5E">
      <w:pPr>
        <w:spacing w:before="7" w:line="200" w:lineRule="exact"/>
        <w:jc w:val="center"/>
      </w:pPr>
    </w:p>
    <w:p w:rsidR="00A358D0" w:rsidRDefault="00B05984" w:rsidP="00024D5E">
      <w:pPr>
        <w:ind w:right="2948"/>
        <w:jc w:val="center"/>
        <w:rPr>
          <w:b/>
          <w:sz w:val="36"/>
          <w:szCs w:val="36"/>
        </w:rPr>
      </w:pPr>
      <w:r>
        <w:rPr>
          <w:b/>
          <w:sz w:val="36"/>
          <w:szCs w:val="36"/>
        </w:rPr>
        <w:t>RASPBERRY PI 3</w:t>
      </w:r>
    </w:p>
    <w:p w:rsidR="00A358D0" w:rsidRDefault="00A358D0" w:rsidP="00024D5E">
      <w:pPr>
        <w:ind w:right="2948"/>
        <w:jc w:val="center"/>
        <w:rPr>
          <w:b/>
          <w:sz w:val="36"/>
          <w:szCs w:val="36"/>
        </w:rPr>
      </w:pPr>
      <w:r>
        <w:rPr>
          <w:b/>
          <w:sz w:val="36"/>
          <w:szCs w:val="36"/>
        </w:rPr>
        <w:t>AND</w:t>
      </w:r>
    </w:p>
    <w:p w:rsidR="009B674D" w:rsidRDefault="00A358D0" w:rsidP="00024D5E">
      <w:pPr>
        <w:ind w:right="2948"/>
        <w:jc w:val="center"/>
        <w:rPr>
          <w:b/>
          <w:sz w:val="36"/>
          <w:szCs w:val="36"/>
        </w:rPr>
      </w:pPr>
      <w:r>
        <w:rPr>
          <w:b/>
          <w:sz w:val="36"/>
          <w:szCs w:val="36"/>
        </w:rPr>
        <w:t>ARCHITECTURE</w:t>
      </w:r>
    </w:p>
    <w:p w:rsidR="007A71B5" w:rsidRPr="007A71B5" w:rsidRDefault="007A71B5" w:rsidP="005C60A5">
      <w:pPr>
        <w:ind w:left="3308" w:right="2948"/>
        <w:jc w:val="both"/>
        <w:rPr>
          <w:b/>
          <w:sz w:val="36"/>
          <w:szCs w:val="36"/>
        </w:rPr>
        <w:sectPr w:rsidR="007A71B5" w:rsidRPr="007A71B5" w:rsidSect="00522550">
          <w:pgSz w:w="12240" w:h="15840"/>
          <w:pgMar w:top="820" w:right="1300" w:bottom="280" w:left="1660" w:header="633" w:footer="1241" w:gutter="0"/>
          <w:cols w:space="720"/>
        </w:sectPr>
      </w:pPr>
    </w:p>
    <w:p w:rsidR="00875009" w:rsidRPr="00EE6A8C" w:rsidRDefault="00875009" w:rsidP="00EE6A8C">
      <w:pPr>
        <w:rPr>
          <w:sz w:val="28"/>
        </w:rPr>
      </w:pPr>
    </w:p>
    <w:p w:rsidR="009B674D" w:rsidRPr="00EE6A8C" w:rsidRDefault="00875009" w:rsidP="00EE6A8C">
      <w:pPr>
        <w:rPr>
          <w:sz w:val="28"/>
        </w:rPr>
      </w:pPr>
      <w:r w:rsidRPr="00EE6A8C">
        <w:rPr>
          <w:sz w:val="28"/>
        </w:rPr>
        <w:t>2.1</w:t>
      </w:r>
      <w:r w:rsidRPr="00024D5E">
        <w:rPr>
          <w:b/>
          <w:sz w:val="28"/>
        </w:rPr>
        <w:t>Raspberry pi 3</w:t>
      </w:r>
    </w:p>
    <w:p w:rsidR="009B674D" w:rsidRPr="00E84756" w:rsidRDefault="009B674D" w:rsidP="005C60A5">
      <w:pPr>
        <w:spacing w:line="360" w:lineRule="auto"/>
        <w:jc w:val="both"/>
        <w:rPr>
          <w:sz w:val="24"/>
          <w:szCs w:val="24"/>
        </w:rPr>
      </w:pPr>
    </w:p>
    <w:p w:rsidR="00E84756" w:rsidRPr="00E84756" w:rsidRDefault="00E84756" w:rsidP="005C60A5">
      <w:pPr>
        <w:spacing w:line="360" w:lineRule="auto"/>
        <w:jc w:val="both"/>
        <w:rPr>
          <w:sz w:val="24"/>
          <w:szCs w:val="24"/>
          <w:shd w:val="clear" w:color="auto" w:fill="FFFFFF"/>
        </w:rPr>
      </w:pPr>
      <w:r w:rsidRPr="00E84756">
        <w:rPr>
          <w:sz w:val="24"/>
          <w:szCs w:val="24"/>
          <w:shd w:val="clear" w:color="auto" w:fill="FFFFFF"/>
        </w:rPr>
        <w:t>The </w:t>
      </w:r>
      <w:r w:rsidRPr="00E84756">
        <w:rPr>
          <w:bCs/>
          <w:sz w:val="24"/>
          <w:szCs w:val="24"/>
          <w:shd w:val="clear" w:color="auto" w:fill="FFFFFF"/>
        </w:rPr>
        <w:t>Raspberry Pi</w:t>
      </w:r>
      <w:r w:rsidRPr="00E84756">
        <w:rPr>
          <w:sz w:val="24"/>
          <w:szCs w:val="24"/>
          <w:shd w:val="clear" w:color="auto" w:fill="FFFFFF"/>
        </w:rPr>
        <w:t> is a series of small </w:t>
      </w:r>
      <w:r w:rsidRPr="00BD455A">
        <w:rPr>
          <w:rFonts w:eastAsiaTheme="minorEastAsia"/>
          <w:sz w:val="24"/>
          <w:szCs w:val="24"/>
          <w:shd w:val="clear" w:color="auto" w:fill="FFFFFF"/>
        </w:rPr>
        <w:t>single-board computers</w:t>
      </w:r>
      <w:r w:rsidRPr="00E84756">
        <w:rPr>
          <w:sz w:val="24"/>
          <w:szCs w:val="24"/>
          <w:shd w:val="clear" w:color="auto" w:fill="FFFFFF"/>
        </w:rPr>
        <w:t> developed in the </w:t>
      </w:r>
      <w:r w:rsidRPr="0099312B">
        <w:rPr>
          <w:rFonts w:eastAsiaTheme="minorEastAsia"/>
          <w:sz w:val="24"/>
          <w:szCs w:val="24"/>
          <w:shd w:val="clear" w:color="auto" w:fill="FFFFFF"/>
        </w:rPr>
        <w:t>United Kingdom</w:t>
      </w:r>
      <w:r w:rsidRPr="00E84756">
        <w:rPr>
          <w:sz w:val="24"/>
          <w:szCs w:val="24"/>
          <w:shd w:val="clear" w:color="auto" w:fill="FFFFFF"/>
        </w:rPr>
        <w:t> by the </w:t>
      </w:r>
      <w:r w:rsidRPr="0099312B">
        <w:rPr>
          <w:rFonts w:eastAsiaTheme="minorEastAsia"/>
          <w:sz w:val="24"/>
          <w:szCs w:val="24"/>
          <w:shd w:val="clear" w:color="auto" w:fill="FFFFFF"/>
        </w:rPr>
        <w:t>Raspberry Pi Foundation</w:t>
      </w:r>
      <w:r w:rsidR="007A71B5">
        <w:rPr>
          <w:rFonts w:eastAsiaTheme="minorEastAsia"/>
          <w:sz w:val="24"/>
          <w:szCs w:val="24"/>
          <w:shd w:val="clear" w:color="auto" w:fill="FFFFFF"/>
        </w:rPr>
        <w:t xml:space="preserve"> </w:t>
      </w:r>
      <w:r w:rsidRPr="00E84756">
        <w:rPr>
          <w:sz w:val="24"/>
          <w:szCs w:val="24"/>
          <w:shd w:val="clear" w:color="auto" w:fill="FFFFFF"/>
        </w:rPr>
        <w:t>to promote the teaching of basic </w:t>
      </w:r>
      <w:r w:rsidRPr="0099312B">
        <w:rPr>
          <w:rFonts w:eastAsiaTheme="minorEastAsia"/>
          <w:sz w:val="24"/>
          <w:szCs w:val="24"/>
          <w:shd w:val="clear" w:color="auto" w:fill="FFFFFF"/>
        </w:rPr>
        <w:t>computer science</w:t>
      </w:r>
      <w:r w:rsidRPr="00E84756">
        <w:rPr>
          <w:sz w:val="24"/>
          <w:szCs w:val="24"/>
          <w:shd w:val="clear" w:color="auto" w:fill="FFFFFF"/>
        </w:rPr>
        <w:t> in schools and in </w:t>
      </w:r>
      <w:r w:rsidRPr="0099312B">
        <w:rPr>
          <w:rFonts w:eastAsiaTheme="minorEastAsia"/>
          <w:sz w:val="24"/>
          <w:szCs w:val="24"/>
          <w:shd w:val="clear" w:color="auto" w:fill="FFFFFF"/>
        </w:rPr>
        <w:t>developing countries</w:t>
      </w:r>
      <w:r w:rsidRPr="00E84756">
        <w:rPr>
          <w:sz w:val="24"/>
          <w:szCs w:val="24"/>
          <w:shd w:val="clear" w:color="auto" w:fill="FFFFFF"/>
        </w:rPr>
        <w:t>.</w:t>
      </w:r>
    </w:p>
    <w:p w:rsidR="00E84756" w:rsidRPr="00E84756" w:rsidRDefault="00E84756" w:rsidP="005C60A5">
      <w:pPr>
        <w:spacing w:line="360" w:lineRule="auto"/>
        <w:jc w:val="both"/>
        <w:rPr>
          <w:sz w:val="24"/>
          <w:szCs w:val="24"/>
          <w:shd w:val="clear" w:color="auto" w:fill="FFFFFF"/>
        </w:rPr>
      </w:pPr>
      <w:r w:rsidRPr="00E84756">
        <w:rPr>
          <w:sz w:val="24"/>
          <w:szCs w:val="24"/>
          <w:shd w:val="clear" w:color="auto" w:fill="FFFFFF"/>
        </w:rPr>
        <w:t>Raspberry Pi feature a </w:t>
      </w:r>
      <w:r w:rsidRPr="0099312B">
        <w:rPr>
          <w:rFonts w:eastAsiaTheme="minorEastAsia"/>
          <w:sz w:val="24"/>
          <w:szCs w:val="24"/>
          <w:shd w:val="clear" w:color="auto" w:fill="FFFFFF"/>
        </w:rPr>
        <w:t>Broadcom</w:t>
      </w:r>
      <w:r w:rsidRPr="00E84756">
        <w:rPr>
          <w:sz w:val="24"/>
          <w:szCs w:val="24"/>
          <w:shd w:val="clear" w:color="auto" w:fill="FFFFFF"/>
        </w:rPr>
        <w:t> </w:t>
      </w:r>
      <w:r w:rsidRPr="0099312B">
        <w:rPr>
          <w:rFonts w:eastAsiaTheme="minorEastAsia"/>
          <w:sz w:val="24"/>
          <w:szCs w:val="24"/>
          <w:shd w:val="clear" w:color="auto" w:fill="FFFFFF"/>
        </w:rPr>
        <w:t>system on a chip</w:t>
      </w:r>
      <w:r w:rsidRPr="00E84756">
        <w:rPr>
          <w:sz w:val="24"/>
          <w:szCs w:val="24"/>
          <w:shd w:val="clear" w:color="auto" w:fill="FFFFFF"/>
        </w:rPr>
        <w:t> (</w:t>
      </w:r>
      <w:proofErr w:type="spellStart"/>
      <w:r w:rsidRPr="00E84756">
        <w:rPr>
          <w:sz w:val="24"/>
          <w:szCs w:val="24"/>
          <w:shd w:val="clear" w:color="auto" w:fill="FFFFFF"/>
        </w:rPr>
        <w:t>SoC</w:t>
      </w:r>
      <w:proofErr w:type="spellEnd"/>
      <w:r w:rsidRPr="00E84756">
        <w:rPr>
          <w:sz w:val="24"/>
          <w:szCs w:val="24"/>
          <w:shd w:val="clear" w:color="auto" w:fill="FFFFFF"/>
        </w:rPr>
        <w:t>), which includes an </w:t>
      </w:r>
      <w:proofErr w:type="spellStart"/>
      <w:r w:rsidR="00024D5E">
        <w:rPr>
          <w:sz w:val="24"/>
          <w:szCs w:val="24"/>
          <w:shd w:val="clear" w:color="auto" w:fill="FFFFFF"/>
        </w:rPr>
        <w:t>h</w:t>
      </w:r>
      <w:r w:rsidRPr="0099312B">
        <w:rPr>
          <w:rFonts w:eastAsiaTheme="minorEastAsia"/>
          <w:sz w:val="24"/>
          <w:szCs w:val="24"/>
          <w:shd w:val="clear" w:color="auto" w:fill="FFFFFF"/>
        </w:rPr>
        <w:t>ARM</w:t>
      </w:r>
      <w:proofErr w:type="spellEnd"/>
      <w:r w:rsidRPr="00E84756">
        <w:rPr>
          <w:sz w:val="24"/>
          <w:szCs w:val="24"/>
          <w:shd w:val="clear" w:color="auto" w:fill="FFFFFF"/>
        </w:rPr>
        <w:t> compatible </w:t>
      </w:r>
      <w:r w:rsidRPr="0099312B">
        <w:rPr>
          <w:rFonts w:eastAsiaTheme="minorEastAsia"/>
          <w:sz w:val="24"/>
          <w:szCs w:val="24"/>
          <w:shd w:val="clear" w:color="auto" w:fill="FFFFFF"/>
        </w:rPr>
        <w:t>central processing unit</w:t>
      </w:r>
      <w:r w:rsidRPr="00E84756">
        <w:rPr>
          <w:sz w:val="24"/>
          <w:szCs w:val="24"/>
          <w:shd w:val="clear" w:color="auto" w:fill="FFFFFF"/>
        </w:rPr>
        <w:t> (CPU) and an </w:t>
      </w:r>
      <w:r w:rsidRPr="0099312B">
        <w:rPr>
          <w:rFonts w:eastAsiaTheme="minorEastAsia"/>
          <w:sz w:val="24"/>
          <w:szCs w:val="24"/>
          <w:shd w:val="clear" w:color="auto" w:fill="FFFFFF"/>
        </w:rPr>
        <w:t>on-chip graphics processing unit</w:t>
      </w:r>
      <w:r w:rsidRPr="00E84756">
        <w:rPr>
          <w:sz w:val="24"/>
          <w:szCs w:val="24"/>
          <w:shd w:val="clear" w:color="auto" w:fill="FFFFFF"/>
        </w:rPr>
        <w:t> (GPU, a</w:t>
      </w:r>
      <w:r w:rsidRPr="0099312B">
        <w:rPr>
          <w:color w:val="000000" w:themeColor="text1"/>
          <w:sz w:val="24"/>
          <w:szCs w:val="24"/>
          <w:shd w:val="clear" w:color="auto" w:fill="FFFFFF"/>
        </w:rPr>
        <w:t> </w:t>
      </w:r>
      <w:proofErr w:type="spellStart"/>
      <w:r w:rsidR="0099312B" w:rsidRPr="0099312B">
        <w:rPr>
          <w:rFonts w:eastAsiaTheme="minorEastAsia"/>
          <w:sz w:val="24"/>
          <w:szCs w:val="24"/>
          <w:shd w:val="clear" w:color="auto" w:fill="FFFFFF"/>
        </w:rPr>
        <w:t>videocore</w:t>
      </w:r>
      <w:proofErr w:type="spellEnd"/>
      <w:r w:rsidRPr="00E84756">
        <w:rPr>
          <w:sz w:val="24"/>
          <w:szCs w:val="24"/>
          <w:shd w:val="clear" w:color="auto" w:fill="FFFFFF"/>
        </w:rPr>
        <w:t> IV). CPU speed ranges from 700 MHz to 1.2 GHz for the Pi 3 and on board memory range from 256 MB to 1 GB RAM. </w:t>
      </w:r>
      <w:r w:rsidRPr="00F9358E">
        <w:rPr>
          <w:rFonts w:eastAsiaTheme="minorEastAsia"/>
          <w:sz w:val="24"/>
          <w:szCs w:val="24"/>
          <w:shd w:val="clear" w:color="auto" w:fill="FFFFFF"/>
        </w:rPr>
        <w:t>Secure Digital</w:t>
      </w:r>
      <w:r w:rsidRPr="00E84756">
        <w:rPr>
          <w:sz w:val="24"/>
          <w:szCs w:val="24"/>
          <w:shd w:val="clear" w:color="auto" w:fill="FFFFFF"/>
        </w:rPr>
        <w:t xml:space="preserve"> (SD) cards are used to store the operating system and program memory in either the SDHC or </w:t>
      </w:r>
      <w:proofErr w:type="spellStart"/>
      <w:r w:rsidRPr="00E84756">
        <w:rPr>
          <w:sz w:val="24"/>
          <w:szCs w:val="24"/>
          <w:shd w:val="clear" w:color="auto" w:fill="FFFFFF"/>
        </w:rPr>
        <w:t>MicroSDHC</w:t>
      </w:r>
      <w:proofErr w:type="spellEnd"/>
      <w:r w:rsidRPr="00E84756">
        <w:rPr>
          <w:sz w:val="24"/>
          <w:szCs w:val="24"/>
          <w:shd w:val="clear" w:color="auto" w:fill="FFFFFF"/>
        </w:rPr>
        <w:t xml:space="preserve"> sizes. Most boards have between one and four USB slots, </w:t>
      </w:r>
      <w:r w:rsidRPr="00F9358E">
        <w:rPr>
          <w:rFonts w:eastAsiaTheme="minorEastAsia"/>
          <w:sz w:val="24"/>
          <w:szCs w:val="24"/>
          <w:shd w:val="clear" w:color="auto" w:fill="FFFFFF"/>
        </w:rPr>
        <w:t>HDMI</w:t>
      </w:r>
      <w:r w:rsidRPr="00E84756">
        <w:rPr>
          <w:sz w:val="24"/>
          <w:szCs w:val="24"/>
          <w:shd w:val="clear" w:color="auto" w:fill="FFFFFF"/>
        </w:rPr>
        <w:t> and </w:t>
      </w:r>
      <w:r w:rsidRPr="00F9358E">
        <w:rPr>
          <w:rFonts w:eastAsiaTheme="minorEastAsia"/>
          <w:sz w:val="24"/>
          <w:szCs w:val="24"/>
          <w:shd w:val="clear" w:color="auto" w:fill="FFFFFF"/>
        </w:rPr>
        <w:t>composite video</w:t>
      </w:r>
      <w:r w:rsidRPr="00E84756">
        <w:rPr>
          <w:sz w:val="24"/>
          <w:szCs w:val="24"/>
          <w:shd w:val="clear" w:color="auto" w:fill="FFFFFF"/>
        </w:rPr>
        <w:t xml:space="preserve"> output, and a 3.5 mm </w:t>
      </w:r>
      <w:proofErr w:type="spellStart"/>
      <w:r w:rsidRPr="00E84756">
        <w:rPr>
          <w:sz w:val="24"/>
          <w:szCs w:val="24"/>
          <w:shd w:val="clear" w:color="auto" w:fill="FFFFFF"/>
        </w:rPr>
        <w:t>phono</w:t>
      </w:r>
      <w:proofErr w:type="spellEnd"/>
      <w:r w:rsidRPr="00E84756">
        <w:rPr>
          <w:sz w:val="24"/>
          <w:szCs w:val="24"/>
          <w:shd w:val="clear" w:color="auto" w:fill="FFFFFF"/>
        </w:rPr>
        <w:t xml:space="preserve"> jack for audio. Lower level output is provided by a number of GPIO pins which support common protocols like </w:t>
      </w:r>
      <w:r w:rsidRPr="00F9358E">
        <w:rPr>
          <w:rFonts w:eastAsiaTheme="minorEastAsia"/>
          <w:sz w:val="24"/>
          <w:szCs w:val="24"/>
          <w:shd w:val="clear" w:color="auto" w:fill="FFFFFF"/>
        </w:rPr>
        <w:t>I²C</w:t>
      </w:r>
      <w:r w:rsidRPr="00E84756">
        <w:rPr>
          <w:sz w:val="24"/>
          <w:szCs w:val="24"/>
          <w:shd w:val="clear" w:color="auto" w:fill="FFFFFF"/>
        </w:rPr>
        <w:t>. The B-models have an </w:t>
      </w:r>
      <w:r w:rsidRPr="00F9358E">
        <w:rPr>
          <w:rFonts w:eastAsiaTheme="minorEastAsia"/>
          <w:sz w:val="24"/>
          <w:szCs w:val="24"/>
          <w:shd w:val="clear" w:color="auto" w:fill="FFFFFF"/>
        </w:rPr>
        <w:t>8P8C</w:t>
      </w:r>
      <w:r w:rsidRPr="00E84756">
        <w:rPr>
          <w:sz w:val="24"/>
          <w:szCs w:val="24"/>
          <w:shd w:val="clear" w:color="auto" w:fill="FFFFFF"/>
        </w:rPr>
        <w:t> </w:t>
      </w:r>
      <w:r w:rsidRPr="00F9358E">
        <w:rPr>
          <w:rFonts w:eastAsiaTheme="minorEastAsia"/>
          <w:sz w:val="24"/>
          <w:szCs w:val="24"/>
          <w:shd w:val="clear" w:color="auto" w:fill="FFFFFF"/>
        </w:rPr>
        <w:t>Ethernet</w:t>
      </w:r>
      <w:r w:rsidRPr="00E84756">
        <w:rPr>
          <w:sz w:val="24"/>
          <w:szCs w:val="24"/>
          <w:shd w:val="clear" w:color="auto" w:fill="FFFFFF"/>
        </w:rPr>
        <w:t> port and the Pi 3 and Pi Zero W have on board Wi-Fi 802.11n and </w:t>
      </w:r>
      <w:r w:rsidRPr="00F9358E">
        <w:rPr>
          <w:rFonts w:eastAsiaTheme="minorEastAsia"/>
          <w:sz w:val="24"/>
          <w:szCs w:val="24"/>
          <w:shd w:val="clear" w:color="auto" w:fill="FFFFFF"/>
        </w:rPr>
        <w:t>Bluetooth</w:t>
      </w:r>
      <w:r w:rsidRPr="00E84756">
        <w:rPr>
          <w:sz w:val="24"/>
          <w:szCs w:val="24"/>
          <w:shd w:val="clear" w:color="auto" w:fill="FFFFFF"/>
        </w:rPr>
        <w:t>.</w:t>
      </w:r>
    </w:p>
    <w:p w:rsidR="00372053" w:rsidRDefault="00372053" w:rsidP="005C60A5">
      <w:pPr>
        <w:pStyle w:val="Heading6"/>
        <w:keepNext/>
        <w:ind w:left="0" w:firstLine="0"/>
        <w:jc w:val="both"/>
      </w:pPr>
      <w:r>
        <w:rPr>
          <w:noProof/>
        </w:rPr>
        <w:drawing>
          <wp:inline distT="0" distB="0" distL="0" distR="0">
            <wp:extent cx="5461000" cy="353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_pi3.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61000" cy="3530600"/>
                    </a:xfrm>
                    <a:prstGeom prst="rect">
                      <a:avLst/>
                    </a:prstGeom>
                  </pic:spPr>
                </pic:pic>
              </a:graphicData>
            </a:graphic>
          </wp:inline>
        </w:drawing>
      </w:r>
    </w:p>
    <w:p w:rsidR="009B674D" w:rsidRDefault="00372053" w:rsidP="005C60A5">
      <w:pPr>
        <w:pStyle w:val="Caption"/>
        <w:jc w:val="both"/>
      </w:pPr>
      <w:r>
        <w:t xml:space="preserve">Figure </w:t>
      </w:r>
      <w:fldSimple w:instr=" SEQ Figure \* ARABIC ">
        <w:r w:rsidR="006B2A78">
          <w:rPr>
            <w:noProof/>
          </w:rPr>
          <w:t>1</w:t>
        </w:r>
      </w:fldSimple>
    </w:p>
    <w:p w:rsidR="00E84756" w:rsidRPr="00E84756" w:rsidRDefault="00E84756" w:rsidP="005C60A5">
      <w:pPr>
        <w:ind w:left="3600" w:firstLine="720"/>
        <w:jc w:val="both"/>
        <w:sectPr w:rsidR="00E84756" w:rsidRPr="00E84756" w:rsidSect="00522550">
          <w:pgSz w:w="12240" w:h="15840"/>
          <w:pgMar w:top="820" w:right="1980" w:bottom="280" w:left="1660" w:header="633" w:footer="1241" w:gutter="0"/>
          <w:cols w:space="720"/>
        </w:sectPr>
      </w:pPr>
    </w:p>
    <w:p w:rsidR="008D3D22" w:rsidRDefault="008D3D22" w:rsidP="005C60A5">
      <w:pPr>
        <w:jc w:val="both"/>
        <w:rPr>
          <w:sz w:val="18"/>
          <w:szCs w:val="18"/>
        </w:rPr>
      </w:pPr>
    </w:p>
    <w:p w:rsidR="009B674D" w:rsidRDefault="009B674D" w:rsidP="005C60A5">
      <w:pPr>
        <w:spacing w:line="200" w:lineRule="exact"/>
        <w:jc w:val="both"/>
      </w:pPr>
    </w:p>
    <w:p w:rsidR="009B674D" w:rsidRDefault="009B674D" w:rsidP="005C60A5">
      <w:pPr>
        <w:spacing w:line="360" w:lineRule="auto"/>
        <w:jc w:val="both"/>
      </w:pPr>
    </w:p>
    <w:p w:rsidR="009B674D" w:rsidRDefault="00BB18FB" w:rsidP="005C60A5">
      <w:pPr>
        <w:spacing w:before="18" w:line="360" w:lineRule="auto"/>
        <w:ind w:left="500"/>
        <w:jc w:val="both"/>
        <w:rPr>
          <w:sz w:val="32"/>
          <w:szCs w:val="32"/>
        </w:rPr>
      </w:pPr>
      <w:r>
        <w:rPr>
          <w:b/>
          <w:spacing w:val="1"/>
          <w:position w:val="-1"/>
          <w:sz w:val="32"/>
          <w:szCs w:val="32"/>
        </w:rPr>
        <w:t>2</w:t>
      </w:r>
      <w:r>
        <w:rPr>
          <w:b/>
          <w:spacing w:val="-1"/>
          <w:position w:val="-1"/>
          <w:sz w:val="32"/>
          <w:szCs w:val="32"/>
        </w:rPr>
        <w:t>.</w:t>
      </w:r>
      <w:r w:rsidR="00D313E3">
        <w:rPr>
          <w:b/>
          <w:position w:val="-1"/>
          <w:sz w:val="32"/>
          <w:szCs w:val="32"/>
        </w:rPr>
        <w:t>2</w:t>
      </w:r>
      <w:r>
        <w:rPr>
          <w:b/>
          <w:position w:val="-1"/>
          <w:sz w:val="32"/>
          <w:szCs w:val="32"/>
        </w:rPr>
        <w:t>SUM</w:t>
      </w:r>
      <w:r>
        <w:rPr>
          <w:b/>
          <w:spacing w:val="1"/>
          <w:position w:val="-1"/>
          <w:sz w:val="32"/>
          <w:szCs w:val="32"/>
        </w:rPr>
        <w:t>M</w:t>
      </w:r>
      <w:r>
        <w:rPr>
          <w:b/>
          <w:position w:val="-1"/>
          <w:sz w:val="32"/>
          <w:szCs w:val="32"/>
        </w:rPr>
        <w:t>ARY</w:t>
      </w:r>
    </w:p>
    <w:p w:rsidR="009B674D" w:rsidRDefault="009B674D" w:rsidP="005C60A5">
      <w:pPr>
        <w:spacing w:line="360" w:lineRule="auto"/>
        <w:jc w:val="both"/>
      </w:pPr>
    </w:p>
    <w:p w:rsidR="009B674D" w:rsidRDefault="009B674D" w:rsidP="005C60A5">
      <w:pPr>
        <w:spacing w:line="360" w:lineRule="auto"/>
        <w:jc w:val="both"/>
      </w:pPr>
    </w:p>
    <w:p w:rsidR="009B674D" w:rsidRDefault="009B674D" w:rsidP="005C60A5">
      <w:pPr>
        <w:spacing w:before="9" w:line="360" w:lineRule="auto"/>
        <w:jc w:val="both"/>
      </w:pPr>
    </w:p>
    <w:tbl>
      <w:tblPr>
        <w:tblW w:w="0" w:type="auto"/>
        <w:tblInd w:w="860" w:type="dxa"/>
        <w:tblLayout w:type="fixed"/>
        <w:tblCellMar>
          <w:left w:w="0" w:type="dxa"/>
          <w:right w:w="0" w:type="dxa"/>
        </w:tblCellMar>
        <w:tblLook w:val="01E0"/>
      </w:tblPr>
      <w:tblGrid>
        <w:gridCol w:w="3001"/>
        <w:gridCol w:w="4803"/>
      </w:tblGrid>
      <w:tr w:rsidR="009B674D">
        <w:trPr>
          <w:trHeight w:hRule="exact" w:val="342"/>
        </w:trPr>
        <w:tc>
          <w:tcPr>
            <w:tcW w:w="3001" w:type="dxa"/>
            <w:tcBorders>
              <w:top w:val="nil"/>
              <w:left w:val="nil"/>
              <w:bottom w:val="nil"/>
              <w:right w:val="nil"/>
            </w:tcBorders>
          </w:tcPr>
          <w:p w:rsidR="009B674D" w:rsidRDefault="00CE2CF6" w:rsidP="005C60A5">
            <w:pPr>
              <w:spacing w:line="360" w:lineRule="auto"/>
              <w:ind w:left="120"/>
              <w:jc w:val="both"/>
              <w:rPr>
                <w:sz w:val="24"/>
                <w:szCs w:val="24"/>
              </w:rPr>
            </w:pPr>
            <w:r>
              <w:rPr>
                <w:sz w:val="24"/>
                <w:szCs w:val="24"/>
              </w:rPr>
              <w:t>Raspberry pi 3</w:t>
            </w:r>
          </w:p>
          <w:p w:rsidR="009D4F38" w:rsidRDefault="009D4F38" w:rsidP="005C60A5">
            <w:pPr>
              <w:spacing w:line="360" w:lineRule="auto"/>
              <w:ind w:left="120"/>
              <w:jc w:val="both"/>
              <w:rPr>
                <w:sz w:val="24"/>
                <w:szCs w:val="24"/>
              </w:rPr>
            </w:pPr>
          </w:p>
        </w:tc>
        <w:tc>
          <w:tcPr>
            <w:tcW w:w="4803" w:type="dxa"/>
            <w:tcBorders>
              <w:top w:val="nil"/>
              <w:left w:val="nil"/>
              <w:bottom w:val="nil"/>
              <w:right w:val="nil"/>
            </w:tcBorders>
          </w:tcPr>
          <w:p w:rsidR="009B674D" w:rsidRDefault="00CE2CF6" w:rsidP="005C60A5">
            <w:pPr>
              <w:spacing w:line="360" w:lineRule="auto"/>
              <w:ind w:left="503"/>
              <w:jc w:val="both"/>
              <w:rPr>
                <w:sz w:val="24"/>
                <w:szCs w:val="24"/>
              </w:rPr>
            </w:pPr>
            <w:r>
              <w:rPr>
                <w:sz w:val="24"/>
                <w:szCs w:val="24"/>
              </w:rPr>
              <w:t>Model b</w:t>
            </w:r>
          </w:p>
        </w:tc>
      </w:tr>
      <w:tr w:rsidR="009B674D">
        <w:trPr>
          <w:trHeight w:hRule="exact" w:val="444"/>
        </w:trPr>
        <w:tc>
          <w:tcPr>
            <w:tcW w:w="3001" w:type="dxa"/>
            <w:tcBorders>
              <w:top w:val="nil"/>
              <w:left w:val="nil"/>
              <w:bottom w:val="nil"/>
              <w:right w:val="nil"/>
            </w:tcBorders>
          </w:tcPr>
          <w:p w:rsidR="009B674D" w:rsidRDefault="00BB18FB" w:rsidP="005C60A5">
            <w:pPr>
              <w:spacing w:before="71" w:line="360" w:lineRule="auto"/>
              <w:ind w:left="120"/>
              <w:jc w:val="both"/>
              <w:rPr>
                <w:sz w:val="24"/>
                <w:szCs w:val="24"/>
              </w:rPr>
            </w:pPr>
            <w:proofErr w:type="spellStart"/>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gVolt</w:t>
            </w:r>
            <w:r>
              <w:rPr>
                <w:spacing w:val="2"/>
                <w:sz w:val="24"/>
                <w:szCs w:val="24"/>
              </w:rPr>
              <w:t>a</w:t>
            </w:r>
            <w:r>
              <w:rPr>
                <w:spacing w:val="-2"/>
                <w:sz w:val="24"/>
                <w:szCs w:val="24"/>
              </w:rPr>
              <w:t>g</w:t>
            </w:r>
            <w:r>
              <w:rPr>
                <w:sz w:val="24"/>
                <w:szCs w:val="24"/>
              </w:rPr>
              <w:t>e</w:t>
            </w:r>
            <w:proofErr w:type="spellEnd"/>
          </w:p>
        </w:tc>
        <w:tc>
          <w:tcPr>
            <w:tcW w:w="4803" w:type="dxa"/>
            <w:tcBorders>
              <w:top w:val="nil"/>
              <w:left w:val="nil"/>
              <w:bottom w:val="nil"/>
              <w:right w:val="nil"/>
            </w:tcBorders>
          </w:tcPr>
          <w:p w:rsidR="009B674D" w:rsidRDefault="00BB18FB" w:rsidP="005C60A5">
            <w:pPr>
              <w:spacing w:before="71" w:line="360" w:lineRule="auto"/>
              <w:ind w:left="503"/>
              <w:jc w:val="both"/>
              <w:rPr>
                <w:sz w:val="24"/>
                <w:szCs w:val="24"/>
              </w:rPr>
            </w:pPr>
            <w:r>
              <w:rPr>
                <w:sz w:val="24"/>
                <w:szCs w:val="24"/>
              </w:rPr>
              <w:t>5</w:t>
            </w:r>
            <w:r w:rsidR="00F75A23">
              <w:rPr>
                <w:sz w:val="24"/>
                <w:szCs w:val="24"/>
              </w:rPr>
              <w:t>V</w:t>
            </w:r>
          </w:p>
        </w:tc>
      </w:tr>
      <w:tr w:rsidR="009B674D">
        <w:trPr>
          <w:trHeight w:hRule="exact" w:val="444"/>
        </w:trPr>
        <w:tc>
          <w:tcPr>
            <w:tcW w:w="3001" w:type="dxa"/>
            <w:tcBorders>
              <w:top w:val="nil"/>
              <w:left w:val="nil"/>
              <w:bottom w:val="nil"/>
              <w:right w:val="nil"/>
            </w:tcBorders>
          </w:tcPr>
          <w:p w:rsidR="009B674D" w:rsidRDefault="00BB18FB" w:rsidP="005C60A5">
            <w:pPr>
              <w:spacing w:before="71" w:line="360" w:lineRule="auto"/>
              <w:ind w:left="120"/>
              <w:jc w:val="both"/>
              <w:rPr>
                <w:sz w:val="24"/>
                <w:szCs w:val="24"/>
              </w:rPr>
            </w:pPr>
            <w:r>
              <w:rPr>
                <w:spacing w:val="-3"/>
                <w:sz w:val="24"/>
                <w:szCs w:val="24"/>
              </w:rPr>
              <w:t>I</w:t>
            </w:r>
            <w:r>
              <w:rPr>
                <w:sz w:val="24"/>
                <w:szCs w:val="24"/>
              </w:rPr>
              <w:t>nput Volt</w:t>
            </w:r>
            <w:r>
              <w:rPr>
                <w:spacing w:val="2"/>
                <w:sz w:val="24"/>
                <w:szCs w:val="24"/>
              </w:rPr>
              <w:t>a</w:t>
            </w:r>
            <w:r>
              <w:rPr>
                <w:sz w:val="24"/>
                <w:szCs w:val="24"/>
              </w:rPr>
              <w:t>ge</w:t>
            </w:r>
          </w:p>
        </w:tc>
        <w:tc>
          <w:tcPr>
            <w:tcW w:w="4803" w:type="dxa"/>
            <w:tcBorders>
              <w:top w:val="nil"/>
              <w:left w:val="nil"/>
              <w:bottom w:val="nil"/>
              <w:right w:val="nil"/>
            </w:tcBorders>
          </w:tcPr>
          <w:p w:rsidR="009B674D" w:rsidRDefault="00F75A23" w:rsidP="005C60A5">
            <w:pPr>
              <w:spacing w:before="71" w:line="360" w:lineRule="auto"/>
              <w:ind w:left="503"/>
              <w:jc w:val="both"/>
              <w:rPr>
                <w:sz w:val="24"/>
                <w:szCs w:val="24"/>
              </w:rPr>
            </w:pPr>
            <w:r>
              <w:rPr>
                <w:sz w:val="24"/>
                <w:szCs w:val="24"/>
              </w:rPr>
              <w:t>5</w:t>
            </w:r>
            <w:r w:rsidR="00BB18FB">
              <w:rPr>
                <w:sz w:val="24"/>
                <w:szCs w:val="24"/>
              </w:rPr>
              <w:t>V</w:t>
            </w:r>
          </w:p>
        </w:tc>
      </w:tr>
      <w:tr w:rsidR="009B674D">
        <w:trPr>
          <w:trHeight w:hRule="exact" w:val="444"/>
        </w:trPr>
        <w:tc>
          <w:tcPr>
            <w:tcW w:w="3001" w:type="dxa"/>
            <w:tcBorders>
              <w:top w:val="nil"/>
              <w:left w:val="nil"/>
              <w:bottom w:val="nil"/>
              <w:right w:val="nil"/>
            </w:tcBorders>
          </w:tcPr>
          <w:p w:rsidR="009B674D" w:rsidRDefault="00BB18FB" w:rsidP="005C60A5">
            <w:pPr>
              <w:spacing w:before="71" w:line="360" w:lineRule="auto"/>
              <w:ind w:left="120"/>
              <w:jc w:val="both"/>
              <w:rPr>
                <w:sz w:val="24"/>
                <w:szCs w:val="24"/>
              </w:rPr>
            </w:pPr>
            <w:r>
              <w:rPr>
                <w:spacing w:val="-3"/>
                <w:sz w:val="24"/>
                <w:szCs w:val="24"/>
              </w:rPr>
              <w:t>I</w:t>
            </w:r>
            <w:r>
              <w:rPr>
                <w:sz w:val="24"/>
                <w:szCs w:val="24"/>
              </w:rPr>
              <w:t>nput Vol</w:t>
            </w:r>
            <w:r>
              <w:rPr>
                <w:spacing w:val="1"/>
                <w:sz w:val="24"/>
                <w:szCs w:val="24"/>
              </w:rPr>
              <w:t>ta</w:t>
            </w:r>
            <w:r>
              <w:rPr>
                <w:sz w:val="24"/>
                <w:szCs w:val="24"/>
              </w:rPr>
              <w:t>ge</w:t>
            </w:r>
            <w:r>
              <w:rPr>
                <w:spacing w:val="-1"/>
                <w:sz w:val="24"/>
                <w:szCs w:val="24"/>
              </w:rPr>
              <w:t xml:space="preserve"> (</w:t>
            </w:r>
            <w:r>
              <w:rPr>
                <w:sz w:val="24"/>
                <w:szCs w:val="24"/>
              </w:rPr>
              <w:t>l</w:t>
            </w:r>
            <w:r>
              <w:rPr>
                <w:spacing w:val="1"/>
                <w:sz w:val="24"/>
                <w:szCs w:val="24"/>
              </w:rPr>
              <w:t>i</w:t>
            </w:r>
            <w:r>
              <w:rPr>
                <w:sz w:val="24"/>
                <w:szCs w:val="24"/>
              </w:rPr>
              <w:t>m</w:t>
            </w:r>
            <w:r>
              <w:rPr>
                <w:spacing w:val="1"/>
                <w:sz w:val="24"/>
                <w:szCs w:val="24"/>
              </w:rPr>
              <w:t>i</w:t>
            </w:r>
            <w:r>
              <w:rPr>
                <w:sz w:val="24"/>
                <w:szCs w:val="24"/>
              </w:rPr>
              <w:t>ts)</w:t>
            </w:r>
          </w:p>
        </w:tc>
        <w:tc>
          <w:tcPr>
            <w:tcW w:w="4803" w:type="dxa"/>
            <w:tcBorders>
              <w:top w:val="nil"/>
              <w:left w:val="nil"/>
              <w:bottom w:val="nil"/>
              <w:right w:val="nil"/>
            </w:tcBorders>
          </w:tcPr>
          <w:p w:rsidR="009B674D" w:rsidRDefault="00F75A23" w:rsidP="005C60A5">
            <w:pPr>
              <w:spacing w:before="71" w:line="360" w:lineRule="auto"/>
              <w:ind w:left="503"/>
              <w:jc w:val="both"/>
              <w:rPr>
                <w:sz w:val="24"/>
                <w:szCs w:val="24"/>
              </w:rPr>
            </w:pPr>
            <w:r>
              <w:rPr>
                <w:sz w:val="24"/>
                <w:szCs w:val="24"/>
              </w:rPr>
              <w:t>5.5</w:t>
            </w:r>
            <w:r w:rsidR="00BB18FB">
              <w:rPr>
                <w:spacing w:val="-1"/>
                <w:sz w:val="24"/>
                <w:szCs w:val="24"/>
              </w:rPr>
              <w:t>-</w:t>
            </w:r>
            <w:r>
              <w:rPr>
                <w:sz w:val="24"/>
                <w:szCs w:val="24"/>
              </w:rPr>
              <w:t>5.75</w:t>
            </w:r>
            <w:r w:rsidR="00BB18FB">
              <w:rPr>
                <w:sz w:val="24"/>
                <w:szCs w:val="24"/>
              </w:rPr>
              <w:t>V</w:t>
            </w:r>
          </w:p>
        </w:tc>
      </w:tr>
      <w:tr w:rsidR="009B674D">
        <w:trPr>
          <w:trHeight w:hRule="exact" w:val="444"/>
        </w:trPr>
        <w:tc>
          <w:tcPr>
            <w:tcW w:w="3001" w:type="dxa"/>
            <w:tcBorders>
              <w:top w:val="nil"/>
              <w:left w:val="nil"/>
              <w:bottom w:val="nil"/>
              <w:right w:val="nil"/>
            </w:tcBorders>
          </w:tcPr>
          <w:p w:rsidR="009B674D" w:rsidRDefault="00BB18FB" w:rsidP="005C60A5">
            <w:pPr>
              <w:spacing w:before="71" w:line="360" w:lineRule="auto"/>
              <w:ind w:left="120"/>
              <w:jc w:val="both"/>
              <w:rPr>
                <w:sz w:val="24"/>
                <w:szCs w:val="24"/>
              </w:rPr>
            </w:pPr>
            <w:proofErr w:type="spellStart"/>
            <w:r>
              <w:rPr>
                <w:sz w:val="24"/>
                <w:szCs w:val="24"/>
              </w:rPr>
              <w:t>Di</w:t>
            </w:r>
            <w:r>
              <w:rPr>
                <w:spacing w:val="-2"/>
                <w:sz w:val="24"/>
                <w:szCs w:val="24"/>
              </w:rPr>
              <w:t>g</w:t>
            </w:r>
            <w:r>
              <w:rPr>
                <w:sz w:val="24"/>
                <w:szCs w:val="24"/>
              </w:rPr>
              <w:t>i</w:t>
            </w:r>
            <w:r>
              <w:rPr>
                <w:spacing w:val="1"/>
                <w:sz w:val="24"/>
                <w:szCs w:val="24"/>
              </w:rPr>
              <w:t>t</w:t>
            </w:r>
            <w:r>
              <w:rPr>
                <w:spacing w:val="-1"/>
                <w:sz w:val="24"/>
                <w:szCs w:val="24"/>
              </w:rPr>
              <w:t>a</w:t>
            </w:r>
            <w:r>
              <w:rPr>
                <w:sz w:val="24"/>
                <w:szCs w:val="24"/>
              </w:rPr>
              <w:t>l</w:t>
            </w:r>
            <w:r>
              <w:rPr>
                <w:spacing w:val="-3"/>
                <w:sz w:val="24"/>
                <w:szCs w:val="24"/>
              </w:rPr>
              <w:t>I</w:t>
            </w:r>
            <w:proofErr w:type="spellEnd"/>
            <w:r>
              <w:rPr>
                <w:sz w:val="24"/>
                <w:szCs w:val="24"/>
              </w:rPr>
              <w:t xml:space="preserve">/O </w:t>
            </w:r>
            <w:r>
              <w:rPr>
                <w:spacing w:val="1"/>
                <w:sz w:val="24"/>
                <w:szCs w:val="24"/>
              </w:rPr>
              <w:t>P</w:t>
            </w:r>
            <w:r>
              <w:rPr>
                <w:sz w:val="24"/>
                <w:szCs w:val="24"/>
              </w:rPr>
              <w:t>ins</w:t>
            </w:r>
          </w:p>
        </w:tc>
        <w:tc>
          <w:tcPr>
            <w:tcW w:w="4803" w:type="dxa"/>
            <w:tcBorders>
              <w:top w:val="nil"/>
              <w:left w:val="nil"/>
              <w:bottom w:val="nil"/>
              <w:right w:val="nil"/>
            </w:tcBorders>
          </w:tcPr>
          <w:p w:rsidR="009B674D" w:rsidRDefault="00465B83" w:rsidP="005C60A5">
            <w:pPr>
              <w:spacing w:before="71" w:line="360" w:lineRule="auto"/>
              <w:ind w:left="503"/>
              <w:jc w:val="both"/>
              <w:rPr>
                <w:sz w:val="24"/>
                <w:szCs w:val="24"/>
              </w:rPr>
            </w:pPr>
            <w:r>
              <w:rPr>
                <w:sz w:val="24"/>
                <w:szCs w:val="24"/>
              </w:rPr>
              <w:t>40</w:t>
            </w:r>
            <w:r w:rsidR="00BB18FB">
              <w:rPr>
                <w:sz w:val="24"/>
                <w:szCs w:val="24"/>
              </w:rPr>
              <w:t xml:space="preserve"> (</w:t>
            </w:r>
            <w:r w:rsidR="00BB18FB">
              <w:rPr>
                <w:spacing w:val="-1"/>
                <w:sz w:val="24"/>
                <w:szCs w:val="24"/>
              </w:rPr>
              <w:t>o</w:t>
            </w:r>
            <w:r w:rsidR="00BB18FB">
              <w:rPr>
                <w:sz w:val="24"/>
                <w:szCs w:val="24"/>
              </w:rPr>
              <w:t xml:space="preserve">f </w:t>
            </w:r>
            <w:r w:rsidR="00BB18FB">
              <w:rPr>
                <w:spacing w:val="-1"/>
                <w:sz w:val="24"/>
                <w:szCs w:val="24"/>
              </w:rPr>
              <w:t>w</w:t>
            </w:r>
            <w:r w:rsidR="00F75A23">
              <w:rPr>
                <w:sz w:val="24"/>
                <w:szCs w:val="24"/>
              </w:rPr>
              <w:t>hich 17</w:t>
            </w:r>
            <w:r w:rsidR="00BB18FB">
              <w:rPr>
                <w:sz w:val="24"/>
                <w:szCs w:val="24"/>
              </w:rPr>
              <w:t xml:space="preserve"> </w:t>
            </w:r>
            <w:proofErr w:type="spellStart"/>
            <w:r w:rsidR="00BB18FB">
              <w:rPr>
                <w:sz w:val="24"/>
                <w:szCs w:val="24"/>
              </w:rPr>
              <w:t>p</w:t>
            </w:r>
            <w:r w:rsidR="00BB18FB">
              <w:rPr>
                <w:spacing w:val="-1"/>
                <w:sz w:val="24"/>
                <w:szCs w:val="24"/>
              </w:rPr>
              <w:t>r</w:t>
            </w:r>
            <w:r w:rsidR="00BB18FB">
              <w:rPr>
                <w:sz w:val="24"/>
                <w:szCs w:val="24"/>
              </w:rPr>
              <w:t>ovi</w:t>
            </w:r>
            <w:r w:rsidR="00BB18FB">
              <w:rPr>
                <w:spacing w:val="3"/>
                <w:sz w:val="24"/>
                <w:szCs w:val="24"/>
              </w:rPr>
              <w:t>d</w:t>
            </w:r>
            <w:r w:rsidR="00BB18FB">
              <w:rPr>
                <w:sz w:val="24"/>
                <w:szCs w:val="24"/>
              </w:rPr>
              <w:t>e</w:t>
            </w:r>
            <w:r w:rsidR="00F75A23">
              <w:rPr>
                <w:spacing w:val="1"/>
                <w:sz w:val="24"/>
                <w:szCs w:val="24"/>
              </w:rPr>
              <w:t>input</w:t>
            </w:r>
            <w:proofErr w:type="spellEnd"/>
            <w:r w:rsidR="00BB18FB">
              <w:rPr>
                <w:sz w:val="24"/>
                <w:szCs w:val="24"/>
              </w:rPr>
              <w:t xml:space="preserve"> output)</w:t>
            </w:r>
          </w:p>
        </w:tc>
      </w:tr>
      <w:tr w:rsidR="009B674D">
        <w:trPr>
          <w:trHeight w:hRule="exact" w:val="444"/>
        </w:trPr>
        <w:tc>
          <w:tcPr>
            <w:tcW w:w="3001" w:type="dxa"/>
            <w:tcBorders>
              <w:top w:val="nil"/>
              <w:left w:val="nil"/>
              <w:bottom w:val="nil"/>
              <w:right w:val="nil"/>
            </w:tcBorders>
          </w:tcPr>
          <w:p w:rsidR="009B674D" w:rsidRDefault="00BB18FB" w:rsidP="005C60A5">
            <w:pPr>
              <w:spacing w:before="71" w:line="360" w:lineRule="auto"/>
              <w:ind w:left="120"/>
              <w:jc w:val="both"/>
              <w:rPr>
                <w:sz w:val="24"/>
                <w:szCs w:val="24"/>
              </w:rPr>
            </w:pPr>
            <w:proofErr w:type="spellStart"/>
            <w:r>
              <w:rPr>
                <w:sz w:val="24"/>
                <w:szCs w:val="24"/>
              </w:rPr>
              <w:t>An</w:t>
            </w:r>
            <w:r>
              <w:rPr>
                <w:spacing w:val="-1"/>
                <w:sz w:val="24"/>
                <w:szCs w:val="24"/>
              </w:rPr>
              <w:t>a</w:t>
            </w:r>
            <w:r>
              <w:rPr>
                <w:sz w:val="24"/>
                <w:szCs w:val="24"/>
              </w:rPr>
              <w:t>log</w:t>
            </w:r>
            <w:r>
              <w:rPr>
                <w:spacing w:val="-3"/>
                <w:sz w:val="24"/>
                <w:szCs w:val="24"/>
              </w:rPr>
              <w:t>I</w:t>
            </w:r>
            <w:r>
              <w:rPr>
                <w:sz w:val="24"/>
                <w:szCs w:val="24"/>
              </w:rPr>
              <w:t>nput</w:t>
            </w:r>
            <w:proofErr w:type="spellEnd"/>
            <w:r>
              <w:rPr>
                <w:sz w:val="24"/>
                <w:szCs w:val="24"/>
              </w:rPr>
              <w:t xml:space="preserve"> </w:t>
            </w:r>
            <w:r>
              <w:rPr>
                <w:spacing w:val="1"/>
                <w:sz w:val="24"/>
                <w:szCs w:val="24"/>
              </w:rPr>
              <w:t>P</w:t>
            </w:r>
            <w:r>
              <w:rPr>
                <w:sz w:val="24"/>
                <w:szCs w:val="24"/>
              </w:rPr>
              <w:t>ins</w:t>
            </w:r>
          </w:p>
        </w:tc>
        <w:tc>
          <w:tcPr>
            <w:tcW w:w="4803" w:type="dxa"/>
            <w:tcBorders>
              <w:top w:val="nil"/>
              <w:left w:val="nil"/>
              <w:bottom w:val="nil"/>
              <w:right w:val="nil"/>
            </w:tcBorders>
          </w:tcPr>
          <w:p w:rsidR="009B674D" w:rsidRDefault="00F75A23" w:rsidP="005C60A5">
            <w:pPr>
              <w:spacing w:before="71" w:line="360" w:lineRule="auto"/>
              <w:ind w:left="503"/>
              <w:jc w:val="both"/>
              <w:rPr>
                <w:sz w:val="24"/>
                <w:szCs w:val="24"/>
              </w:rPr>
            </w:pPr>
            <w:r>
              <w:rPr>
                <w:sz w:val="24"/>
                <w:szCs w:val="24"/>
              </w:rPr>
              <w:t>4</w:t>
            </w:r>
          </w:p>
        </w:tc>
      </w:tr>
      <w:tr w:rsidR="009B674D">
        <w:trPr>
          <w:trHeight w:hRule="exact" w:val="444"/>
        </w:trPr>
        <w:tc>
          <w:tcPr>
            <w:tcW w:w="3001" w:type="dxa"/>
            <w:tcBorders>
              <w:top w:val="nil"/>
              <w:left w:val="nil"/>
              <w:bottom w:val="nil"/>
              <w:right w:val="nil"/>
            </w:tcBorders>
          </w:tcPr>
          <w:p w:rsidR="009B674D" w:rsidRDefault="00BB18FB" w:rsidP="005C60A5">
            <w:pPr>
              <w:spacing w:before="71" w:line="360" w:lineRule="auto"/>
              <w:ind w:left="120"/>
              <w:jc w:val="both"/>
              <w:rPr>
                <w:sz w:val="24"/>
                <w:szCs w:val="24"/>
              </w:rPr>
            </w:pPr>
            <w:r>
              <w:rPr>
                <w:sz w:val="24"/>
                <w:szCs w:val="24"/>
              </w:rPr>
              <w:t xml:space="preserve">DC </w:t>
            </w:r>
            <w:r>
              <w:rPr>
                <w:spacing w:val="1"/>
                <w:sz w:val="24"/>
                <w:szCs w:val="24"/>
              </w:rPr>
              <w:t>C</w:t>
            </w:r>
            <w:r>
              <w:rPr>
                <w:sz w:val="24"/>
                <w:szCs w:val="24"/>
              </w:rPr>
              <w:t>u</w:t>
            </w:r>
            <w:r>
              <w:rPr>
                <w:spacing w:val="-1"/>
                <w:sz w:val="24"/>
                <w:szCs w:val="24"/>
              </w:rPr>
              <w:t>r</w:t>
            </w:r>
            <w:r>
              <w:rPr>
                <w:sz w:val="24"/>
                <w:szCs w:val="24"/>
              </w:rPr>
              <w:t>r</w:t>
            </w:r>
            <w:r>
              <w:rPr>
                <w:spacing w:val="-2"/>
                <w:sz w:val="24"/>
                <w:szCs w:val="24"/>
              </w:rPr>
              <w:t>e</w:t>
            </w:r>
            <w:r>
              <w:rPr>
                <w:sz w:val="24"/>
                <w:szCs w:val="24"/>
              </w:rPr>
              <w:t xml:space="preserve">nt </w:t>
            </w:r>
            <w:proofErr w:type="spellStart"/>
            <w:r>
              <w:rPr>
                <w:sz w:val="24"/>
                <w:szCs w:val="24"/>
              </w:rPr>
              <w:t>per</w:t>
            </w:r>
            <w:r>
              <w:rPr>
                <w:spacing w:val="-3"/>
                <w:sz w:val="24"/>
                <w:szCs w:val="24"/>
              </w:rPr>
              <w:t>I</w:t>
            </w:r>
            <w:proofErr w:type="spellEnd"/>
            <w:r>
              <w:rPr>
                <w:sz w:val="24"/>
                <w:szCs w:val="24"/>
              </w:rPr>
              <w:t xml:space="preserve">/O </w:t>
            </w:r>
            <w:r>
              <w:rPr>
                <w:spacing w:val="1"/>
                <w:sz w:val="24"/>
                <w:szCs w:val="24"/>
              </w:rPr>
              <w:t>P</w:t>
            </w:r>
            <w:r>
              <w:rPr>
                <w:sz w:val="24"/>
                <w:szCs w:val="24"/>
              </w:rPr>
              <w:t>in</w:t>
            </w:r>
          </w:p>
        </w:tc>
        <w:tc>
          <w:tcPr>
            <w:tcW w:w="4803" w:type="dxa"/>
            <w:tcBorders>
              <w:top w:val="nil"/>
              <w:left w:val="nil"/>
              <w:bottom w:val="nil"/>
              <w:right w:val="nil"/>
            </w:tcBorders>
          </w:tcPr>
          <w:p w:rsidR="009B674D" w:rsidRDefault="00CA66B2" w:rsidP="005C60A5">
            <w:pPr>
              <w:spacing w:before="71" w:line="360" w:lineRule="auto"/>
              <w:ind w:left="503"/>
              <w:jc w:val="both"/>
              <w:rPr>
                <w:sz w:val="24"/>
                <w:szCs w:val="24"/>
              </w:rPr>
            </w:pPr>
            <w:r>
              <w:rPr>
                <w:sz w:val="24"/>
                <w:szCs w:val="24"/>
              </w:rPr>
              <w:t>5</w:t>
            </w:r>
            <w:r w:rsidR="00BB18FB">
              <w:rPr>
                <w:sz w:val="24"/>
                <w:szCs w:val="24"/>
              </w:rPr>
              <w:t>0 Ma</w:t>
            </w:r>
          </w:p>
        </w:tc>
      </w:tr>
      <w:tr w:rsidR="009B674D">
        <w:trPr>
          <w:trHeight w:hRule="exact" w:val="444"/>
        </w:trPr>
        <w:tc>
          <w:tcPr>
            <w:tcW w:w="3001" w:type="dxa"/>
            <w:tcBorders>
              <w:top w:val="nil"/>
              <w:left w:val="nil"/>
              <w:bottom w:val="nil"/>
              <w:right w:val="nil"/>
            </w:tcBorders>
          </w:tcPr>
          <w:p w:rsidR="009B674D" w:rsidRDefault="00BB18FB" w:rsidP="005C60A5">
            <w:pPr>
              <w:spacing w:before="71" w:line="360" w:lineRule="auto"/>
              <w:ind w:left="120"/>
              <w:jc w:val="both"/>
              <w:rPr>
                <w:sz w:val="24"/>
                <w:szCs w:val="24"/>
              </w:rPr>
            </w:pPr>
            <w:r>
              <w:rPr>
                <w:sz w:val="24"/>
                <w:szCs w:val="24"/>
              </w:rPr>
              <w:t xml:space="preserve">DC </w:t>
            </w:r>
            <w:r>
              <w:rPr>
                <w:spacing w:val="1"/>
                <w:sz w:val="24"/>
                <w:szCs w:val="24"/>
              </w:rPr>
              <w:t>C</w:t>
            </w:r>
            <w:r>
              <w:rPr>
                <w:sz w:val="24"/>
                <w:szCs w:val="24"/>
              </w:rPr>
              <w:t>u</w:t>
            </w:r>
            <w:r>
              <w:rPr>
                <w:spacing w:val="-1"/>
                <w:sz w:val="24"/>
                <w:szCs w:val="24"/>
              </w:rPr>
              <w:t>r</w:t>
            </w:r>
            <w:r>
              <w:rPr>
                <w:sz w:val="24"/>
                <w:szCs w:val="24"/>
              </w:rPr>
              <w:t>r</w:t>
            </w:r>
            <w:r>
              <w:rPr>
                <w:spacing w:val="-2"/>
                <w:sz w:val="24"/>
                <w:szCs w:val="24"/>
              </w:rPr>
              <w:t>e</w:t>
            </w:r>
            <w:r>
              <w:rPr>
                <w:sz w:val="24"/>
                <w:szCs w:val="24"/>
              </w:rPr>
              <w:t>nt for3.3V P</w:t>
            </w:r>
            <w:r>
              <w:rPr>
                <w:spacing w:val="1"/>
                <w:sz w:val="24"/>
                <w:szCs w:val="24"/>
              </w:rPr>
              <w:t>i</w:t>
            </w:r>
            <w:r>
              <w:rPr>
                <w:sz w:val="24"/>
                <w:szCs w:val="24"/>
              </w:rPr>
              <w:t>n</w:t>
            </w:r>
          </w:p>
        </w:tc>
        <w:tc>
          <w:tcPr>
            <w:tcW w:w="4803" w:type="dxa"/>
            <w:tcBorders>
              <w:top w:val="nil"/>
              <w:left w:val="nil"/>
              <w:bottom w:val="nil"/>
              <w:right w:val="nil"/>
            </w:tcBorders>
          </w:tcPr>
          <w:p w:rsidR="009B674D" w:rsidRDefault="00BB18FB" w:rsidP="005C60A5">
            <w:pPr>
              <w:spacing w:before="71" w:line="360" w:lineRule="auto"/>
              <w:ind w:left="503"/>
              <w:jc w:val="both"/>
              <w:rPr>
                <w:sz w:val="24"/>
                <w:szCs w:val="24"/>
              </w:rPr>
            </w:pPr>
            <w:r>
              <w:rPr>
                <w:sz w:val="24"/>
                <w:szCs w:val="24"/>
              </w:rPr>
              <w:t>50 Ma</w:t>
            </w:r>
          </w:p>
        </w:tc>
      </w:tr>
      <w:tr w:rsidR="009B674D">
        <w:trPr>
          <w:trHeight w:hRule="exact" w:val="444"/>
        </w:trPr>
        <w:tc>
          <w:tcPr>
            <w:tcW w:w="3001" w:type="dxa"/>
            <w:tcBorders>
              <w:top w:val="nil"/>
              <w:left w:val="nil"/>
              <w:bottom w:val="nil"/>
              <w:right w:val="nil"/>
            </w:tcBorders>
          </w:tcPr>
          <w:p w:rsidR="009B674D" w:rsidRDefault="009D4F38" w:rsidP="005C60A5">
            <w:pPr>
              <w:spacing w:before="71" w:line="360" w:lineRule="auto"/>
              <w:ind w:left="120"/>
              <w:jc w:val="both"/>
              <w:rPr>
                <w:sz w:val="24"/>
                <w:szCs w:val="24"/>
              </w:rPr>
            </w:pPr>
            <w:r>
              <w:rPr>
                <w:spacing w:val="-1"/>
                <w:sz w:val="24"/>
                <w:szCs w:val="24"/>
              </w:rPr>
              <w:t>Operating System</w:t>
            </w:r>
          </w:p>
        </w:tc>
        <w:tc>
          <w:tcPr>
            <w:tcW w:w="4803" w:type="dxa"/>
            <w:tcBorders>
              <w:top w:val="nil"/>
              <w:left w:val="nil"/>
              <w:bottom w:val="nil"/>
              <w:right w:val="nil"/>
            </w:tcBorders>
          </w:tcPr>
          <w:p w:rsidR="009B674D" w:rsidRDefault="009D4F38" w:rsidP="005C60A5">
            <w:pPr>
              <w:spacing w:before="71" w:line="360" w:lineRule="auto"/>
              <w:ind w:left="503"/>
              <w:jc w:val="both"/>
              <w:rPr>
                <w:sz w:val="24"/>
                <w:szCs w:val="24"/>
              </w:rPr>
            </w:pPr>
            <w:proofErr w:type="spellStart"/>
            <w:r>
              <w:rPr>
                <w:sz w:val="24"/>
                <w:szCs w:val="24"/>
              </w:rPr>
              <w:t>Raspbian</w:t>
            </w:r>
            <w:proofErr w:type="spellEnd"/>
          </w:p>
        </w:tc>
      </w:tr>
      <w:tr w:rsidR="009B674D">
        <w:trPr>
          <w:trHeight w:hRule="exact" w:val="444"/>
        </w:trPr>
        <w:tc>
          <w:tcPr>
            <w:tcW w:w="3001" w:type="dxa"/>
            <w:tcBorders>
              <w:top w:val="nil"/>
              <w:left w:val="nil"/>
              <w:bottom w:val="nil"/>
              <w:right w:val="nil"/>
            </w:tcBorders>
          </w:tcPr>
          <w:p w:rsidR="009B674D" w:rsidRDefault="009D4F38" w:rsidP="005C60A5">
            <w:pPr>
              <w:spacing w:before="71" w:line="360" w:lineRule="auto"/>
              <w:ind w:left="120"/>
              <w:jc w:val="both"/>
              <w:rPr>
                <w:sz w:val="24"/>
                <w:szCs w:val="24"/>
              </w:rPr>
            </w:pPr>
            <w:r>
              <w:rPr>
                <w:sz w:val="24"/>
                <w:szCs w:val="24"/>
              </w:rPr>
              <w:t>Memory</w:t>
            </w:r>
          </w:p>
        </w:tc>
        <w:tc>
          <w:tcPr>
            <w:tcW w:w="4803" w:type="dxa"/>
            <w:tcBorders>
              <w:top w:val="nil"/>
              <w:left w:val="nil"/>
              <w:bottom w:val="nil"/>
              <w:right w:val="nil"/>
            </w:tcBorders>
          </w:tcPr>
          <w:p w:rsidR="009B674D" w:rsidRDefault="009B6933" w:rsidP="005C60A5">
            <w:pPr>
              <w:spacing w:before="71" w:line="360" w:lineRule="auto"/>
              <w:ind w:left="503"/>
              <w:jc w:val="both"/>
              <w:rPr>
                <w:sz w:val="24"/>
                <w:szCs w:val="24"/>
              </w:rPr>
            </w:pPr>
            <w:r>
              <w:rPr>
                <w:sz w:val="24"/>
                <w:szCs w:val="24"/>
              </w:rPr>
              <w:t>1GB</w:t>
            </w:r>
            <w:r w:rsidR="009D4F38">
              <w:rPr>
                <w:sz w:val="24"/>
                <w:szCs w:val="24"/>
              </w:rPr>
              <w:t xml:space="preserve"> LPBR2 RAM at 900MHz</w:t>
            </w:r>
          </w:p>
        </w:tc>
      </w:tr>
      <w:tr w:rsidR="009B674D">
        <w:trPr>
          <w:trHeight w:hRule="exact" w:val="444"/>
        </w:trPr>
        <w:tc>
          <w:tcPr>
            <w:tcW w:w="3001" w:type="dxa"/>
            <w:tcBorders>
              <w:top w:val="nil"/>
              <w:left w:val="nil"/>
              <w:bottom w:val="nil"/>
              <w:right w:val="nil"/>
            </w:tcBorders>
          </w:tcPr>
          <w:p w:rsidR="009B674D" w:rsidRDefault="009D4F38" w:rsidP="005C60A5">
            <w:pPr>
              <w:spacing w:before="71" w:line="360" w:lineRule="auto"/>
              <w:ind w:left="120"/>
              <w:jc w:val="both"/>
              <w:rPr>
                <w:sz w:val="24"/>
                <w:szCs w:val="24"/>
              </w:rPr>
            </w:pPr>
            <w:r>
              <w:rPr>
                <w:sz w:val="24"/>
                <w:szCs w:val="24"/>
              </w:rPr>
              <w:t>Storage</w:t>
            </w:r>
          </w:p>
        </w:tc>
        <w:tc>
          <w:tcPr>
            <w:tcW w:w="4803" w:type="dxa"/>
            <w:tcBorders>
              <w:top w:val="nil"/>
              <w:left w:val="nil"/>
              <w:bottom w:val="nil"/>
              <w:right w:val="nil"/>
            </w:tcBorders>
          </w:tcPr>
          <w:p w:rsidR="009B674D" w:rsidRDefault="009D4F38" w:rsidP="005C60A5">
            <w:pPr>
              <w:spacing w:before="71" w:line="360" w:lineRule="auto"/>
              <w:ind w:left="503"/>
              <w:jc w:val="both"/>
              <w:rPr>
                <w:sz w:val="24"/>
                <w:szCs w:val="24"/>
              </w:rPr>
            </w:pPr>
            <w:proofErr w:type="spellStart"/>
            <w:r>
              <w:rPr>
                <w:sz w:val="24"/>
                <w:szCs w:val="24"/>
              </w:rPr>
              <w:t>MicroSDHC</w:t>
            </w:r>
            <w:proofErr w:type="spellEnd"/>
            <w:r>
              <w:rPr>
                <w:sz w:val="24"/>
                <w:szCs w:val="24"/>
              </w:rPr>
              <w:t xml:space="preserve"> slot (using 16 GB)</w:t>
            </w:r>
          </w:p>
        </w:tc>
      </w:tr>
      <w:tr w:rsidR="009B674D">
        <w:trPr>
          <w:trHeight w:hRule="exact" w:val="342"/>
        </w:trPr>
        <w:tc>
          <w:tcPr>
            <w:tcW w:w="3001" w:type="dxa"/>
            <w:tcBorders>
              <w:top w:val="nil"/>
              <w:left w:val="nil"/>
              <w:bottom w:val="nil"/>
              <w:right w:val="nil"/>
            </w:tcBorders>
          </w:tcPr>
          <w:p w:rsidR="009B674D" w:rsidRDefault="00BB18FB" w:rsidP="005C60A5">
            <w:pPr>
              <w:spacing w:before="71" w:line="360" w:lineRule="auto"/>
              <w:ind w:left="120"/>
              <w:jc w:val="both"/>
              <w:rPr>
                <w:sz w:val="24"/>
                <w:szCs w:val="24"/>
              </w:rPr>
            </w:pPr>
            <w:r>
              <w:rPr>
                <w:position w:val="-1"/>
                <w:sz w:val="24"/>
                <w:szCs w:val="24"/>
              </w:rPr>
              <w:t>Clock Spe</w:t>
            </w:r>
            <w:r>
              <w:rPr>
                <w:spacing w:val="-1"/>
                <w:position w:val="-1"/>
                <w:sz w:val="24"/>
                <w:szCs w:val="24"/>
              </w:rPr>
              <w:t>e</w:t>
            </w:r>
            <w:r>
              <w:rPr>
                <w:position w:val="-1"/>
                <w:sz w:val="24"/>
                <w:szCs w:val="24"/>
              </w:rPr>
              <w:t>d</w:t>
            </w:r>
          </w:p>
        </w:tc>
        <w:tc>
          <w:tcPr>
            <w:tcW w:w="4803" w:type="dxa"/>
            <w:tcBorders>
              <w:top w:val="nil"/>
              <w:left w:val="nil"/>
              <w:bottom w:val="nil"/>
              <w:right w:val="nil"/>
            </w:tcBorders>
          </w:tcPr>
          <w:p w:rsidR="009B674D" w:rsidRDefault="003C1BDB" w:rsidP="005C60A5">
            <w:pPr>
              <w:spacing w:before="71" w:line="360" w:lineRule="auto"/>
              <w:ind w:left="503"/>
              <w:jc w:val="both"/>
              <w:rPr>
                <w:position w:val="-1"/>
                <w:sz w:val="24"/>
                <w:szCs w:val="24"/>
              </w:rPr>
            </w:pPr>
            <w:r>
              <w:rPr>
                <w:position w:val="-1"/>
                <w:sz w:val="24"/>
                <w:szCs w:val="24"/>
              </w:rPr>
              <w:t>1</w:t>
            </w:r>
            <w:r w:rsidR="005C54B3">
              <w:rPr>
                <w:position w:val="-1"/>
                <w:sz w:val="24"/>
                <w:szCs w:val="24"/>
              </w:rPr>
              <w:t>.2G</w:t>
            </w:r>
            <w:r w:rsidR="00BB18FB">
              <w:rPr>
                <w:position w:val="-1"/>
                <w:sz w:val="24"/>
                <w:szCs w:val="24"/>
              </w:rPr>
              <w:t>Hz</w:t>
            </w:r>
          </w:p>
          <w:p w:rsidR="008D3D22" w:rsidRDefault="008D3D22" w:rsidP="005C60A5">
            <w:pPr>
              <w:spacing w:before="71" w:line="360" w:lineRule="auto"/>
              <w:ind w:left="503"/>
              <w:jc w:val="both"/>
              <w:rPr>
                <w:position w:val="-1"/>
                <w:sz w:val="24"/>
                <w:szCs w:val="24"/>
              </w:rPr>
            </w:pPr>
          </w:p>
          <w:p w:rsidR="009D4F38" w:rsidRDefault="009D4F38" w:rsidP="005C60A5">
            <w:pPr>
              <w:spacing w:before="71" w:line="360" w:lineRule="auto"/>
              <w:ind w:left="503"/>
              <w:jc w:val="both"/>
              <w:rPr>
                <w:sz w:val="24"/>
                <w:szCs w:val="24"/>
              </w:rPr>
            </w:pPr>
          </w:p>
        </w:tc>
      </w:tr>
    </w:tbl>
    <w:p w:rsidR="009B674D" w:rsidRDefault="009B674D" w:rsidP="005C60A5">
      <w:pPr>
        <w:spacing w:line="360" w:lineRule="auto"/>
        <w:jc w:val="both"/>
      </w:pPr>
    </w:p>
    <w:p w:rsidR="00383844" w:rsidRDefault="00383844" w:rsidP="005C60A5">
      <w:pPr>
        <w:spacing w:line="360" w:lineRule="auto"/>
        <w:jc w:val="both"/>
        <w:rPr>
          <w:b/>
          <w:sz w:val="24"/>
          <w:szCs w:val="28"/>
        </w:rPr>
      </w:pPr>
    </w:p>
    <w:p w:rsidR="00024D5E" w:rsidRDefault="008D3D22" w:rsidP="005C60A5">
      <w:pPr>
        <w:pStyle w:val="ListParagraph"/>
        <w:numPr>
          <w:ilvl w:val="0"/>
          <w:numId w:val="41"/>
        </w:numPr>
        <w:spacing w:line="360" w:lineRule="auto"/>
        <w:jc w:val="both"/>
        <w:rPr>
          <w:b/>
          <w:sz w:val="24"/>
          <w:szCs w:val="28"/>
        </w:rPr>
      </w:pPr>
      <w:r w:rsidRPr="00D313E3">
        <w:rPr>
          <w:b/>
          <w:sz w:val="24"/>
          <w:szCs w:val="28"/>
        </w:rPr>
        <w:t>Power supply</w:t>
      </w:r>
    </w:p>
    <w:p w:rsidR="00024D5E" w:rsidRDefault="00024D5E" w:rsidP="00024D5E">
      <w:pPr>
        <w:pStyle w:val="ListParagraph"/>
        <w:spacing w:line="360" w:lineRule="auto"/>
        <w:ind w:left="775"/>
        <w:jc w:val="both"/>
        <w:rPr>
          <w:b/>
          <w:sz w:val="24"/>
          <w:szCs w:val="28"/>
        </w:rPr>
      </w:pPr>
    </w:p>
    <w:p w:rsidR="008D3D22" w:rsidRPr="00024D5E" w:rsidRDefault="008D3D22" w:rsidP="00024D5E">
      <w:pPr>
        <w:pStyle w:val="ListParagraph"/>
        <w:spacing w:line="360" w:lineRule="auto"/>
        <w:ind w:left="775"/>
        <w:jc w:val="both"/>
        <w:rPr>
          <w:b/>
          <w:sz w:val="24"/>
          <w:szCs w:val="28"/>
        </w:rPr>
      </w:pPr>
      <w:r w:rsidRPr="00024D5E">
        <w:rPr>
          <w:sz w:val="24"/>
          <w:szCs w:val="24"/>
        </w:rPr>
        <w:t>A Raspberry pi 3 is powered by the +5.1V micro USB supply</w:t>
      </w:r>
      <w:r w:rsidR="00465B83" w:rsidRPr="00024D5E">
        <w:rPr>
          <w:sz w:val="24"/>
          <w:szCs w:val="24"/>
        </w:rPr>
        <w:t>.</w:t>
      </w:r>
    </w:p>
    <w:p w:rsidR="00465B83" w:rsidRPr="00DC24EF" w:rsidRDefault="00465B83" w:rsidP="005C60A5">
      <w:pPr>
        <w:spacing w:line="360" w:lineRule="auto"/>
        <w:jc w:val="both"/>
        <w:rPr>
          <w:sz w:val="22"/>
          <w:szCs w:val="24"/>
        </w:rPr>
      </w:pPr>
    </w:p>
    <w:p w:rsidR="00024D5E" w:rsidRDefault="00465B83" w:rsidP="005C60A5">
      <w:pPr>
        <w:pStyle w:val="ListParagraph"/>
        <w:numPr>
          <w:ilvl w:val="0"/>
          <w:numId w:val="41"/>
        </w:numPr>
        <w:spacing w:line="360" w:lineRule="auto"/>
        <w:jc w:val="both"/>
        <w:rPr>
          <w:b/>
          <w:sz w:val="24"/>
          <w:szCs w:val="28"/>
        </w:rPr>
      </w:pPr>
      <w:r w:rsidRPr="00D313E3">
        <w:rPr>
          <w:b/>
          <w:sz w:val="24"/>
          <w:szCs w:val="28"/>
        </w:rPr>
        <w:t>DSI CONNECTOR</w:t>
      </w:r>
    </w:p>
    <w:p w:rsidR="00465B83" w:rsidRPr="00024D5E" w:rsidRDefault="00465B83" w:rsidP="00024D5E">
      <w:pPr>
        <w:pStyle w:val="ListParagraph"/>
        <w:spacing w:line="360" w:lineRule="auto"/>
        <w:ind w:left="775"/>
        <w:jc w:val="both"/>
        <w:rPr>
          <w:b/>
          <w:sz w:val="24"/>
          <w:szCs w:val="28"/>
        </w:rPr>
      </w:pPr>
      <w:r w:rsidRPr="00024D5E">
        <w:rPr>
          <w:sz w:val="24"/>
          <w:szCs w:val="24"/>
        </w:rPr>
        <w:t>The Raspberry Pi display is an LCD display which connects to the Raspberry Pi through the DSI connector. In some situations, it allows for the use of both the HDMI and LCD displays at the same time (this requires software support).</w:t>
      </w:r>
    </w:p>
    <w:p w:rsidR="00383844" w:rsidRDefault="00383844" w:rsidP="005C60A5">
      <w:pPr>
        <w:spacing w:line="360" w:lineRule="auto"/>
        <w:jc w:val="both"/>
        <w:rPr>
          <w:sz w:val="24"/>
          <w:szCs w:val="24"/>
        </w:rPr>
      </w:pPr>
    </w:p>
    <w:p w:rsidR="00383844" w:rsidRDefault="00383844" w:rsidP="005C60A5">
      <w:pPr>
        <w:pStyle w:val="Heading2"/>
        <w:shd w:val="clear" w:color="auto" w:fill="FFFFFF"/>
        <w:spacing w:before="300" w:after="150"/>
        <w:ind w:left="0" w:firstLine="0"/>
        <w:jc w:val="both"/>
        <w:rPr>
          <w:rFonts w:ascii="Times New Roman" w:hAnsi="Times New Roman" w:cs="Times New Roman"/>
          <w:i w:val="0"/>
          <w:color w:val="333333"/>
        </w:rPr>
      </w:pPr>
    </w:p>
    <w:p w:rsidR="00DC24EF" w:rsidRPr="00F80683" w:rsidRDefault="00D313E3" w:rsidP="005C60A5">
      <w:pPr>
        <w:pStyle w:val="Heading2"/>
        <w:shd w:val="clear" w:color="auto" w:fill="FFFFFF"/>
        <w:spacing w:before="300" w:after="150" w:line="360" w:lineRule="auto"/>
        <w:ind w:left="0" w:firstLine="0"/>
        <w:jc w:val="both"/>
        <w:rPr>
          <w:rFonts w:ascii="Times New Roman" w:hAnsi="Times New Roman" w:cs="Times New Roman"/>
          <w:i w:val="0"/>
          <w:color w:val="333333"/>
        </w:rPr>
      </w:pPr>
      <w:r>
        <w:rPr>
          <w:rFonts w:ascii="Times New Roman" w:hAnsi="Times New Roman" w:cs="Times New Roman"/>
          <w:i w:val="0"/>
          <w:color w:val="333333"/>
        </w:rPr>
        <w:t>2.3</w:t>
      </w:r>
      <w:r w:rsidR="00EE6A8C">
        <w:rPr>
          <w:rFonts w:ascii="Times New Roman" w:hAnsi="Times New Roman" w:cs="Times New Roman"/>
          <w:i w:val="0"/>
          <w:color w:val="333333"/>
        </w:rPr>
        <w:t xml:space="preserve"> </w:t>
      </w:r>
      <w:r w:rsidR="00DC24EF" w:rsidRPr="00F80683">
        <w:rPr>
          <w:rFonts w:ascii="Times New Roman" w:hAnsi="Times New Roman" w:cs="Times New Roman"/>
          <w:i w:val="0"/>
          <w:color w:val="333333"/>
        </w:rPr>
        <w:t>USB chip</w:t>
      </w:r>
    </w:p>
    <w:p w:rsidR="007B5E3F" w:rsidRPr="00EE6A8C" w:rsidRDefault="00DC24EF" w:rsidP="005C60A5">
      <w:pPr>
        <w:pStyle w:val="NormalWeb"/>
        <w:shd w:val="clear" w:color="auto" w:fill="FFFFFF"/>
        <w:spacing w:before="0" w:beforeAutospacing="0" w:after="150" w:afterAutospacing="0" w:line="360" w:lineRule="auto"/>
        <w:jc w:val="both"/>
        <w:rPr>
          <w:color w:val="333333"/>
        </w:rPr>
      </w:pPr>
      <w:r w:rsidRPr="00EE6A8C">
        <w:rPr>
          <w:color w:val="333333"/>
        </w:rPr>
        <w:t xml:space="preserve">The Raspberry Pi 3 shares the same SMSC LAN9514 chip as its predecessor, the Raspberry Pi 2, adding 10/100 Ethernet connectivity and four USB channels to the board. As before, the SMSC chip connects to the </w:t>
      </w:r>
      <w:proofErr w:type="spellStart"/>
      <w:r w:rsidRPr="00EE6A8C">
        <w:rPr>
          <w:color w:val="333333"/>
        </w:rPr>
        <w:t>SoC</w:t>
      </w:r>
      <w:proofErr w:type="spellEnd"/>
      <w:r w:rsidRPr="00EE6A8C">
        <w:rPr>
          <w:color w:val="333333"/>
        </w:rPr>
        <w:t xml:space="preserve"> via a single USB channel, acting as a USB-to-Ethernet adapto</w:t>
      </w:r>
      <w:r w:rsidR="00383844" w:rsidRPr="00EE6A8C">
        <w:rPr>
          <w:color w:val="333333"/>
        </w:rPr>
        <w:t>r and USB hub</w:t>
      </w:r>
    </w:p>
    <w:p w:rsidR="007B5E3F" w:rsidRDefault="007B5E3F" w:rsidP="005C60A5">
      <w:pPr>
        <w:spacing w:line="360" w:lineRule="auto"/>
        <w:ind w:right="98"/>
        <w:jc w:val="both"/>
        <w:rPr>
          <w:sz w:val="24"/>
          <w:szCs w:val="24"/>
        </w:rPr>
      </w:pPr>
    </w:p>
    <w:p w:rsidR="007B5E3F" w:rsidRDefault="007B5E3F" w:rsidP="005C60A5">
      <w:pPr>
        <w:spacing w:line="360" w:lineRule="auto"/>
        <w:ind w:right="98"/>
        <w:jc w:val="both"/>
        <w:rPr>
          <w:sz w:val="24"/>
          <w:szCs w:val="24"/>
        </w:rPr>
      </w:pPr>
    </w:p>
    <w:p w:rsidR="005E6A9B" w:rsidRDefault="000A2B0B" w:rsidP="005C60A5">
      <w:pPr>
        <w:keepNext/>
        <w:spacing w:line="360" w:lineRule="auto"/>
        <w:ind w:right="98"/>
        <w:jc w:val="both"/>
      </w:pPr>
      <w:r>
        <w:rPr>
          <w:noProof/>
          <w:sz w:val="24"/>
          <w:szCs w:val="24"/>
        </w:rPr>
        <w:drawing>
          <wp:inline distT="0" distB="0" distL="0" distR="0">
            <wp:extent cx="5635487" cy="50447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hipspec.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4431" cy="5043805"/>
                    </a:xfrm>
                    <a:prstGeom prst="rect">
                      <a:avLst/>
                    </a:prstGeom>
                  </pic:spPr>
                </pic:pic>
              </a:graphicData>
            </a:graphic>
          </wp:inline>
        </w:drawing>
      </w:r>
    </w:p>
    <w:p w:rsidR="007B5E3F" w:rsidRDefault="00383844" w:rsidP="005C60A5">
      <w:pPr>
        <w:pStyle w:val="Caption"/>
        <w:jc w:val="both"/>
        <w:rPr>
          <w:sz w:val="24"/>
          <w:szCs w:val="24"/>
        </w:rPr>
      </w:pPr>
      <w:r>
        <w:t xml:space="preserve">Figure </w:t>
      </w:r>
      <w:fldSimple w:instr=" SEQ Figure \* ARABIC ">
        <w:r w:rsidR="006B2A78">
          <w:rPr>
            <w:noProof/>
          </w:rPr>
          <w:t>2</w:t>
        </w:r>
      </w:fldSimple>
    </w:p>
    <w:p w:rsidR="00383844" w:rsidRDefault="00383844" w:rsidP="005C60A5">
      <w:pPr>
        <w:spacing w:line="360" w:lineRule="auto"/>
        <w:ind w:right="98"/>
        <w:jc w:val="both"/>
        <w:rPr>
          <w:sz w:val="24"/>
          <w:szCs w:val="24"/>
        </w:rPr>
        <w:sectPr w:rsidR="00383844" w:rsidSect="00522550">
          <w:pgSz w:w="12240" w:h="15840"/>
          <w:pgMar w:top="820" w:right="1300" w:bottom="280" w:left="1660" w:header="633" w:footer="1241" w:gutter="0"/>
          <w:cols w:space="720"/>
        </w:sectPr>
      </w:pPr>
    </w:p>
    <w:p w:rsidR="008D3D22" w:rsidRDefault="008D3D22" w:rsidP="005C60A5">
      <w:pPr>
        <w:spacing w:before="8" w:line="180" w:lineRule="exact"/>
        <w:jc w:val="both"/>
        <w:rPr>
          <w:sz w:val="18"/>
          <w:szCs w:val="18"/>
        </w:rPr>
      </w:pPr>
    </w:p>
    <w:p w:rsidR="00A74BD5" w:rsidRPr="00A74BD5" w:rsidRDefault="00D313E3" w:rsidP="005C60A5">
      <w:pPr>
        <w:pStyle w:val="Heading2"/>
        <w:shd w:val="clear" w:color="auto" w:fill="FFFFFF"/>
        <w:spacing w:before="300" w:after="150" w:line="360" w:lineRule="auto"/>
        <w:ind w:left="0" w:firstLine="0"/>
        <w:jc w:val="both"/>
        <w:rPr>
          <w:rFonts w:ascii="Arial" w:hAnsi="Arial" w:cs="Arial"/>
          <w:i w:val="0"/>
          <w:color w:val="333333"/>
        </w:rPr>
      </w:pPr>
      <w:r>
        <w:rPr>
          <w:rFonts w:ascii="Arial" w:hAnsi="Arial" w:cs="Arial"/>
          <w:i w:val="0"/>
          <w:color w:val="333333"/>
        </w:rPr>
        <w:t>2.</w:t>
      </w:r>
      <w:r w:rsidR="00A74BD5">
        <w:rPr>
          <w:rFonts w:ascii="Arial" w:hAnsi="Arial" w:cs="Arial"/>
          <w:i w:val="0"/>
          <w:color w:val="333333"/>
        </w:rPr>
        <w:t>4</w:t>
      </w:r>
      <w:r w:rsidR="00860A50">
        <w:rPr>
          <w:rFonts w:ascii="Arial" w:hAnsi="Arial" w:cs="Arial"/>
          <w:i w:val="0"/>
          <w:color w:val="333333"/>
        </w:rPr>
        <w:t xml:space="preserve"> </w:t>
      </w:r>
      <w:r w:rsidR="00A74BD5" w:rsidRPr="00EE6A8C">
        <w:rPr>
          <w:rFonts w:ascii="Times New Roman" w:hAnsi="Times New Roman" w:cs="Times New Roman"/>
          <w:i w:val="0"/>
          <w:color w:val="333333"/>
        </w:rPr>
        <w:t>Antenna</w:t>
      </w:r>
    </w:p>
    <w:p w:rsidR="00A74BD5" w:rsidRPr="00EE6A8C" w:rsidRDefault="00A74BD5" w:rsidP="005C60A5">
      <w:pPr>
        <w:pStyle w:val="NormalWeb"/>
        <w:shd w:val="clear" w:color="auto" w:fill="FFFFFF"/>
        <w:spacing w:before="0" w:beforeAutospacing="0" w:after="150" w:afterAutospacing="0" w:line="360" w:lineRule="auto"/>
        <w:jc w:val="both"/>
        <w:rPr>
          <w:color w:val="333333"/>
        </w:rPr>
      </w:pPr>
      <w:r w:rsidRPr="00EE6A8C">
        <w:rPr>
          <w:color w:val="333333"/>
        </w:rPr>
        <w:t>There’s no need to connect an external antenna to the Raspberry Pi 3. Its radios are connected to this chip antenna soldered directly to the board, in order to keep the size of the device to a minimum. Despite its diminutive stature, this antenna should be more than capable of picking up wireless LAN and Bluetooth signals – even through walls.</w:t>
      </w:r>
    </w:p>
    <w:p w:rsidR="00A74BD5" w:rsidRDefault="00A74BD5" w:rsidP="005C60A5">
      <w:pPr>
        <w:spacing w:before="8" w:line="180" w:lineRule="exact"/>
        <w:jc w:val="both"/>
        <w:rPr>
          <w:sz w:val="18"/>
          <w:szCs w:val="18"/>
        </w:rPr>
      </w:pPr>
    </w:p>
    <w:p w:rsidR="00CF12E2" w:rsidRDefault="00CF12E2" w:rsidP="005C60A5">
      <w:pPr>
        <w:keepNext/>
        <w:jc w:val="both"/>
      </w:pPr>
      <w:r>
        <w:rPr>
          <w:noProof/>
          <w:sz w:val="18"/>
          <w:szCs w:val="18"/>
        </w:rPr>
        <w:drawing>
          <wp:inline distT="0" distB="0" distL="0" distR="0">
            <wp:extent cx="5635487" cy="446266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naspec.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46052" cy="4471035"/>
                    </a:xfrm>
                    <a:prstGeom prst="rect">
                      <a:avLst/>
                    </a:prstGeom>
                  </pic:spPr>
                </pic:pic>
              </a:graphicData>
            </a:graphic>
          </wp:inline>
        </w:drawing>
      </w:r>
    </w:p>
    <w:p w:rsidR="00CF12E2" w:rsidRDefault="00522D38" w:rsidP="005C60A5">
      <w:pPr>
        <w:pStyle w:val="Caption"/>
        <w:jc w:val="both"/>
      </w:pPr>
      <w:r>
        <w:t>Figure 3</w:t>
      </w:r>
    </w:p>
    <w:p w:rsidR="008D3D22" w:rsidRDefault="008D3D22" w:rsidP="005C60A5">
      <w:pPr>
        <w:jc w:val="both"/>
        <w:rPr>
          <w:sz w:val="18"/>
          <w:szCs w:val="18"/>
        </w:rPr>
      </w:pPr>
      <w:r>
        <w:rPr>
          <w:sz w:val="18"/>
          <w:szCs w:val="18"/>
        </w:rPr>
        <w:br w:type="page"/>
      </w:r>
    </w:p>
    <w:p w:rsidR="008D3D22" w:rsidRDefault="008D3D22" w:rsidP="005C60A5">
      <w:pPr>
        <w:spacing w:before="8" w:line="180" w:lineRule="exact"/>
        <w:jc w:val="both"/>
        <w:rPr>
          <w:sz w:val="18"/>
          <w:szCs w:val="18"/>
        </w:rPr>
      </w:pPr>
    </w:p>
    <w:p w:rsidR="00705DA5" w:rsidRPr="00EE6A8C" w:rsidRDefault="00D313E3" w:rsidP="005C60A5">
      <w:pPr>
        <w:pStyle w:val="Heading2"/>
        <w:shd w:val="clear" w:color="auto" w:fill="FFFFFF"/>
        <w:spacing w:before="300" w:after="150" w:line="360" w:lineRule="auto"/>
        <w:ind w:left="0" w:firstLine="0"/>
        <w:jc w:val="both"/>
        <w:rPr>
          <w:rFonts w:ascii="Times New Roman" w:hAnsi="Times New Roman" w:cs="Times New Roman"/>
          <w:i w:val="0"/>
          <w:color w:val="333333"/>
        </w:rPr>
      </w:pPr>
      <w:r w:rsidRPr="00EE6A8C">
        <w:rPr>
          <w:rFonts w:ascii="Times New Roman" w:hAnsi="Times New Roman" w:cs="Times New Roman"/>
          <w:i w:val="0"/>
          <w:color w:val="333333"/>
        </w:rPr>
        <w:t>2.</w:t>
      </w:r>
      <w:r w:rsidR="00705DA5" w:rsidRPr="00EE6A8C">
        <w:rPr>
          <w:rFonts w:ascii="Times New Roman" w:hAnsi="Times New Roman" w:cs="Times New Roman"/>
          <w:i w:val="0"/>
          <w:color w:val="333333"/>
        </w:rPr>
        <w:t xml:space="preserve">5 </w:t>
      </w:r>
      <w:proofErr w:type="spellStart"/>
      <w:r w:rsidR="00705DA5" w:rsidRPr="00EE6A8C">
        <w:rPr>
          <w:rFonts w:ascii="Times New Roman" w:hAnsi="Times New Roman" w:cs="Times New Roman"/>
          <w:i w:val="0"/>
          <w:color w:val="333333"/>
        </w:rPr>
        <w:t>SoC</w:t>
      </w:r>
      <w:proofErr w:type="spellEnd"/>
    </w:p>
    <w:p w:rsidR="00705DA5" w:rsidRPr="00EE6A8C" w:rsidRDefault="00705DA5" w:rsidP="005C60A5">
      <w:pPr>
        <w:pStyle w:val="NormalWeb"/>
        <w:shd w:val="clear" w:color="auto" w:fill="FFFFFF"/>
        <w:spacing w:before="0" w:beforeAutospacing="0" w:after="150" w:afterAutospacing="0" w:line="360" w:lineRule="auto"/>
        <w:jc w:val="both"/>
        <w:rPr>
          <w:color w:val="333333"/>
        </w:rPr>
      </w:pPr>
      <w:r w:rsidRPr="00EE6A8C">
        <w:rPr>
          <w:color w:val="333333"/>
        </w:rPr>
        <w:t>Built specifically for the new Pi 3, the Broadcom BCM2837 system-on-chip (</w:t>
      </w:r>
      <w:proofErr w:type="spellStart"/>
      <w:r w:rsidRPr="00EE6A8C">
        <w:rPr>
          <w:color w:val="333333"/>
        </w:rPr>
        <w:t>SoC</w:t>
      </w:r>
      <w:proofErr w:type="spellEnd"/>
      <w:r w:rsidRPr="00EE6A8C">
        <w:rPr>
          <w:color w:val="333333"/>
        </w:rPr>
        <w:t xml:space="preserve">) includes four high-performance ARM Cortex-A53 processing cores running at 1.2GHz with 32kB Level 1 and 512kB Level 2 cache memory, a </w:t>
      </w:r>
      <w:proofErr w:type="spellStart"/>
      <w:r w:rsidRPr="00EE6A8C">
        <w:rPr>
          <w:color w:val="333333"/>
        </w:rPr>
        <w:t>VideoCore</w:t>
      </w:r>
      <w:proofErr w:type="spellEnd"/>
      <w:r w:rsidRPr="00EE6A8C">
        <w:rPr>
          <w:color w:val="333333"/>
        </w:rPr>
        <w:t xml:space="preserve"> IV graphics processor, and is linked to a 1GB LPDDR2 memory module on the rear of the board.</w:t>
      </w:r>
    </w:p>
    <w:p w:rsidR="009827A2" w:rsidRDefault="009827A2" w:rsidP="005C60A5">
      <w:pPr>
        <w:pStyle w:val="NormalWeb"/>
        <w:shd w:val="clear" w:color="auto" w:fill="FFFFFF"/>
        <w:spacing w:before="0" w:beforeAutospacing="0" w:after="150" w:afterAutospacing="0" w:line="360" w:lineRule="auto"/>
        <w:jc w:val="both"/>
        <w:rPr>
          <w:rFonts w:ascii="Arial" w:hAnsi="Arial" w:cs="Arial"/>
          <w:color w:val="333333"/>
        </w:rPr>
      </w:pPr>
    </w:p>
    <w:p w:rsidR="00D96BE0" w:rsidRDefault="009827A2" w:rsidP="005C60A5">
      <w:pPr>
        <w:keepNext/>
        <w:jc w:val="both"/>
      </w:pPr>
      <w:r>
        <w:rPr>
          <w:noProof/>
          <w:sz w:val="18"/>
          <w:szCs w:val="18"/>
        </w:rPr>
        <w:drawing>
          <wp:inline distT="0" distB="0" distL="0" distR="0">
            <wp:extent cx="5943600" cy="384644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spec.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6573" cy="3848367"/>
                    </a:xfrm>
                    <a:prstGeom prst="rect">
                      <a:avLst/>
                    </a:prstGeom>
                  </pic:spPr>
                </pic:pic>
              </a:graphicData>
            </a:graphic>
          </wp:inline>
        </w:drawing>
      </w:r>
    </w:p>
    <w:p w:rsidR="00D96BE0" w:rsidRDefault="00285096" w:rsidP="005C60A5">
      <w:pPr>
        <w:pStyle w:val="Caption"/>
        <w:jc w:val="both"/>
      </w:pPr>
      <w:r>
        <w:t>Figure 4</w:t>
      </w:r>
    </w:p>
    <w:p w:rsidR="008D3D22" w:rsidRDefault="008D3D22" w:rsidP="005C60A5">
      <w:pPr>
        <w:jc w:val="both"/>
        <w:rPr>
          <w:sz w:val="18"/>
          <w:szCs w:val="18"/>
        </w:rPr>
      </w:pPr>
      <w:r>
        <w:rPr>
          <w:sz w:val="18"/>
          <w:szCs w:val="18"/>
        </w:rPr>
        <w:br w:type="page"/>
      </w:r>
    </w:p>
    <w:p w:rsidR="008D3D22" w:rsidRDefault="008D3D22" w:rsidP="005C60A5">
      <w:pPr>
        <w:spacing w:before="8" w:line="180" w:lineRule="exact"/>
        <w:jc w:val="both"/>
        <w:rPr>
          <w:sz w:val="18"/>
          <w:szCs w:val="18"/>
        </w:rPr>
      </w:pPr>
    </w:p>
    <w:p w:rsidR="00FB7FF2" w:rsidRPr="00FB7FF2" w:rsidRDefault="00D313E3" w:rsidP="005C60A5">
      <w:pPr>
        <w:pStyle w:val="Heading2"/>
        <w:shd w:val="clear" w:color="auto" w:fill="FFFFFF"/>
        <w:spacing w:before="300" w:after="150" w:line="360" w:lineRule="auto"/>
        <w:ind w:left="0" w:firstLine="0"/>
        <w:jc w:val="both"/>
        <w:rPr>
          <w:rFonts w:ascii="Arial" w:hAnsi="Arial" w:cs="Arial"/>
          <w:i w:val="0"/>
          <w:color w:val="333333"/>
        </w:rPr>
      </w:pPr>
      <w:r>
        <w:rPr>
          <w:rFonts w:ascii="Arial" w:hAnsi="Arial" w:cs="Arial"/>
          <w:i w:val="0"/>
          <w:color w:val="333333"/>
        </w:rPr>
        <w:t>2.</w:t>
      </w:r>
      <w:r w:rsidR="00FB7FF2">
        <w:rPr>
          <w:rFonts w:ascii="Arial" w:hAnsi="Arial" w:cs="Arial"/>
          <w:i w:val="0"/>
          <w:color w:val="333333"/>
        </w:rPr>
        <w:t xml:space="preserve">6 </w:t>
      </w:r>
      <w:r w:rsidR="00FB7FF2" w:rsidRPr="00EE6A8C">
        <w:rPr>
          <w:rFonts w:ascii="Times New Roman" w:hAnsi="Times New Roman" w:cs="Times New Roman"/>
          <w:i w:val="0"/>
          <w:color w:val="333333"/>
        </w:rPr>
        <w:t>GPIO</w:t>
      </w:r>
    </w:p>
    <w:p w:rsidR="00FB7FF2" w:rsidRPr="00EE6A8C" w:rsidRDefault="00FB7FF2" w:rsidP="005C60A5">
      <w:pPr>
        <w:pStyle w:val="NormalWeb"/>
        <w:shd w:val="clear" w:color="auto" w:fill="FFFFFF"/>
        <w:spacing w:before="0" w:beforeAutospacing="0" w:after="150" w:afterAutospacing="0" w:line="360" w:lineRule="auto"/>
        <w:jc w:val="both"/>
        <w:rPr>
          <w:color w:val="333333"/>
        </w:rPr>
      </w:pPr>
      <w:r w:rsidRPr="00EE6A8C">
        <w:rPr>
          <w:color w:val="333333"/>
        </w:rPr>
        <w:t xml:space="preserve">The Raspberry Pi 3 features the same 40-pin general-purpose input-output (GPIO) header as all the </w:t>
      </w:r>
      <w:proofErr w:type="spellStart"/>
      <w:r w:rsidRPr="00EE6A8C">
        <w:rPr>
          <w:color w:val="333333"/>
        </w:rPr>
        <w:t>Pis</w:t>
      </w:r>
      <w:proofErr w:type="spellEnd"/>
      <w:r w:rsidRPr="00EE6A8C">
        <w:rPr>
          <w:color w:val="333333"/>
        </w:rPr>
        <w:t xml:space="preserve"> going back to the Model B+ and Model A+. Any existing GPIO hardware will work without modification; the only change is a switch to which UART is exposed on the GPIO’s pins, but that’s handled internally by the operating system.</w:t>
      </w:r>
    </w:p>
    <w:p w:rsidR="00FB7FF2" w:rsidRDefault="00FB7FF2" w:rsidP="005C60A5">
      <w:pPr>
        <w:pStyle w:val="NormalWeb"/>
        <w:shd w:val="clear" w:color="auto" w:fill="FFFFFF"/>
        <w:spacing w:before="0" w:beforeAutospacing="0" w:after="150" w:afterAutospacing="0" w:line="360" w:lineRule="auto"/>
        <w:jc w:val="both"/>
        <w:rPr>
          <w:rFonts w:ascii="Arial" w:hAnsi="Arial" w:cs="Arial"/>
          <w:color w:val="333333"/>
        </w:rPr>
      </w:pPr>
    </w:p>
    <w:p w:rsidR="00FB7FF2" w:rsidRDefault="00FB7FF2" w:rsidP="005C60A5">
      <w:pPr>
        <w:spacing w:before="8" w:line="180" w:lineRule="exact"/>
        <w:jc w:val="both"/>
        <w:rPr>
          <w:sz w:val="18"/>
          <w:szCs w:val="18"/>
        </w:rPr>
      </w:pPr>
    </w:p>
    <w:p w:rsidR="00FB7FF2" w:rsidRDefault="00FB7FF2" w:rsidP="005C60A5">
      <w:pPr>
        <w:keepNext/>
        <w:jc w:val="both"/>
      </w:pPr>
      <w:r>
        <w:rPr>
          <w:noProof/>
          <w:sz w:val="18"/>
          <w:szCs w:val="18"/>
        </w:rPr>
        <w:drawing>
          <wp:inline distT="0" distB="0" distL="0" distR="0">
            <wp:extent cx="5883965" cy="4124739"/>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spec.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92800" cy="4130933"/>
                    </a:xfrm>
                    <a:prstGeom prst="rect">
                      <a:avLst/>
                    </a:prstGeom>
                  </pic:spPr>
                </pic:pic>
              </a:graphicData>
            </a:graphic>
          </wp:inline>
        </w:drawing>
      </w:r>
    </w:p>
    <w:p w:rsidR="00FB7FF2" w:rsidRDefault="00560F93" w:rsidP="005C60A5">
      <w:pPr>
        <w:pStyle w:val="Caption"/>
        <w:jc w:val="both"/>
      </w:pPr>
      <w:r>
        <w:t>Figure 5</w:t>
      </w:r>
    </w:p>
    <w:p w:rsidR="008D3D22" w:rsidRDefault="008D3D22" w:rsidP="005C60A5">
      <w:pPr>
        <w:jc w:val="both"/>
        <w:rPr>
          <w:sz w:val="18"/>
          <w:szCs w:val="18"/>
        </w:rPr>
      </w:pPr>
      <w:r>
        <w:rPr>
          <w:sz w:val="18"/>
          <w:szCs w:val="18"/>
        </w:rPr>
        <w:br w:type="page"/>
      </w:r>
    </w:p>
    <w:p w:rsidR="008D3D22" w:rsidRDefault="008D3D22" w:rsidP="005C60A5">
      <w:pPr>
        <w:spacing w:before="8" w:line="360" w:lineRule="auto"/>
        <w:jc w:val="both"/>
        <w:rPr>
          <w:sz w:val="18"/>
          <w:szCs w:val="18"/>
        </w:rPr>
      </w:pPr>
    </w:p>
    <w:p w:rsidR="00603094" w:rsidRPr="00603094" w:rsidRDefault="00603094" w:rsidP="005C60A5">
      <w:pPr>
        <w:spacing w:line="360" w:lineRule="auto"/>
        <w:jc w:val="both"/>
        <w:rPr>
          <w:b/>
          <w:sz w:val="28"/>
          <w:szCs w:val="28"/>
        </w:rPr>
      </w:pPr>
    </w:p>
    <w:p w:rsidR="00603094" w:rsidRDefault="00D313E3" w:rsidP="005C60A5">
      <w:pPr>
        <w:spacing w:line="360" w:lineRule="auto"/>
        <w:jc w:val="both"/>
        <w:rPr>
          <w:b/>
          <w:sz w:val="28"/>
          <w:szCs w:val="28"/>
        </w:rPr>
      </w:pPr>
      <w:r>
        <w:rPr>
          <w:b/>
          <w:sz w:val="28"/>
          <w:szCs w:val="28"/>
        </w:rPr>
        <w:t>2.</w:t>
      </w:r>
      <w:r w:rsidR="00603094">
        <w:rPr>
          <w:b/>
          <w:sz w:val="28"/>
          <w:szCs w:val="28"/>
        </w:rPr>
        <w:t xml:space="preserve">7 </w:t>
      </w:r>
      <w:r w:rsidR="00603094" w:rsidRPr="00603094">
        <w:rPr>
          <w:b/>
          <w:sz w:val="28"/>
          <w:szCs w:val="28"/>
        </w:rPr>
        <w:t>Wireless radio</w:t>
      </w:r>
    </w:p>
    <w:p w:rsidR="00603094" w:rsidRDefault="00603094" w:rsidP="005C60A5">
      <w:pPr>
        <w:spacing w:line="360" w:lineRule="auto"/>
        <w:jc w:val="both"/>
        <w:rPr>
          <w:b/>
          <w:sz w:val="28"/>
          <w:szCs w:val="28"/>
        </w:rPr>
      </w:pPr>
    </w:p>
    <w:p w:rsidR="00603094" w:rsidRPr="00603094" w:rsidRDefault="00603094" w:rsidP="005C60A5">
      <w:pPr>
        <w:pStyle w:val="NormalWeb"/>
        <w:shd w:val="clear" w:color="auto" w:fill="FFFFFF"/>
        <w:spacing w:before="0" w:beforeAutospacing="0" w:after="150" w:afterAutospacing="0" w:line="360" w:lineRule="auto"/>
        <w:jc w:val="both"/>
        <w:rPr>
          <w:rFonts w:ascii="Arial" w:hAnsi="Arial" w:cs="Arial"/>
          <w:color w:val="333333"/>
          <w:sz w:val="22"/>
        </w:rPr>
      </w:pPr>
      <w:r w:rsidRPr="00603094">
        <w:rPr>
          <w:rFonts w:ascii="Arial" w:hAnsi="Arial" w:cs="Arial"/>
          <w:color w:val="333333"/>
          <w:sz w:val="22"/>
        </w:rPr>
        <w:t>So small, its markings can only be properly seen through a microscope or magnifying glass, the Broadcom BCM43438 chip provides 2.4GHz 802.11n wireless LAN, Bluetooth Low Energy, and Bluetooth 4.1 Classic radio support. Cleverly built directly onto the board to keep costs down, rather than the more common fully qualified module approach, its only unused feature is a disconnected FM radio receiver.</w:t>
      </w:r>
    </w:p>
    <w:p w:rsidR="00603094" w:rsidRDefault="00603094" w:rsidP="005C60A5">
      <w:pPr>
        <w:keepNext/>
        <w:jc w:val="both"/>
      </w:pPr>
      <w:r>
        <w:rPr>
          <w:noProof/>
          <w:sz w:val="18"/>
          <w:szCs w:val="18"/>
        </w:rPr>
        <w:drawing>
          <wp:inline distT="0" distB="0" distL="0" distR="0">
            <wp:extent cx="5892800" cy="4478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spec.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92800" cy="4478655"/>
                    </a:xfrm>
                    <a:prstGeom prst="rect">
                      <a:avLst/>
                    </a:prstGeom>
                  </pic:spPr>
                </pic:pic>
              </a:graphicData>
            </a:graphic>
          </wp:inline>
        </w:drawing>
      </w:r>
    </w:p>
    <w:p w:rsidR="00603094" w:rsidRDefault="00560F93" w:rsidP="005C60A5">
      <w:pPr>
        <w:pStyle w:val="Caption"/>
        <w:jc w:val="both"/>
      </w:pPr>
      <w:r>
        <w:t>Figure 6</w:t>
      </w:r>
    </w:p>
    <w:p w:rsidR="008D3D22" w:rsidRDefault="008D3D22" w:rsidP="005C60A5">
      <w:pPr>
        <w:jc w:val="both"/>
        <w:rPr>
          <w:sz w:val="18"/>
          <w:szCs w:val="18"/>
        </w:rPr>
      </w:pPr>
      <w:r>
        <w:rPr>
          <w:sz w:val="18"/>
          <w:szCs w:val="18"/>
        </w:rPr>
        <w:br w:type="page"/>
      </w:r>
    </w:p>
    <w:p w:rsidR="008D3D22" w:rsidRDefault="008D3D22" w:rsidP="005C60A5">
      <w:pPr>
        <w:spacing w:before="8" w:line="180" w:lineRule="exact"/>
        <w:jc w:val="both"/>
        <w:rPr>
          <w:sz w:val="18"/>
          <w:szCs w:val="18"/>
        </w:rPr>
      </w:pPr>
    </w:p>
    <w:p w:rsidR="005B6F0F" w:rsidRDefault="005B6F0F" w:rsidP="005C60A5">
      <w:pPr>
        <w:spacing w:before="8" w:line="180" w:lineRule="exact"/>
        <w:jc w:val="both"/>
        <w:rPr>
          <w:sz w:val="18"/>
          <w:szCs w:val="18"/>
        </w:rPr>
      </w:pPr>
    </w:p>
    <w:p w:rsidR="00CD1F4A" w:rsidRDefault="00D313E3" w:rsidP="005C60A5">
      <w:pPr>
        <w:spacing w:line="360" w:lineRule="auto"/>
        <w:jc w:val="both"/>
        <w:rPr>
          <w:b/>
          <w:sz w:val="28"/>
          <w:szCs w:val="28"/>
        </w:rPr>
      </w:pPr>
      <w:r>
        <w:rPr>
          <w:b/>
          <w:sz w:val="28"/>
          <w:szCs w:val="28"/>
        </w:rPr>
        <w:t>2.8</w:t>
      </w:r>
      <w:r w:rsidR="00CD1F4A">
        <w:rPr>
          <w:b/>
          <w:sz w:val="28"/>
          <w:szCs w:val="28"/>
        </w:rPr>
        <w:t xml:space="preserve"> GPIO</w:t>
      </w:r>
      <w:r w:rsidR="00CD1F4A" w:rsidRPr="00CD1F4A">
        <w:rPr>
          <w:b/>
          <w:sz w:val="28"/>
          <w:szCs w:val="28"/>
        </w:rPr>
        <w:t xml:space="preserve"> PINS</w:t>
      </w:r>
    </w:p>
    <w:p w:rsidR="00CD1F4A" w:rsidRDefault="00CD1F4A" w:rsidP="005C60A5">
      <w:pPr>
        <w:spacing w:line="360" w:lineRule="auto"/>
        <w:jc w:val="both"/>
        <w:rPr>
          <w:b/>
          <w:sz w:val="28"/>
          <w:szCs w:val="28"/>
        </w:rPr>
      </w:pPr>
    </w:p>
    <w:p w:rsidR="00CD1F4A" w:rsidRDefault="00CD1F4A" w:rsidP="005C60A5">
      <w:pPr>
        <w:spacing w:line="360" w:lineRule="auto"/>
        <w:jc w:val="both"/>
        <w:rPr>
          <w:rFonts w:ascii="Arial" w:hAnsi="Arial" w:cs="Arial"/>
          <w:color w:val="333333"/>
          <w:sz w:val="22"/>
          <w:szCs w:val="24"/>
        </w:rPr>
      </w:pPr>
      <w:r w:rsidRPr="00CD1F4A">
        <w:rPr>
          <w:rFonts w:ascii="Arial" w:hAnsi="Arial" w:cs="Arial"/>
          <w:color w:val="333333"/>
          <w:sz w:val="22"/>
          <w:szCs w:val="24"/>
        </w:rPr>
        <w:t>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w:t>
      </w:r>
    </w:p>
    <w:p w:rsidR="00CF7CB9" w:rsidRDefault="00CF7CB9" w:rsidP="005C60A5">
      <w:pPr>
        <w:spacing w:line="360" w:lineRule="auto"/>
        <w:jc w:val="both"/>
        <w:rPr>
          <w:rFonts w:ascii="Arial" w:hAnsi="Arial" w:cs="Arial"/>
          <w:color w:val="333333"/>
          <w:sz w:val="22"/>
          <w:szCs w:val="24"/>
        </w:rPr>
      </w:pPr>
    </w:p>
    <w:p w:rsidR="00CF7CB9" w:rsidRDefault="00CF7CB9" w:rsidP="005C60A5">
      <w:pPr>
        <w:spacing w:line="360" w:lineRule="auto"/>
        <w:jc w:val="both"/>
        <w:rPr>
          <w:rFonts w:ascii="Arial" w:hAnsi="Arial" w:cs="Arial"/>
          <w:color w:val="333333"/>
          <w:szCs w:val="24"/>
        </w:rPr>
      </w:pPr>
      <w:r w:rsidRPr="005B6F0F">
        <w:rPr>
          <w:rFonts w:ascii="Arial" w:hAnsi="Arial" w:cs="Arial"/>
          <w:color w:val="333333"/>
          <w:szCs w:val="24"/>
        </w:rPr>
        <w:t>Any of the GPIO pins can be designated (in software) as an input or output pin and used for a wide range of purposes.</w:t>
      </w:r>
    </w:p>
    <w:p w:rsidR="005B6F0F" w:rsidRPr="005B6F0F" w:rsidRDefault="005B6F0F" w:rsidP="005C60A5">
      <w:pPr>
        <w:spacing w:line="360" w:lineRule="auto"/>
        <w:jc w:val="both"/>
        <w:rPr>
          <w:rFonts w:ascii="Arial" w:hAnsi="Arial" w:cs="Arial"/>
          <w:color w:val="333333"/>
          <w:sz w:val="28"/>
          <w:szCs w:val="28"/>
        </w:rPr>
      </w:pPr>
    </w:p>
    <w:p w:rsidR="005B6F0F" w:rsidRPr="00D313E3" w:rsidRDefault="005B6F0F" w:rsidP="00D313E3">
      <w:pPr>
        <w:pStyle w:val="ListParagraph"/>
        <w:numPr>
          <w:ilvl w:val="0"/>
          <w:numId w:val="41"/>
        </w:numPr>
        <w:spacing w:line="360" w:lineRule="auto"/>
        <w:jc w:val="both"/>
        <w:rPr>
          <w:b/>
          <w:bCs/>
          <w:iCs/>
          <w:color w:val="333333"/>
          <w:sz w:val="28"/>
          <w:szCs w:val="28"/>
        </w:rPr>
      </w:pPr>
      <w:r w:rsidRPr="00D313E3">
        <w:rPr>
          <w:b/>
          <w:bCs/>
          <w:iCs/>
          <w:color w:val="333333"/>
          <w:sz w:val="28"/>
          <w:szCs w:val="28"/>
        </w:rPr>
        <w:t>voltage</w:t>
      </w:r>
    </w:p>
    <w:p w:rsidR="005B6F0F" w:rsidRPr="00116EE1" w:rsidRDefault="005B6F0F" w:rsidP="005C60A5">
      <w:pPr>
        <w:spacing w:line="360" w:lineRule="auto"/>
        <w:jc w:val="both"/>
        <w:rPr>
          <w:color w:val="333333"/>
          <w:sz w:val="24"/>
          <w:szCs w:val="24"/>
        </w:rPr>
      </w:pPr>
      <w:r w:rsidRPr="00116EE1">
        <w:rPr>
          <w:color w:val="333333"/>
          <w:sz w:val="24"/>
          <w:szCs w:val="24"/>
        </w:rPr>
        <w:t xml:space="preserve">Two 5V pins and two 3V3 pins are present on the board, as well as a number of ground pins (0V), which are </w:t>
      </w:r>
      <w:proofErr w:type="spellStart"/>
      <w:r w:rsidRPr="00116EE1">
        <w:rPr>
          <w:color w:val="333333"/>
          <w:sz w:val="24"/>
          <w:szCs w:val="24"/>
        </w:rPr>
        <w:t>unconfigurable</w:t>
      </w:r>
      <w:proofErr w:type="spellEnd"/>
      <w:r w:rsidRPr="00116EE1">
        <w:rPr>
          <w:color w:val="333333"/>
          <w:sz w:val="24"/>
          <w:szCs w:val="24"/>
        </w:rPr>
        <w:t>. The remaining pins are all general purpose 3V3 pins, meaning outputs are set to 3V3 and inputs are 3V3-tolerant.</w:t>
      </w:r>
    </w:p>
    <w:p w:rsidR="005B6F0F" w:rsidRPr="00116EE1" w:rsidRDefault="005B6F0F" w:rsidP="005C60A5">
      <w:pPr>
        <w:spacing w:line="360" w:lineRule="auto"/>
        <w:jc w:val="both"/>
        <w:rPr>
          <w:color w:val="333333"/>
          <w:sz w:val="24"/>
          <w:szCs w:val="24"/>
        </w:rPr>
      </w:pPr>
    </w:p>
    <w:p w:rsidR="005B6F0F" w:rsidRPr="00D313E3" w:rsidRDefault="005B6F0F" w:rsidP="00D313E3">
      <w:pPr>
        <w:pStyle w:val="ListParagraph"/>
        <w:numPr>
          <w:ilvl w:val="0"/>
          <w:numId w:val="41"/>
        </w:numPr>
        <w:spacing w:line="360" w:lineRule="auto"/>
        <w:jc w:val="both"/>
        <w:rPr>
          <w:b/>
          <w:color w:val="333333"/>
          <w:sz w:val="28"/>
          <w:szCs w:val="28"/>
        </w:rPr>
      </w:pPr>
      <w:r w:rsidRPr="00D313E3">
        <w:rPr>
          <w:b/>
          <w:color w:val="333333"/>
          <w:sz w:val="28"/>
          <w:szCs w:val="28"/>
        </w:rPr>
        <w:t>Outputs</w:t>
      </w:r>
    </w:p>
    <w:p w:rsidR="005B6F0F" w:rsidRPr="00116EE1" w:rsidRDefault="005B6F0F" w:rsidP="005C60A5">
      <w:pPr>
        <w:spacing w:line="360" w:lineRule="auto"/>
        <w:jc w:val="both"/>
        <w:rPr>
          <w:color w:val="333333"/>
          <w:sz w:val="24"/>
          <w:szCs w:val="24"/>
        </w:rPr>
      </w:pPr>
      <w:r w:rsidRPr="00116EE1">
        <w:rPr>
          <w:color w:val="333333"/>
          <w:sz w:val="24"/>
          <w:szCs w:val="24"/>
        </w:rPr>
        <w:t>A GPIO pin designated as an output pin can be set to high (3V3) or low (0V).</w:t>
      </w:r>
    </w:p>
    <w:p w:rsidR="005B6F0F" w:rsidRPr="00116EE1" w:rsidRDefault="005B6F0F" w:rsidP="005C60A5">
      <w:pPr>
        <w:spacing w:line="360" w:lineRule="auto"/>
        <w:jc w:val="both"/>
        <w:rPr>
          <w:color w:val="333333"/>
          <w:sz w:val="24"/>
          <w:szCs w:val="24"/>
        </w:rPr>
      </w:pPr>
      <w:r w:rsidRPr="00116EE1">
        <w:rPr>
          <w:color w:val="333333"/>
          <w:sz w:val="24"/>
          <w:szCs w:val="24"/>
        </w:rPr>
        <w:t>Inputs</w:t>
      </w:r>
    </w:p>
    <w:p w:rsidR="005B6F0F" w:rsidRPr="00116EE1" w:rsidRDefault="005B6F0F" w:rsidP="005C60A5">
      <w:pPr>
        <w:spacing w:line="360" w:lineRule="auto"/>
        <w:jc w:val="both"/>
        <w:rPr>
          <w:color w:val="333333"/>
          <w:sz w:val="24"/>
          <w:szCs w:val="24"/>
        </w:rPr>
      </w:pPr>
      <w:r w:rsidRPr="00116EE1">
        <w:rPr>
          <w:color w:val="333333"/>
          <w:sz w:val="24"/>
          <w:szCs w:val="24"/>
        </w:rPr>
        <w:t>A GPIO pin designated as an input pin can be read as high (3V3) or low (0V). This is made easier with the use of internal pull-up or pull-down resistors. Pins GPIO2 and GPIO3 have fixed pull-up resistors, but for other pins this can be configured in software.</w:t>
      </w:r>
    </w:p>
    <w:p w:rsidR="005B6F0F" w:rsidRPr="00116EE1" w:rsidRDefault="005B6F0F" w:rsidP="005C60A5">
      <w:pPr>
        <w:spacing w:line="360" w:lineRule="auto"/>
        <w:jc w:val="both"/>
        <w:rPr>
          <w:color w:val="333333"/>
          <w:sz w:val="24"/>
          <w:szCs w:val="24"/>
        </w:rPr>
      </w:pPr>
    </w:p>
    <w:p w:rsidR="005B6F0F" w:rsidRPr="00D313E3" w:rsidRDefault="005B6F0F" w:rsidP="00D313E3">
      <w:pPr>
        <w:pStyle w:val="ListParagraph"/>
        <w:numPr>
          <w:ilvl w:val="0"/>
          <w:numId w:val="41"/>
        </w:numPr>
        <w:spacing w:line="360" w:lineRule="auto"/>
        <w:jc w:val="both"/>
        <w:rPr>
          <w:b/>
          <w:color w:val="333333"/>
          <w:sz w:val="24"/>
          <w:szCs w:val="24"/>
        </w:rPr>
      </w:pPr>
      <w:r w:rsidRPr="00D313E3">
        <w:rPr>
          <w:b/>
          <w:color w:val="333333"/>
          <w:sz w:val="24"/>
          <w:szCs w:val="24"/>
        </w:rPr>
        <w:t>More</w:t>
      </w:r>
    </w:p>
    <w:p w:rsidR="005B6F0F" w:rsidRPr="00116EE1" w:rsidRDefault="005B6F0F" w:rsidP="005C60A5">
      <w:pPr>
        <w:spacing w:line="360" w:lineRule="auto"/>
        <w:jc w:val="both"/>
        <w:rPr>
          <w:color w:val="333333"/>
          <w:sz w:val="24"/>
          <w:szCs w:val="24"/>
        </w:rPr>
      </w:pPr>
      <w:r w:rsidRPr="00116EE1">
        <w:rPr>
          <w:color w:val="333333"/>
          <w:sz w:val="24"/>
          <w:szCs w:val="24"/>
        </w:rPr>
        <w:t>As well as simple input and output devices, the GPIO pins can be used with a variety of alternative functions, some are available on all pins, others on specific pins.</w:t>
      </w:r>
    </w:p>
    <w:p w:rsidR="005B6F0F" w:rsidRPr="00116EE1" w:rsidRDefault="005B6F0F" w:rsidP="005C60A5">
      <w:pPr>
        <w:spacing w:line="360" w:lineRule="auto"/>
        <w:jc w:val="both"/>
        <w:rPr>
          <w:color w:val="333333"/>
          <w:sz w:val="24"/>
          <w:szCs w:val="24"/>
        </w:rPr>
      </w:pPr>
      <w:r w:rsidRPr="00116EE1">
        <w:rPr>
          <w:color w:val="333333"/>
          <w:sz w:val="24"/>
          <w:szCs w:val="24"/>
        </w:rPr>
        <w:t>PWM (pulse-width modulation)</w:t>
      </w:r>
    </w:p>
    <w:p w:rsidR="005B6F0F" w:rsidRPr="00116EE1" w:rsidRDefault="005B6F0F" w:rsidP="005C60A5">
      <w:pPr>
        <w:spacing w:line="360" w:lineRule="auto"/>
        <w:jc w:val="both"/>
        <w:rPr>
          <w:color w:val="333333"/>
          <w:sz w:val="24"/>
          <w:szCs w:val="24"/>
        </w:rPr>
      </w:pPr>
      <w:r w:rsidRPr="00116EE1">
        <w:rPr>
          <w:color w:val="333333"/>
          <w:sz w:val="24"/>
          <w:szCs w:val="24"/>
        </w:rPr>
        <w:t>Software PWM available on all pins</w:t>
      </w:r>
    </w:p>
    <w:p w:rsidR="005B6F0F" w:rsidRPr="00116EE1" w:rsidRDefault="005B6F0F" w:rsidP="005C60A5">
      <w:pPr>
        <w:spacing w:line="360" w:lineRule="auto"/>
        <w:jc w:val="both"/>
        <w:rPr>
          <w:color w:val="333333"/>
          <w:sz w:val="24"/>
          <w:szCs w:val="24"/>
        </w:rPr>
      </w:pPr>
      <w:r w:rsidRPr="00116EE1">
        <w:rPr>
          <w:color w:val="333333"/>
          <w:sz w:val="24"/>
          <w:szCs w:val="24"/>
        </w:rPr>
        <w:t>Hardware PWM available on GPIO12, GPIO13, GPIO18, GPIO19</w:t>
      </w:r>
    </w:p>
    <w:p w:rsidR="005B6F0F" w:rsidRPr="00116EE1" w:rsidRDefault="005B6F0F" w:rsidP="005C60A5">
      <w:pPr>
        <w:spacing w:line="360" w:lineRule="auto"/>
        <w:jc w:val="both"/>
        <w:rPr>
          <w:color w:val="333333"/>
          <w:sz w:val="24"/>
          <w:szCs w:val="24"/>
        </w:rPr>
      </w:pPr>
    </w:p>
    <w:p w:rsidR="005B6F0F" w:rsidRPr="00061D0A" w:rsidRDefault="005B6F0F" w:rsidP="00061D0A">
      <w:pPr>
        <w:pStyle w:val="ListParagraph"/>
        <w:numPr>
          <w:ilvl w:val="0"/>
          <w:numId w:val="41"/>
        </w:numPr>
        <w:spacing w:line="360" w:lineRule="auto"/>
        <w:jc w:val="both"/>
        <w:rPr>
          <w:b/>
          <w:color w:val="333333"/>
          <w:sz w:val="28"/>
          <w:szCs w:val="24"/>
        </w:rPr>
      </w:pPr>
      <w:r w:rsidRPr="00061D0A">
        <w:rPr>
          <w:b/>
          <w:color w:val="333333"/>
          <w:sz w:val="28"/>
          <w:szCs w:val="24"/>
        </w:rPr>
        <w:lastRenderedPageBreak/>
        <w:t>SPI</w:t>
      </w:r>
    </w:p>
    <w:p w:rsidR="005B6F0F" w:rsidRPr="003B3A6E" w:rsidRDefault="005B6F0F" w:rsidP="005C60A5">
      <w:pPr>
        <w:spacing w:line="360" w:lineRule="auto"/>
        <w:jc w:val="both"/>
        <w:rPr>
          <w:color w:val="333333"/>
          <w:sz w:val="24"/>
          <w:szCs w:val="24"/>
        </w:rPr>
      </w:pPr>
      <w:r w:rsidRPr="003B3A6E">
        <w:rPr>
          <w:color w:val="333333"/>
          <w:sz w:val="24"/>
          <w:szCs w:val="24"/>
        </w:rPr>
        <w:t>SPI0: MOSI (GPIO10); MISO (GPIO9); SCLK (GPIO11); CE0 (GPIO8), CE1 (GPIO7)</w:t>
      </w:r>
    </w:p>
    <w:p w:rsidR="005B6F0F" w:rsidRPr="003B3A6E" w:rsidRDefault="005B6F0F" w:rsidP="005C60A5">
      <w:pPr>
        <w:spacing w:line="360" w:lineRule="auto"/>
        <w:jc w:val="both"/>
        <w:rPr>
          <w:color w:val="333333"/>
          <w:sz w:val="24"/>
          <w:szCs w:val="24"/>
        </w:rPr>
      </w:pPr>
      <w:r w:rsidRPr="003B3A6E">
        <w:rPr>
          <w:color w:val="333333"/>
          <w:sz w:val="24"/>
          <w:szCs w:val="24"/>
        </w:rPr>
        <w:t>SPI1: MOSI (GPIO20); MISO (GPIO19); SCLK (GPIO21); CE0 (GPIO18); CE1 (GPIO17); CE2 (GPIO16)</w:t>
      </w:r>
    </w:p>
    <w:p w:rsidR="005B6F0F" w:rsidRPr="003B3A6E" w:rsidRDefault="005B6F0F" w:rsidP="005C60A5">
      <w:pPr>
        <w:spacing w:line="360" w:lineRule="auto"/>
        <w:jc w:val="both"/>
        <w:rPr>
          <w:color w:val="333333"/>
          <w:sz w:val="24"/>
          <w:szCs w:val="24"/>
        </w:rPr>
      </w:pPr>
      <w:r w:rsidRPr="003B3A6E">
        <w:rPr>
          <w:color w:val="333333"/>
          <w:sz w:val="24"/>
          <w:szCs w:val="24"/>
        </w:rPr>
        <w:t>I2C</w:t>
      </w:r>
    </w:p>
    <w:p w:rsidR="005B6F0F" w:rsidRPr="003B3A6E" w:rsidRDefault="005B6F0F" w:rsidP="005C60A5">
      <w:pPr>
        <w:spacing w:line="360" w:lineRule="auto"/>
        <w:jc w:val="both"/>
        <w:rPr>
          <w:color w:val="333333"/>
          <w:sz w:val="24"/>
          <w:szCs w:val="24"/>
        </w:rPr>
      </w:pPr>
      <w:r w:rsidRPr="003B3A6E">
        <w:rPr>
          <w:color w:val="333333"/>
          <w:sz w:val="24"/>
          <w:szCs w:val="24"/>
        </w:rPr>
        <w:t>Data: (GPIO2); Clock (GPIO3)</w:t>
      </w:r>
    </w:p>
    <w:p w:rsidR="005B6F0F" w:rsidRPr="003B3A6E" w:rsidRDefault="005B6F0F" w:rsidP="005C60A5">
      <w:pPr>
        <w:spacing w:line="360" w:lineRule="auto"/>
        <w:jc w:val="both"/>
        <w:rPr>
          <w:color w:val="333333"/>
          <w:sz w:val="24"/>
          <w:szCs w:val="24"/>
        </w:rPr>
      </w:pPr>
      <w:r w:rsidRPr="003B3A6E">
        <w:rPr>
          <w:color w:val="333333"/>
          <w:sz w:val="24"/>
          <w:szCs w:val="24"/>
        </w:rPr>
        <w:t>EEPROM Data: (GPIO0); EEPROM Clock (GPIO1)</w:t>
      </w:r>
    </w:p>
    <w:p w:rsidR="005B6F0F" w:rsidRPr="005B6F0F" w:rsidRDefault="005B6F0F" w:rsidP="005C60A5">
      <w:pPr>
        <w:spacing w:line="360" w:lineRule="auto"/>
        <w:jc w:val="both"/>
        <w:rPr>
          <w:rFonts w:ascii="Arial" w:hAnsi="Arial" w:cs="Arial"/>
          <w:color w:val="333333"/>
          <w:sz w:val="24"/>
          <w:szCs w:val="24"/>
        </w:rPr>
      </w:pPr>
    </w:p>
    <w:p w:rsidR="005B6F0F" w:rsidRPr="003B3A6E" w:rsidRDefault="005B6F0F" w:rsidP="00D313E3">
      <w:pPr>
        <w:pStyle w:val="ListParagraph"/>
        <w:numPr>
          <w:ilvl w:val="0"/>
          <w:numId w:val="41"/>
        </w:numPr>
        <w:spacing w:line="360" w:lineRule="auto"/>
        <w:jc w:val="both"/>
        <w:rPr>
          <w:rFonts w:ascii="Times New Roman" w:hAnsi="Times New Roman" w:cs="Times New Roman"/>
          <w:b/>
          <w:color w:val="333333"/>
          <w:sz w:val="28"/>
          <w:szCs w:val="28"/>
        </w:rPr>
      </w:pPr>
      <w:r w:rsidRPr="003B3A6E">
        <w:rPr>
          <w:rFonts w:ascii="Times New Roman" w:hAnsi="Times New Roman" w:cs="Times New Roman"/>
          <w:b/>
          <w:color w:val="333333"/>
          <w:sz w:val="28"/>
          <w:szCs w:val="28"/>
        </w:rPr>
        <w:t>Serial</w:t>
      </w:r>
    </w:p>
    <w:p w:rsidR="005B6F0F" w:rsidRPr="003B3A6E" w:rsidRDefault="005B6F0F" w:rsidP="005C60A5">
      <w:pPr>
        <w:spacing w:line="360" w:lineRule="auto"/>
        <w:jc w:val="both"/>
        <w:rPr>
          <w:color w:val="333333"/>
          <w:sz w:val="24"/>
          <w:szCs w:val="24"/>
        </w:rPr>
      </w:pPr>
      <w:r w:rsidRPr="003B3A6E">
        <w:rPr>
          <w:color w:val="333333"/>
          <w:sz w:val="24"/>
          <w:szCs w:val="24"/>
        </w:rPr>
        <w:t>TX (GPIO14); RX (GPIO15)</w:t>
      </w:r>
    </w:p>
    <w:p w:rsidR="005B6F0F" w:rsidRPr="003B3A6E" w:rsidRDefault="005B6F0F" w:rsidP="005C60A5">
      <w:pPr>
        <w:spacing w:line="360" w:lineRule="auto"/>
        <w:jc w:val="both"/>
        <w:rPr>
          <w:color w:val="333333"/>
          <w:sz w:val="24"/>
          <w:szCs w:val="24"/>
        </w:rPr>
      </w:pPr>
      <w:r w:rsidRPr="003B3A6E">
        <w:rPr>
          <w:color w:val="333333"/>
          <w:sz w:val="24"/>
          <w:szCs w:val="24"/>
        </w:rPr>
        <w:t xml:space="preserve">GPIO </w:t>
      </w:r>
      <w:proofErr w:type="spellStart"/>
      <w:r w:rsidRPr="003B3A6E">
        <w:rPr>
          <w:color w:val="333333"/>
          <w:sz w:val="24"/>
          <w:szCs w:val="24"/>
        </w:rPr>
        <w:t>pinout</w:t>
      </w:r>
      <w:proofErr w:type="spellEnd"/>
    </w:p>
    <w:p w:rsidR="005B6F0F" w:rsidRPr="003B3A6E" w:rsidRDefault="005B6F0F" w:rsidP="005C60A5">
      <w:pPr>
        <w:spacing w:line="360" w:lineRule="auto"/>
        <w:jc w:val="both"/>
        <w:rPr>
          <w:color w:val="333333"/>
          <w:sz w:val="24"/>
          <w:szCs w:val="24"/>
        </w:rPr>
      </w:pPr>
      <w:r w:rsidRPr="003B3A6E">
        <w:rPr>
          <w:color w:val="333333"/>
          <w:sz w:val="24"/>
          <w:szCs w:val="24"/>
        </w:rPr>
        <w:t>It's important to be aware of which pin is which. Some people use pin labels (like the </w:t>
      </w:r>
      <w:proofErr w:type="spellStart"/>
      <w:r w:rsidR="00415E58">
        <w:fldChar w:fldCharType="begin"/>
      </w:r>
      <w:r w:rsidR="000B075D">
        <w:instrText>HYPERLINK "http://rasp.io/portsplus/"</w:instrText>
      </w:r>
      <w:r w:rsidR="00415E58">
        <w:fldChar w:fldCharType="separate"/>
      </w:r>
      <w:r w:rsidRPr="003B3A6E">
        <w:rPr>
          <w:color w:val="333333"/>
          <w:sz w:val="24"/>
          <w:szCs w:val="24"/>
        </w:rPr>
        <w:t>RasPiOPortsplus</w:t>
      </w:r>
      <w:proofErr w:type="spellEnd"/>
      <w:r w:rsidR="00415E58">
        <w:fldChar w:fldCharType="end"/>
      </w:r>
      <w:r w:rsidRPr="003B3A6E">
        <w:rPr>
          <w:color w:val="333333"/>
          <w:sz w:val="24"/>
          <w:szCs w:val="24"/>
        </w:rPr>
        <w:t> PCB, or the printable </w:t>
      </w:r>
      <w:hyperlink r:id="rId25" w:history="1">
        <w:r w:rsidRPr="003B3A6E">
          <w:rPr>
            <w:color w:val="333333"/>
            <w:sz w:val="24"/>
            <w:szCs w:val="24"/>
          </w:rPr>
          <w:t>Raspberry Leaf</w:t>
        </w:r>
      </w:hyperlink>
      <w:r w:rsidRPr="003B3A6E">
        <w:rPr>
          <w:color w:val="333333"/>
          <w:sz w:val="24"/>
          <w:szCs w:val="24"/>
        </w:rPr>
        <w:t>).</w:t>
      </w:r>
    </w:p>
    <w:p w:rsidR="00BC24C6" w:rsidRDefault="00BC24C6" w:rsidP="005C60A5">
      <w:pPr>
        <w:jc w:val="both"/>
        <w:rPr>
          <w:rFonts w:ascii="Arial" w:hAnsi="Arial" w:cs="Arial"/>
          <w:color w:val="333333"/>
          <w:sz w:val="24"/>
          <w:szCs w:val="24"/>
        </w:rPr>
      </w:pPr>
    </w:p>
    <w:p w:rsidR="002B2D62" w:rsidRPr="007B7855" w:rsidRDefault="00884ADA" w:rsidP="005C60A5">
      <w:pPr>
        <w:jc w:val="both"/>
        <w:rPr>
          <w:rFonts w:ascii="Arial" w:hAnsi="Arial" w:cs="Arial"/>
          <w:b/>
          <w:color w:val="333333"/>
          <w:sz w:val="28"/>
          <w:szCs w:val="24"/>
        </w:rPr>
      </w:pPr>
      <w:r>
        <w:rPr>
          <w:rFonts w:ascii="Arial" w:hAnsi="Arial" w:cs="Arial"/>
          <w:color w:val="333333"/>
          <w:sz w:val="24"/>
          <w:szCs w:val="24"/>
        </w:rPr>
        <w:tab/>
      </w:r>
      <w:r w:rsidR="008B742E" w:rsidRPr="007B7855">
        <w:rPr>
          <w:rFonts w:ascii="Arial" w:hAnsi="Arial" w:cs="Arial"/>
          <w:b/>
          <w:color w:val="333333"/>
          <w:sz w:val="28"/>
          <w:szCs w:val="28"/>
        </w:rPr>
        <w:t xml:space="preserve">Table 1: </w:t>
      </w:r>
      <w:r w:rsidRPr="007B7855">
        <w:rPr>
          <w:rFonts w:ascii="Arial" w:hAnsi="Arial" w:cs="Arial"/>
          <w:b/>
          <w:color w:val="333333"/>
          <w:sz w:val="28"/>
          <w:szCs w:val="24"/>
        </w:rPr>
        <w:t>PIN CONFIGURATION</w:t>
      </w:r>
    </w:p>
    <w:p w:rsidR="00884ADA" w:rsidRDefault="00884ADA" w:rsidP="005C60A5">
      <w:pPr>
        <w:jc w:val="both"/>
        <w:rPr>
          <w:rFonts w:ascii="Arial" w:hAnsi="Arial" w:cs="Arial"/>
          <w:color w:val="333333"/>
          <w:sz w:val="24"/>
          <w:szCs w:val="24"/>
        </w:rPr>
      </w:pPr>
    </w:p>
    <w:tbl>
      <w:tblPr>
        <w:tblStyle w:val="TableGrid"/>
        <w:tblW w:w="9528" w:type="dxa"/>
        <w:tblCellMar>
          <w:left w:w="115" w:type="dxa"/>
          <w:right w:w="115" w:type="dxa"/>
        </w:tblCellMar>
        <w:tblLook w:val="04A0"/>
      </w:tblPr>
      <w:tblGrid>
        <w:gridCol w:w="4764"/>
        <w:gridCol w:w="4764"/>
      </w:tblGrid>
      <w:tr w:rsidR="00BC24C6" w:rsidTr="00F764D8">
        <w:trPr>
          <w:trHeight w:val="551"/>
        </w:trPr>
        <w:tc>
          <w:tcPr>
            <w:tcW w:w="4764" w:type="dxa"/>
          </w:tcPr>
          <w:p w:rsidR="00BC24C6" w:rsidRPr="00884ADA" w:rsidRDefault="00BC24C6" w:rsidP="005C60A5">
            <w:pPr>
              <w:jc w:val="both"/>
              <w:rPr>
                <w:rFonts w:ascii="Arial" w:hAnsi="Arial" w:cs="Arial"/>
                <w:color w:val="333333"/>
                <w:sz w:val="28"/>
                <w:szCs w:val="28"/>
              </w:rPr>
            </w:pPr>
            <w:r w:rsidRPr="00884ADA">
              <w:rPr>
                <w:rFonts w:ascii="Arial" w:hAnsi="Arial" w:cs="Arial"/>
                <w:color w:val="333333"/>
                <w:sz w:val="28"/>
                <w:szCs w:val="28"/>
              </w:rPr>
              <w:t>Pin number</w:t>
            </w:r>
          </w:p>
        </w:tc>
        <w:tc>
          <w:tcPr>
            <w:tcW w:w="4764" w:type="dxa"/>
          </w:tcPr>
          <w:p w:rsidR="00BC24C6" w:rsidRPr="00884ADA" w:rsidRDefault="00BC24C6" w:rsidP="005C60A5">
            <w:pPr>
              <w:jc w:val="both"/>
              <w:rPr>
                <w:rFonts w:ascii="Arial" w:hAnsi="Arial" w:cs="Arial"/>
                <w:color w:val="333333"/>
                <w:sz w:val="28"/>
                <w:szCs w:val="28"/>
              </w:rPr>
            </w:pPr>
            <w:r w:rsidRPr="00884ADA">
              <w:rPr>
                <w:rFonts w:ascii="Arial" w:hAnsi="Arial" w:cs="Arial"/>
                <w:color w:val="333333"/>
                <w:sz w:val="28"/>
                <w:szCs w:val="28"/>
              </w:rPr>
              <w:t>Pin name</w:t>
            </w:r>
          </w:p>
          <w:p w:rsidR="00BC24C6" w:rsidRDefault="00BC24C6" w:rsidP="005C60A5">
            <w:pPr>
              <w:jc w:val="both"/>
              <w:rPr>
                <w:rFonts w:ascii="Arial" w:hAnsi="Arial" w:cs="Arial"/>
                <w:color w:val="333333"/>
                <w:sz w:val="24"/>
                <w:szCs w:val="24"/>
              </w:rPr>
            </w:pPr>
          </w:p>
        </w:tc>
      </w:tr>
      <w:tr w:rsidR="00BC24C6" w:rsidTr="00F764D8">
        <w:trPr>
          <w:trHeight w:val="456"/>
        </w:trPr>
        <w:tc>
          <w:tcPr>
            <w:tcW w:w="4764" w:type="dxa"/>
          </w:tcPr>
          <w:p w:rsidR="00BC24C6" w:rsidRPr="00BC24C6"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BC24C6" w:rsidP="005C60A5">
            <w:pPr>
              <w:jc w:val="both"/>
              <w:rPr>
                <w:rFonts w:ascii="Arial" w:hAnsi="Arial" w:cs="Arial"/>
                <w:color w:val="333333"/>
                <w:sz w:val="24"/>
                <w:szCs w:val="24"/>
              </w:rPr>
            </w:pPr>
            <w:r>
              <w:rPr>
                <w:rFonts w:ascii="Arial" w:hAnsi="Arial" w:cs="Arial"/>
                <w:color w:val="333333"/>
                <w:sz w:val="24"/>
                <w:szCs w:val="24"/>
              </w:rPr>
              <w:t xml:space="preserve">3.3V DC power </w:t>
            </w:r>
          </w:p>
        </w:tc>
      </w:tr>
      <w:tr w:rsidR="00BC24C6" w:rsidTr="00F764D8">
        <w:trPr>
          <w:trHeight w:val="456"/>
        </w:trPr>
        <w:tc>
          <w:tcPr>
            <w:tcW w:w="4764" w:type="dxa"/>
          </w:tcPr>
          <w:p w:rsidR="00BC24C6" w:rsidRPr="00BC24C6"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BC24C6" w:rsidP="005C60A5">
            <w:pPr>
              <w:jc w:val="both"/>
              <w:rPr>
                <w:rFonts w:ascii="Arial" w:hAnsi="Arial" w:cs="Arial"/>
                <w:color w:val="333333"/>
                <w:sz w:val="24"/>
                <w:szCs w:val="24"/>
              </w:rPr>
            </w:pPr>
            <w:r>
              <w:rPr>
                <w:rFonts w:ascii="Arial" w:hAnsi="Arial" w:cs="Arial"/>
                <w:color w:val="333333"/>
                <w:sz w:val="24"/>
                <w:szCs w:val="24"/>
              </w:rPr>
              <w:t>5V DC power</w:t>
            </w:r>
          </w:p>
        </w:tc>
      </w:tr>
      <w:tr w:rsidR="00BC24C6" w:rsidTr="00F764D8">
        <w:trPr>
          <w:trHeight w:val="440"/>
        </w:trPr>
        <w:tc>
          <w:tcPr>
            <w:tcW w:w="4764" w:type="dxa"/>
          </w:tcPr>
          <w:p w:rsidR="00BC24C6" w:rsidRPr="00BC24C6"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BC24C6" w:rsidP="005C60A5">
            <w:pPr>
              <w:jc w:val="both"/>
              <w:rPr>
                <w:rFonts w:ascii="Arial" w:hAnsi="Arial" w:cs="Arial"/>
                <w:color w:val="333333"/>
                <w:sz w:val="24"/>
                <w:szCs w:val="24"/>
              </w:rPr>
            </w:pPr>
            <w:r>
              <w:rPr>
                <w:rFonts w:ascii="Arial" w:hAnsi="Arial" w:cs="Arial"/>
                <w:color w:val="333333"/>
                <w:sz w:val="24"/>
                <w:szCs w:val="24"/>
              </w:rPr>
              <w:t>GPIO 02(SDA1,I2C)</w:t>
            </w:r>
          </w:p>
        </w:tc>
      </w:tr>
      <w:tr w:rsidR="00BC24C6" w:rsidTr="00F764D8">
        <w:trPr>
          <w:trHeight w:val="456"/>
        </w:trPr>
        <w:tc>
          <w:tcPr>
            <w:tcW w:w="4764" w:type="dxa"/>
          </w:tcPr>
          <w:p w:rsidR="00BC24C6" w:rsidRPr="00BC24C6"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BC24C6" w:rsidP="005C60A5">
            <w:pPr>
              <w:jc w:val="both"/>
              <w:rPr>
                <w:rFonts w:ascii="Arial" w:hAnsi="Arial" w:cs="Arial"/>
                <w:color w:val="333333"/>
                <w:sz w:val="24"/>
                <w:szCs w:val="24"/>
              </w:rPr>
            </w:pPr>
            <w:r>
              <w:rPr>
                <w:rFonts w:ascii="Arial" w:hAnsi="Arial" w:cs="Arial"/>
                <w:color w:val="333333"/>
                <w:sz w:val="24"/>
                <w:szCs w:val="24"/>
              </w:rPr>
              <w:t>5V DC power</w:t>
            </w:r>
          </w:p>
        </w:tc>
      </w:tr>
      <w:tr w:rsidR="00BC24C6" w:rsidTr="00F764D8">
        <w:trPr>
          <w:trHeight w:val="456"/>
        </w:trPr>
        <w:tc>
          <w:tcPr>
            <w:tcW w:w="4764" w:type="dxa"/>
          </w:tcPr>
          <w:p w:rsidR="00BC24C6" w:rsidRPr="004357F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357F8" w:rsidP="005C60A5">
            <w:pPr>
              <w:jc w:val="both"/>
              <w:rPr>
                <w:rFonts w:ascii="Arial" w:hAnsi="Arial" w:cs="Arial"/>
                <w:color w:val="333333"/>
                <w:sz w:val="24"/>
                <w:szCs w:val="24"/>
              </w:rPr>
            </w:pPr>
            <w:r>
              <w:rPr>
                <w:rFonts w:ascii="Arial" w:hAnsi="Arial" w:cs="Arial"/>
                <w:color w:val="333333"/>
                <w:sz w:val="24"/>
                <w:szCs w:val="24"/>
              </w:rPr>
              <w:t>GPIO03(SCL1,I2C)</w:t>
            </w:r>
          </w:p>
        </w:tc>
      </w:tr>
      <w:tr w:rsidR="00BC24C6" w:rsidTr="00F764D8">
        <w:trPr>
          <w:trHeight w:val="456"/>
        </w:trPr>
        <w:tc>
          <w:tcPr>
            <w:tcW w:w="4764" w:type="dxa"/>
          </w:tcPr>
          <w:p w:rsidR="00BC24C6" w:rsidRPr="004357F8" w:rsidRDefault="00BC24C6" w:rsidP="005C60A5">
            <w:pPr>
              <w:pStyle w:val="ListParagraph"/>
              <w:numPr>
                <w:ilvl w:val="0"/>
                <w:numId w:val="5"/>
              </w:numPr>
              <w:jc w:val="both"/>
              <w:rPr>
                <w:rFonts w:ascii="Arial" w:hAnsi="Arial" w:cs="Arial"/>
                <w:color w:val="333333"/>
                <w:sz w:val="24"/>
                <w:szCs w:val="24"/>
              </w:rPr>
            </w:pPr>
          </w:p>
        </w:tc>
        <w:tc>
          <w:tcPr>
            <w:tcW w:w="4764" w:type="dxa"/>
          </w:tcPr>
          <w:p w:rsidR="004357F8" w:rsidRDefault="004357F8" w:rsidP="005C60A5">
            <w:pPr>
              <w:jc w:val="both"/>
              <w:rPr>
                <w:rFonts w:ascii="Arial" w:hAnsi="Arial" w:cs="Arial"/>
                <w:color w:val="333333"/>
                <w:sz w:val="24"/>
                <w:szCs w:val="24"/>
              </w:rPr>
            </w:pPr>
            <w:r>
              <w:rPr>
                <w:rFonts w:ascii="Arial" w:hAnsi="Arial" w:cs="Arial"/>
                <w:color w:val="333333"/>
                <w:sz w:val="24"/>
                <w:szCs w:val="24"/>
              </w:rPr>
              <w:t>GROUND</w:t>
            </w:r>
          </w:p>
        </w:tc>
      </w:tr>
      <w:tr w:rsidR="00BC24C6" w:rsidTr="00F764D8">
        <w:trPr>
          <w:trHeight w:val="456"/>
        </w:trPr>
        <w:tc>
          <w:tcPr>
            <w:tcW w:w="4764" w:type="dxa"/>
          </w:tcPr>
          <w:p w:rsidR="004357F8" w:rsidRPr="004357F8" w:rsidRDefault="004357F8" w:rsidP="005C60A5">
            <w:pPr>
              <w:pStyle w:val="ListParagraph"/>
              <w:numPr>
                <w:ilvl w:val="0"/>
                <w:numId w:val="5"/>
              </w:numPr>
              <w:jc w:val="both"/>
              <w:rPr>
                <w:rFonts w:ascii="Arial" w:hAnsi="Arial" w:cs="Arial"/>
                <w:color w:val="333333"/>
                <w:sz w:val="24"/>
                <w:szCs w:val="24"/>
              </w:rPr>
            </w:pPr>
          </w:p>
        </w:tc>
        <w:tc>
          <w:tcPr>
            <w:tcW w:w="4764" w:type="dxa"/>
          </w:tcPr>
          <w:p w:rsidR="00BC24C6" w:rsidRDefault="004357F8" w:rsidP="005C60A5">
            <w:pPr>
              <w:jc w:val="both"/>
              <w:rPr>
                <w:rFonts w:ascii="Arial" w:hAnsi="Arial" w:cs="Arial"/>
                <w:color w:val="333333"/>
                <w:sz w:val="24"/>
                <w:szCs w:val="24"/>
              </w:rPr>
            </w:pPr>
            <w:r>
              <w:rPr>
                <w:rFonts w:ascii="Arial" w:hAnsi="Arial" w:cs="Arial"/>
                <w:color w:val="333333"/>
                <w:sz w:val="24"/>
                <w:szCs w:val="24"/>
              </w:rPr>
              <w:t>GPIO04(GPIO_GCLK)</w:t>
            </w:r>
          </w:p>
        </w:tc>
      </w:tr>
      <w:tr w:rsidR="00BC24C6" w:rsidTr="00F764D8">
        <w:trPr>
          <w:trHeight w:val="456"/>
        </w:trPr>
        <w:tc>
          <w:tcPr>
            <w:tcW w:w="4764" w:type="dxa"/>
          </w:tcPr>
          <w:p w:rsidR="004F10C0" w:rsidRPr="004F10C0" w:rsidRDefault="004F10C0"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GPIO14(TXD0)</w:t>
            </w:r>
          </w:p>
        </w:tc>
      </w:tr>
      <w:tr w:rsidR="00BC24C6" w:rsidTr="00F764D8">
        <w:trPr>
          <w:trHeight w:val="456"/>
        </w:trPr>
        <w:tc>
          <w:tcPr>
            <w:tcW w:w="4764" w:type="dxa"/>
          </w:tcPr>
          <w:p w:rsidR="00BC24C6" w:rsidRPr="004F10C0"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GROUND</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GPIO15(RXD0)</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bookmarkStart w:id="3" w:name="_GoBack"/>
            <w:bookmarkEnd w:id="3"/>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GPIO17(GPIO_GEN0)</w:t>
            </w:r>
          </w:p>
        </w:tc>
      </w:tr>
      <w:tr w:rsidR="00BC24C6" w:rsidTr="00F764D8">
        <w:trPr>
          <w:trHeight w:val="283"/>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GPIO18(GPIO_GEN1)</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GPIO27(GPIO_GEN2)</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GROUND</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GPIO22(GPIO_GEN3)</w:t>
            </w:r>
          </w:p>
        </w:tc>
      </w:tr>
      <w:tr w:rsidR="00BC24C6" w:rsidTr="00F764D8">
        <w:trPr>
          <w:trHeight w:val="283"/>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GPIO23(GPIO_GEN4)</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3.3V DC POWER</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GPIO24(GPIO_GEN5)</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GPIO10(SPI_MOSI)</w:t>
            </w:r>
          </w:p>
        </w:tc>
      </w:tr>
      <w:tr w:rsidR="00BC24C6" w:rsidTr="00F764D8">
        <w:trPr>
          <w:trHeight w:val="283"/>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4F10C0" w:rsidP="005C60A5">
            <w:pPr>
              <w:jc w:val="both"/>
              <w:rPr>
                <w:rFonts w:ascii="Arial" w:hAnsi="Arial" w:cs="Arial"/>
                <w:color w:val="333333"/>
                <w:sz w:val="24"/>
                <w:szCs w:val="24"/>
              </w:rPr>
            </w:pPr>
            <w:r>
              <w:rPr>
                <w:rFonts w:ascii="Arial" w:hAnsi="Arial" w:cs="Arial"/>
                <w:color w:val="333333"/>
                <w:sz w:val="24"/>
                <w:szCs w:val="24"/>
              </w:rPr>
              <w:t>GROUND</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GPIO09(SPI_MISO)</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GPIO25(GPIO_GEN6)</w:t>
            </w:r>
          </w:p>
        </w:tc>
      </w:tr>
      <w:tr w:rsidR="00BC24C6" w:rsidTr="00F764D8">
        <w:trPr>
          <w:trHeight w:val="283"/>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GPIO11(SPI_CLK)</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GPIO08(SPI_CE0_N)</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GROUND</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GPIO07(SPI_CE1_N)</w:t>
            </w:r>
          </w:p>
        </w:tc>
      </w:tr>
      <w:tr w:rsidR="00BC24C6" w:rsidTr="00F764D8">
        <w:trPr>
          <w:trHeight w:val="283"/>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ID_SD(12C ID EEPROM)</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ID_SC(12C ID EEPROM)</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GPIO05</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GROUND</w:t>
            </w:r>
          </w:p>
        </w:tc>
      </w:tr>
      <w:tr w:rsidR="00BC24C6" w:rsidTr="00F764D8">
        <w:trPr>
          <w:trHeight w:val="283"/>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GPIO06</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GPIO12</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GPIO13</w:t>
            </w:r>
          </w:p>
        </w:tc>
      </w:tr>
      <w:tr w:rsidR="00BC24C6" w:rsidTr="00F764D8">
        <w:trPr>
          <w:trHeight w:val="283"/>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GROUND</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GPIO19</w:t>
            </w:r>
          </w:p>
        </w:tc>
      </w:tr>
      <w:tr w:rsidR="00BC24C6" w:rsidTr="00F764D8">
        <w:trPr>
          <w:trHeight w:val="267"/>
        </w:trPr>
        <w:tc>
          <w:tcPr>
            <w:tcW w:w="4764" w:type="dxa"/>
          </w:tcPr>
          <w:p w:rsidR="00BC24C6" w:rsidRPr="00F764D8"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GPIO16</w:t>
            </w:r>
          </w:p>
        </w:tc>
      </w:tr>
      <w:tr w:rsidR="00BC24C6" w:rsidTr="00F764D8">
        <w:trPr>
          <w:trHeight w:val="267"/>
        </w:trPr>
        <w:tc>
          <w:tcPr>
            <w:tcW w:w="4764" w:type="dxa"/>
          </w:tcPr>
          <w:p w:rsidR="00BC24C6" w:rsidRPr="002D6463"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GPIO26</w:t>
            </w:r>
          </w:p>
        </w:tc>
      </w:tr>
      <w:tr w:rsidR="00BC24C6" w:rsidTr="00F764D8">
        <w:trPr>
          <w:trHeight w:val="283"/>
        </w:trPr>
        <w:tc>
          <w:tcPr>
            <w:tcW w:w="4764" w:type="dxa"/>
          </w:tcPr>
          <w:p w:rsidR="00BC24C6" w:rsidRPr="002D6463"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GPIO20</w:t>
            </w:r>
          </w:p>
        </w:tc>
      </w:tr>
      <w:tr w:rsidR="00BC24C6" w:rsidTr="00F764D8">
        <w:trPr>
          <w:trHeight w:val="283"/>
        </w:trPr>
        <w:tc>
          <w:tcPr>
            <w:tcW w:w="4764" w:type="dxa"/>
          </w:tcPr>
          <w:p w:rsidR="00BC24C6" w:rsidRPr="002D6463" w:rsidRDefault="00BC24C6" w:rsidP="005C60A5">
            <w:pPr>
              <w:pStyle w:val="ListParagraph"/>
              <w:numPr>
                <w:ilvl w:val="0"/>
                <w:numId w:val="5"/>
              </w:numPr>
              <w:jc w:val="both"/>
              <w:rPr>
                <w:rFonts w:ascii="Arial" w:hAnsi="Arial" w:cs="Arial"/>
                <w:color w:val="333333"/>
                <w:sz w:val="24"/>
                <w:szCs w:val="24"/>
              </w:rPr>
            </w:pPr>
          </w:p>
        </w:tc>
        <w:tc>
          <w:tcPr>
            <w:tcW w:w="4764" w:type="dxa"/>
          </w:tcPr>
          <w:p w:rsidR="00BC24C6" w:rsidRDefault="00F764D8" w:rsidP="005C60A5">
            <w:pPr>
              <w:jc w:val="both"/>
              <w:rPr>
                <w:rFonts w:ascii="Arial" w:hAnsi="Arial" w:cs="Arial"/>
                <w:color w:val="333333"/>
                <w:sz w:val="24"/>
                <w:szCs w:val="24"/>
              </w:rPr>
            </w:pPr>
            <w:r>
              <w:rPr>
                <w:rFonts w:ascii="Arial" w:hAnsi="Arial" w:cs="Arial"/>
                <w:color w:val="333333"/>
                <w:sz w:val="24"/>
                <w:szCs w:val="24"/>
              </w:rPr>
              <w:t>GROUND</w:t>
            </w:r>
          </w:p>
        </w:tc>
      </w:tr>
      <w:tr w:rsidR="00F764D8" w:rsidTr="00F764D8">
        <w:trPr>
          <w:trHeight w:val="283"/>
        </w:trPr>
        <w:tc>
          <w:tcPr>
            <w:tcW w:w="4764" w:type="dxa"/>
          </w:tcPr>
          <w:p w:rsidR="00F764D8" w:rsidRPr="002D6463" w:rsidRDefault="00F764D8" w:rsidP="005C60A5">
            <w:pPr>
              <w:pStyle w:val="ListParagraph"/>
              <w:numPr>
                <w:ilvl w:val="0"/>
                <w:numId w:val="5"/>
              </w:numPr>
              <w:jc w:val="both"/>
              <w:rPr>
                <w:rFonts w:ascii="Arial" w:hAnsi="Arial" w:cs="Arial"/>
                <w:color w:val="333333"/>
                <w:sz w:val="24"/>
                <w:szCs w:val="24"/>
              </w:rPr>
            </w:pPr>
          </w:p>
        </w:tc>
        <w:tc>
          <w:tcPr>
            <w:tcW w:w="4764" w:type="dxa"/>
          </w:tcPr>
          <w:p w:rsidR="00F764D8" w:rsidRDefault="00F764D8" w:rsidP="005C60A5">
            <w:pPr>
              <w:jc w:val="both"/>
              <w:rPr>
                <w:rFonts w:ascii="Arial" w:hAnsi="Arial" w:cs="Arial"/>
                <w:color w:val="333333"/>
                <w:sz w:val="24"/>
                <w:szCs w:val="24"/>
              </w:rPr>
            </w:pPr>
            <w:r>
              <w:rPr>
                <w:rFonts w:ascii="Arial" w:hAnsi="Arial" w:cs="Arial"/>
                <w:color w:val="333333"/>
                <w:sz w:val="24"/>
                <w:szCs w:val="24"/>
              </w:rPr>
              <w:t>GPIO21</w:t>
            </w:r>
          </w:p>
        </w:tc>
      </w:tr>
    </w:tbl>
    <w:p w:rsidR="00911D09" w:rsidRDefault="00911D09" w:rsidP="005C60A5">
      <w:pPr>
        <w:jc w:val="both"/>
        <w:rPr>
          <w:rFonts w:ascii="Arial" w:hAnsi="Arial" w:cs="Arial"/>
          <w:color w:val="333333"/>
          <w:sz w:val="24"/>
          <w:szCs w:val="24"/>
        </w:rPr>
      </w:pPr>
    </w:p>
    <w:p w:rsidR="00F0023D" w:rsidRDefault="00F0023D" w:rsidP="005C60A5">
      <w:pPr>
        <w:spacing w:line="360" w:lineRule="auto"/>
        <w:jc w:val="both"/>
        <w:rPr>
          <w:rFonts w:ascii="Arial" w:hAnsi="Arial" w:cs="Arial"/>
          <w:color w:val="333333"/>
          <w:sz w:val="24"/>
          <w:szCs w:val="24"/>
        </w:rPr>
      </w:pPr>
    </w:p>
    <w:p w:rsidR="00F0023D" w:rsidRPr="00D313E3" w:rsidRDefault="00F0023D" w:rsidP="00D313E3">
      <w:pPr>
        <w:pStyle w:val="ListParagraph"/>
        <w:numPr>
          <w:ilvl w:val="0"/>
          <w:numId w:val="42"/>
        </w:numPr>
        <w:spacing w:after="240" w:line="360" w:lineRule="auto"/>
        <w:jc w:val="both"/>
        <w:rPr>
          <w:b/>
          <w:sz w:val="24"/>
        </w:rPr>
      </w:pPr>
      <w:r w:rsidRPr="00D313E3">
        <w:rPr>
          <w:b/>
          <w:sz w:val="24"/>
        </w:rPr>
        <w:t xml:space="preserve">Key benefits of </w:t>
      </w:r>
      <w:r w:rsidR="007B7855" w:rsidRPr="00D313E3">
        <w:rPr>
          <w:b/>
          <w:sz w:val="24"/>
        </w:rPr>
        <w:t xml:space="preserve"> Ras</w:t>
      </w:r>
      <w:r w:rsidRPr="00D313E3">
        <w:rPr>
          <w:b/>
          <w:sz w:val="24"/>
        </w:rPr>
        <w:t>pbe</w:t>
      </w:r>
      <w:r w:rsidR="00740C5F">
        <w:rPr>
          <w:b/>
          <w:sz w:val="24"/>
        </w:rPr>
        <w:t>r</w:t>
      </w:r>
      <w:r w:rsidRPr="00D313E3">
        <w:rPr>
          <w:b/>
          <w:sz w:val="24"/>
        </w:rPr>
        <w:t>ry pi</w:t>
      </w:r>
    </w:p>
    <w:p w:rsidR="00F0023D" w:rsidRPr="007B7855" w:rsidRDefault="00F0023D" w:rsidP="005C60A5">
      <w:pPr>
        <w:pStyle w:val="ListParagraph"/>
        <w:numPr>
          <w:ilvl w:val="0"/>
          <w:numId w:val="10"/>
        </w:numPr>
        <w:spacing w:after="240" w:line="360" w:lineRule="auto"/>
        <w:ind w:left="0" w:hanging="284"/>
        <w:jc w:val="both"/>
        <w:rPr>
          <w:rFonts w:cs="Times New Roman"/>
          <w:sz w:val="24"/>
        </w:rPr>
      </w:pPr>
      <w:r w:rsidRPr="007B7855">
        <w:rPr>
          <w:rFonts w:cs="Times New Roman"/>
          <w:sz w:val="24"/>
        </w:rPr>
        <w:t>Low cost</w:t>
      </w:r>
    </w:p>
    <w:p w:rsidR="00F0023D" w:rsidRPr="007B7855" w:rsidRDefault="00F0023D" w:rsidP="005C60A5">
      <w:pPr>
        <w:pStyle w:val="ListParagraph"/>
        <w:numPr>
          <w:ilvl w:val="0"/>
          <w:numId w:val="10"/>
        </w:numPr>
        <w:spacing w:after="240" w:line="360" w:lineRule="auto"/>
        <w:ind w:left="0" w:hanging="284"/>
        <w:jc w:val="both"/>
        <w:rPr>
          <w:rFonts w:cs="Times New Roman"/>
          <w:sz w:val="24"/>
        </w:rPr>
      </w:pPr>
      <w:r w:rsidRPr="007B7855">
        <w:rPr>
          <w:rFonts w:cs="Times New Roman"/>
          <w:sz w:val="24"/>
        </w:rPr>
        <w:t>Cross platform</w:t>
      </w:r>
    </w:p>
    <w:p w:rsidR="00F0023D" w:rsidRPr="007B7855" w:rsidRDefault="00F0023D" w:rsidP="005C60A5">
      <w:pPr>
        <w:pStyle w:val="ListParagraph"/>
        <w:numPr>
          <w:ilvl w:val="0"/>
          <w:numId w:val="10"/>
        </w:numPr>
        <w:spacing w:after="240" w:line="360" w:lineRule="auto"/>
        <w:ind w:left="0" w:hanging="284"/>
        <w:jc w:val="both"/>
        <w:rPr>
          <w:rFonts w:cs="Times New Roman"/>
          <w:sz w:val="24"/>
        </w:rPr>
      </w:pPr>
      <w:r w:rsidRPr="007B7855">
        <w:rPr>
          <w:rFonts w:cs="Times New Roman"/>
          <w:sz w:val="24"/>
        </w:rPr>
        <w:t>Simple clear programming environment</w:t>
      </w:r>
    </w:p>
    <w:p w:rsidR="00407056" w:rsidRPr="007B7855" w:rsidRDefault="00F0023D" w:rsidP="005C60A5">
      <w:pPr>
        <w:pStyle w:val="ListParagraph"/>
        <w:numPr>
          <w:ilvl w:val="0"/>
          <w:numId w:val="10"/>
        </w:numPr>
        <w:spacing w:after="240" w:line="360" w:lineRule="auto"/>
        <w:ind w:left="0" w:hanging="284"/>
        <w:jc w:val="both"/>
        <w:rPr>
          <w:rFonts w:cs="Times New Roman"/>
          <w:sz w:val="24"/>
        </w:rPr>
      </w:pPr>
      <w:r w:rsidRPr="007B7855">
        <w:rPr>
          <w:rFonts w:cs="Times New Roman"/>
          <w:sz w:val="24"/>
        </w:rPr>
        <w:t>Open source</w:t>
      </w:r>
      <w:r w:rsidRPr="007B7855">
        <w:rPr>
          <w:rFonts w:cs="Times New Roman"/>
          <w:noProof/>
          <w:sz w:val="24"/>
        </w:rPr>
        <w:t xml:space="preserve"> </w:t>
      </w:r>
    </w:p>
    <w:p w:rsidR="00407056" w:rsidRDefault="0040705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r>
        <w:rPr>
          <w:rFonts w:cs="Times New Roman"/>
        </w:rPr>
        <w:t xml:space="preserve">                                                     </w:t>
      </w: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8833F2" w:rsidRDefault="008833F2" w:rsidP="008833F2">
      <w:pPr>
        <w:pStyle w:val="ListParagraph"/>
        <w:spacing w:after="240" w:line="360" w:lineRule="auto"/>
        <w:ind w:left="0"/>
        <w:jc w:val="center"/>
        <w:rPr>
          <w:rFonts w:ascii="Times New Roman" w:hAnsi="Times New Roman" w:cs="Times New Roman"/>
          <w:b/>
          <w:sz w:val="36"/>
          <w:szCs w:val="28"/>
        </w:rPr>
      </w:pPr>
    </w:p>
    <w:p w:rsidR="008833F2" w:rsidRDefault="008833F2" w:rsidP="008833F2">
      <w:pPr>
        <w:pStyle w:val="ListParagraph"/>
        <w:spacing w:after="240" w:line="360" w:lineRule="auto"/>
        <w:ind w:left="0"/>
        <w:jc w:val="center"/>
        <w:rPr>
          <w:rFonts w:ascii="Times New Roman" w:hAnsi="Times New Roman" w:cs="Times New Roman"/>
          <w:b/>
          <w:sz w:val="36"/>
          <w:szCs w:val="28"/>
        </w:rPr>
      </w:pPr>
    </w:p>
    <w:p w:rsidR="008833F2" w:rsidRDefault="008833F2" w:rsidP="008833F2">
      <w:pPr>
        <w:pStyle w:val="ListParagraph"/>
        <w:spacing w:after="240" w:line="360" w:lineRule="auto"/>
        <w:ind w:left="0"/>
        <w:jc w:val="center"/>
        <w:rPr>
          <w:rFonts w:ascii="Times New Roman" w:hAnsi="Times New Roman" w:cs="Times New Roman"/>
          <w:b/>
          <w:sz w:val="36"/>
          <w:szCs w:val="28"/>
        </w:rPr>
      </w:pPr>
    </w:p>
    <w:p w:rsidR="008833F2" w:rsidRDefault="008833F2" w:rsidP="008833F2">
      <w:pPr>
        <w:pStyle w:val="ListParagraph"/>
        <w:spacing w:after="240" w:line="360" w:lineRule="auto"/>
        <w:ind w:left="0"/>
        <w:jc w:val="center"/>
        <w:rPr>
          <w:rFonts w:ascii="Times New Roman" w:hAnsi="Times New Roman" w:cs="Times New Roman"/>
          <w:b/>
          <w:sz w:val="36"/>
          <w:szCs w:val="28"/>
        </w:rPr>
      </w:pPr>
    </w:p>
    <w:p w:rsidR="00C4370F" w:rsidRDefault="00C4370F" w:rsidP="008833F2">
      <w:pPr>
        <w:pStyle w:val="ListParagraph"/>
        <w:spacing w:after="240" w:line="360" w:lineRule="auto"/>
        <w:ind w:left="0"/>
        <w:jc w:val="center"/>
        <w:rPr>
          <w:rFonts w:ascii="Times New Roman" w:hAnsi="Times New Roman" w:cs="Times New Roman"/>
          <w:b/>
          <w:sz w:val="36"/>
          <w:szCs w:val="28"/>
        </w:rPr>
      </w:pPr>
    </w:p>
    <w:p w:rsidR="00C4370F" w:rsidRDefault="00C4370F" w:rsidP="008833F2">
      <w:pPr>
        <w:pStyle w:val="ListParagraph"/>
        <w:spacing w:after="240" w:line="360" w:lineRule="auto"/>
        <w:ind w:left="0"/>
        <w:jc w:val="center"/>
        <w:rPr>
          <w:rFonts w:ascii="Times New Roman" w:hAnsi="Times New Roman" w:cs="Times New Roman"/>
          <w:b/>
          <w:sz w:val="36"/>
          <w:szCs w:val="28"/>
        </w:rPr>
      </w:pPr>
    </w:p>
    <w:p w:rsidR="00C4370F" w:rsidRDefault="00C4370F" w:rsidP="008833F2">
      <w:pPr>
        <w:pStyle w:val="ListParagraph"/>
        <w:spacing w:after="240" w:line="360" w:lineRule="auto"/>
        <w:ind w:left="0"/>
        <w:jc w:val="center"/>
        <w:rPr>
          <w:rFonts w:ascii="Times New Roman" w:hAnsi="Times New Roman" w:cs="Times New Roman"/>
          <w:b/>
          <w:sz w:val="36"/>
          <w:szCs w:val="28"/>
        </w:rPr>
      </w:pPr>
    </w:p>
    <w:p w:rsidR="00C4370F" w:rsidRDefault="00C4370F" w:rsidP="008833F2">
      <w:pPr>
        <w:pStyle w:val="ListParagraph"/>
        <w:spacing w:after="240" w:line="360" w:lineRule="auto"/>
        <w:ind w:left="0"/>
        <w:jc w:val="center"/>
        <w:rPr>
          <w:rFonts w:ascii="Times New Roman" w:hAnsi="Times New Roman" w:cs="Times New Roman"/>
          <w:b/>
          <w:sz w:val="36"/>
          <w:szCs w:val="28"/>
        </w:rPr>
      </w:pPr>
    </w:p>
    <w:p w:rsidR="00C418A6" w:rsidRPr="008833F2" w:rsidRDefault="00C418A6" w:rsidP="008833F2">
      <w:pPr>
        <w:pStyle w:val="ListParagraph"/>
        <w:spacing w:after="240" w:line="360" w:lineRule="auto"/>
        <w:ind w:left="0"/>
        <w:jc w:val="center"/>
        <w:rPr>
          <w:rFonts w:cs="Times New Roman"/>
        </w:rPr>
      </w:pPr>
      <w:r w:rsidRPr="008833F2">
        <w:rPr>
          <w:rFonts w:ascii="Times New Roman" w:hAnsi="Times New Roman" w:cs="Times New Roman"/>
          <w:b/>
          <w:sz w:val="36"/>
          <w:szCs w:val="28"/>
        </w:rPr>
        <w:t>C</w:t>
      </w:r>
      <w:r w:rsidR="008833F2">
        <w:rPr>
          <w:rFonts w:ascii="Times New Roman" w:hAnsi="Times New Roman" w:cs="Times New Roman"/>
          <w:b/>
          <w:sz w:val="36"/>
          <w:szCs w:val="28"/>
        </w:rPr>
        <w:t>HAPTER III</w:t>
      </w:r>
    </w:p>
    <w:p w:rsidR="00C418A6" w:rsidRPr="008833F2" w:rsidRDefault="00C418A6" w:rsidP="008833F2">
      <w:pPr>
        <w:pStyle w:val="ListParagraph"/>
        <w:spacing w:after="240" w:line="360" w:lineRule="auto"/>
        <w:ind w:left="0"/>
        <w:jc w:val="center"/>
        <w:rPr>
          <w:rFonts w:ascii="Times New Roman" w:hAnsi="Times New Roman" w:cs="Times New Roman"/>
          <w:b/>
          <w:sz w:val="36"/>
          <w:szCs w:val="28"/>
        </w:rPr>
      </w:pPr>
      <w:r w:rsidRPr="008833F2">
        <w:rPr>
          <w:rFonts w:ascii="Times New Roman" w:hAnsi="Times New Roman" w:cs="Times New Roman"/>
          <w:b/>
          <w:sz w:val="36"/>
          <w:szCs w:val="28"/>
        </w:rPr>
        <w:t>Devices</w:t>
      </w:r>
    </w:p>
    <w:p w:rsidR="00C418A6" w:rsidRPr="008833F2" w:rsidRDefault="00C418A6" w:rsidP="008833F2">
      <w:pPr>
        <w:pStyle w:val="ListParagraph"/>
        <w:spacing w:after="240" w:line="360" w:lineRule="auto"/>
        <w:ind w:left="0"/>
        <w:jc w:val="both"/>
        <w:rPr>
          <w:rFonts w:cs="Times New Roman"/>
          <w:sz w:val="28"/>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Default="00C418A6" w:rsidP="005C60A5">
      <w:pPr>
        <w:pStyle w:val="ListParagraph"/>
        <w:spacing w:after="240" w:line="360" w:lineRule="auto"/>
        <w:ind w:left="0"/>
        <w:jc w:val="both"/>
        <w:rPr>
          <w:rFonts w:cs="Times New Roman"/>
        </w:rPr>
      </w:pPr>
    </w:p>
    <w:p w:rsidR="00C418A6" w:rsidRPr="00407056" w:rsidRDefault="00C418A6" w:rsidP="005C60A5">
      <w:pPr>
        <w:pStyle w:val="ListParagraph"/>
        <w:spacing w:after="240" w:line="360" w:lineRule="auto"/>
        <w:ind w:left="0"/>
        <w:jc w:val="both"/>
        <w:rPr>
          <w:rFonts w:cs="Times New Roman"/>
        </w:rPr>
      </w:pPr>
    </w:p>
    <w:p w:rsidR="002B2D62" w:rsidRPr="00AE2785" w:rsidRDefault="009300EB" w:rsidP="009300EB">
      <w:pPr>
        <w:pStyle w:val="Heading3"/>
        <w:keepNext w:val="0"/>
        <w:tabs>
          <w:tab w:val="clear" w:pos="2160"/>
          <w:tab w:val="left" w:pos="567"/>
        </w:tabs>
        <w:spacing w:before="100" w:beforeAutospacing="1" w:after="100" w:afterAutospacing="1" w:line="360" w:lineRule="auto"/>
        <w:ind w:left="0" w:firstLine="0"/>
        <w:jc w:val="both"/>
        <w:rPr>
          <w:rFonts w:ascii="Times New Roman" w:hAnsi="Times New Roman" w:cs="Times New Roman"/>
          <w:sz w:val="28"/>
        </w:rPr>
      </w:pPr>
      <w:bookmarkStart w:id="4" w:name="_Toc514093087"/>
      <w:r>
        <w:rPr>
          <w:rFonts w:ascii="Times New Roman" w:hAnsi="Times New Roman" w:cs="Times New Roman"/>
          <w:sz w:val="28"/>
        </w:rPr>
        <w:lastRenderedPageBreak/>
        <w:t>3.1</w:t>
      </w:r>
      <w:r w:rsidR="002B2D62" w:rsidRPr="00AE2785">
        <w:rPr>
          <w:rFonts w:ascii="Times New Roman" w:hAnsi="Times New Roman" w:cs="Times New Roman"/>
          <w:sz w:val="28"/>
        </w:rPr>
        <w:t>Passive infrared motion sensors</w:t>
      </w:r>
      <w:bookmarkEnd w:id="4"/>
    </w:p>
    <w:p w:rsidR="002B2D62" w:rsidRPr="002B2D62" w:rsidRDefault="002B2D62" w:rsidP="005C60A5">
      <w:pPr>
        <w:spacing w:after="240" w:line="360" w:lineRule="auto"/>
        <w:ind w:left="-144"/>
        <w:jc w:val="both"/>
        <w:rPr>
          <w:color w:val="222222"/>
          <w:sz w:val="24"/>
          <w:szCs w:val="24"/>
          <w:shd w:val="clear" w:color="auto" w:fill="FFFFFF"/>
        </w:rPr>
      </w:pPr>
      <w:r w:rsidRPr="002B2D62">
        <w:rPr>
          <w:color w:val="222222"/>
          <w:sz w:val="24"/>
          <w:szCs w:val="24"/>
        </w:rPr>
        <w:t xml:space="preserve">A passive infrared </w:t>
      </w:r>
      <w:proofErr w:type="gramStart"/>
      <w:r w:rsidRPr="002B2D62">
        <w:rPr>
          <w:color w:val="222222"/>
          <w:sz w:val="24"/>
          <w:szCs w:val="24"/>
        </w:rPr>
        <w:t>sensor  (</w:t>
      </w:r>
      <w:proofErr w:type="gramEnd"/>
      <w:r w:rsidRPr="002B2D62">
        <w:rPr>
          <w:color w:val="222222"/>
          <w:sz w:val="24"/>
          <w:szCs w:val="24"/>
        </w:rPr>
        <w:t>PIR sensors) electronic sensors that measures infrared (IR) light radiating from objects in its field of view. They are most often used in PIR-based motion detectors.</w:t>
      </w:r>
      <w:r w:rsidRPr="002B2D62">
        <w:rPr>
          <w:color w:val="222222"/>
          <w:sz w:val="24"/>
          <w:szCs w:val="24"/>
          <w:shd w:val="clear" w:color="auto" w:fill="FFFFFF"/>
        </w:rPr>
        <w:t xml:space="preserve"> Infrared radiation enters through the front of the sensor, known as the 'sensor face'. At the core of a PIR sensor is a </w:t>
      </w:r>
      <w:r w:rsidRPr="002B2D62">
        <w:rPr>
          <w:sz w:val="24"/>
          <w:szCs w:val="24"/>
        </w:rPr>
        <w:t>solid state</w:t>
      </w:r>
      <w:r w:rsidRPr="002B2D62">
        <w:rPr>
          <w:color w:val="222222"/>
          <w:sz w:val="24"/>
          <w:szCs w:val="24"/>
          <w:shd w:val="clear" w:color="auto" w:fill="FFFFFF"/>
        </w:rPr>
        <w:t> sensor or set of sensors, made from </w:t>
      </w:r>
      <w:proofErr w:type="spellStart"/>
      <w:r w:rsidRPr="002B2D62">
        <w:rPr>
          <w:sz w:val="24"/>
          <w:szCs w:val="24"/>
        </w:rPr>
        <w:t>pyroelectric</w:t>
      </w:r>
      <w:proofErr w:type="spellEnd"/>
      <w:r w:rsidRPr="002B2D62">
        <w:rPr>
          <w:sz w:val="24"/>
          <w:szCs w:val="24"/>
        </w:rPr>
        <w:t xml:space="preserve"> </w:t>
      </w:r>
      <w:r w:rsidRPr="002B2D62">
        <w:rPr>
          <w:color w:val="222222"/>
          <w:sz w:val="24"/>
          <w:szCs w:val="24"/>
          <w:shd w:val="clear" w:color="auto" w:fill="FFFFFF"/>
        </w:rPr>
        <w:t>materials—materials which generate energy when exposed to heat. Typically, the sensors are approximately 1/4 inch square (40 mm</w:t>
      </w:r>
      <w:r w:rsidRPr="002B2D62">
        <w:rPr>
          <w:color w:val="222222"/>
          <w:sz w:val="24"/>
          <w:szCs w:val="24"/>
          <w:shd w:val="clear" w:color="auto" w:fill="FFFFFF"/>
          <w:vertAlign w:val="superscript"/>
        </w:rPr>
        <w:t>2</w:t>
      </w:r>
      <w:r w:rsidRPr="002B2D62">
        <w:rPr>
          <w:color w:val="222222"/>
          <w:sz w:val="24"/>
          <w:szCs w:val="24"/>
          <w:shd w:val="clear" w:color="auto" w:fill="FFFFFF"/>
        </w:rPr>
        <w:t>), and take the form of a </w:t>
      </w:r>
      <w:r w:rsidRPr="002B2D62">
        <w:rPr>
          <w:sz w:val="24"/>
          <w:szCs w:val="24"/>
        </w:rPr>
        <w:t>thin film</w:t>
      </w:r>
      <w:r w:rsidRPr="002B2D62">
        <w:rPr>
          <w:color w:val="222222"/>
          <w:sz w:val="24"/>
          <w:szCs w:val="24"/>
          <w:shd w:val="clear" w:color="auto" w:fill="FFFFFF"/>
        </w:rPr>
        <w:t>. Materials commonly used in PIR sensors include </w:t>
      </w:r>
      <w:r w:rsidRPr="002B2D62">
        <w:rPr>
          <w:sz w:val="24"/>
          <w:szCs w:val="24"/>
        </w:rPr>
        <w:t>gallium nitride</w:t>
      </w:r>
      <w:r w:rsidRPr="002B2D62">
        <w:rPr>
          <w:color w:val="222222"/>
          <w:sz w:val="24"/>
          <w:szCs w:val="24"/>
          <w:shd w:val="clear" w:color="auto" w:fill="FFFFFF"/>
        </w:rPr>
        <w:t> (</w:t>
      </w:r>
      <w:proofErr w:type="spellStart"/>
      <w:r w:rsidRPr="002B2D62">
        <w:rPr>
          <w:color w:val="222222"/>
          <w:sz w:val="24"/>
          <w:szCs w:val="24"/>
          <w:shd w:val="clear" w:color="auto" w:fill="FFFFFF"/>
        </w:rPr>
        <w:t>GaN</w:t>
      </w:r>
      <w:proofErr w:type="spellEnd"/>
      <w:r w:rsidRPr="002B2D62">
        <w:rPr>
          <w:color w:val="222222"/>
          <w:sz w:val="24"/>
          <w:szCs w:val="24"/>
          <w:shd w:val="clear" w:color="auto" w:fill="FFFFFF"/>
        </w:rPr>
        <w:t>), </w:t>
      </w:r>
      <w:proofErr w:type="spellStart"/>
      <w:r w:rsidRPr="002B2D62">
        <w:rPr>
          <w:sz w:val="24"/>
          <w:szCs w:val="24"/>
        </w:rPr>
        <w:t>caesium</w:t>
      </w:r>
      <w:proofErr w:type="spellEnd"/>
      <w:r w:rsidRPr="002B2D62">
        <w:rPr>
          <w:sz w:val="24"/>
          <w:szCs w:val="24"/>
        </w:rPr>
        <w:t xml:space="preserve"> nitrate</w:t>
      </w:r>
      <w:r w:rsidRPr="002B2D62">
        <w:rPr>
          <w:color w:val="222222"/>
          <w:sz w:val="24"/>
          <w:szCs w:val="24"/>
          <w:shd w:val="clear" w:color="auto" w:fill="FFFFFF"/>
        </w:rPr>
        <w:t> (CsNO</w:t>
      </w:r>
      <w:r w:rsidRPr="002B2D62">
        <w:rPr>
          <w:color w:val="222222"/>
          <w:sz w:val="24"/>
          <w:szCs w:val="24"/>
          <w:shd w:val="clear" w:color="auto" w:fill="FFFFFF"/>
          <w:vertAlign w:val="subscript"/>
        </w:rPr>
        <w:t>3</w:t>
      </w:r>
      <w:r w:rsidRPr="002B2D62">
        <w:rPr>
          <w:color w:val="222222"/>
          <w:sz w:val="24"/>
          <w:szCs w:val="24"/>
          <w:shd w:val="clear" w:color="auto" w:fill="FFFFFF"/>
        </w:rPr>
        <w:t>), </w:t>
      </w:r>
      <w:r w:rsidRPr="002B2D62">
        <w:rPr>
          <w:sz w:val="24"/>
          <w:szCs w:val="24"/>
        </w:rPr>
        <w:t>polyvinyl fluorides</w:t>
      </w:r>
      <w:r w:rsidRPr="002B2D62">
        <w:rPr>
          <w:color w:val="222222"/>
          <w:sz w:val="24"/>
          <w:szCs w:val="24"/>
          <w:shd w:val="clear" w:color="auto" w:fill="FFFFFF"/>
        </w:rPr>
        <w:t>, derivatives of </w:t>
      </w:r>
      <w:proofErr w:type="spellStart"/>
      <w:r w:rsidRPr="002B2D62">
        <w:rPr>
          <w:sz w:val="24"/>
          <w:szCs w:val="24"/>
        </w:rPr>
        <w:t>phenylpyridine</w:t>
      </w:r>
      <w:proofErr w:type="spellEnd"/>
      <w:r w:rsidRPr="002B2D62">
        <w:rPr>
          <w:color w:val="222222"/>
          <w:sz w:val="24"/>
          <w:szCs w:val="24"/>
          <w:shd w:val="clear" w:color="auto" w:fill="FFFFFF"/>
        </w:rPr>
        <w:t>, and </w:t>
      </w:r>
      <w:r w:rsidRPr="002B2D62">
        <w:rPr>
          <w:sz w:val="24"/>
          <w:szCs w:val="24"/>
        </w:rPr>
        <w:t xml:space="preserve">cobalt </w:t>
      </w:r>
      <w:proofErr w:type="spellStart"/>
      <w:r w:rsidRPr="002B2D62">
        <w:rPr>
          <w:sz w:val="24"/>
          <w:szCs w:val="24"/>
        </w:rPr>
        <w:t>phthalocyanine</w:t>
      </w:r>
      <w:proofErr w:type="spellEnd"/>
      <w:r w:rsidRPr="002B2D62">
        <w:rPr>
          <w:color w:val="222222"/>
          <w:sz w:val="24"/>
          <w:szCs w:val="24"/>
          <w:shd w:val="clear" w:color="auto" w:fill="FFFFFF"/>
        </w:rPr>
        <w:t>. The sensor is often manufactured as part of an </w:t>
      </w:r>
      <w:r w:rsidRPr="002B2D62">
        <w:rPr>
          <w:sz w:val="24"/>
          <w:szCs w:val="24"/>
        </w:rPr>
        <w:t>integrated circuit.</w:t>
      </w:r>
      <w:r w:rsidRPr="002B2D62">
        <w:rPr>
          <w:color w:val="222222"/>
          <w:sz w:val="24"/>
          <w:szCs w:val="24"/>
        </w:rPr>
        <w:t xml:space="preserve"> </w:t>
      </w:r>
      <w:r w:rsidRPr="002B2D62">
        <w:rPr>
          <w:color w:val="222222"/>
          <w:sz w:val="24"/>
          <w:szCs w:val="24"/>
          <w:shd w:val="clear" w:color="auto" w:fill="FFFFFF"/>
        </w:rPr>
        <w:t>An individual PIR sensor detects changes in the amount of infrared radiation impinging upon it, which varies depending on the temperature and surface characteristics of the objects in front of the sensor. When an object, such as a </w:t>
      </w:r>
      <w:r w:rsidRPr="002B2D62">
        <w:rPr>
          <w:sz w:val="24"/>
          <w:szCs w:val="24"/>
        </w:rPr>
        <w:t>human</w:t>
      </w:r>
      <w:r w:rsidRPr="002B2D62">
        <w:rPr>
          <w:color w:val="222222"/>
          <w:sz w:val="24"/>
          <w:szCs w:val="24"/>
          <w:shd w:val="clear" w:color="auto" w:fill="FFFFFF"/>
        </w:rPr>
        <w:t>, passes in front of the background, such as a </w:t>
      </w:r>
      <w:r w:rsidRPr="002B2D62">
        <w:rPr>
          <w:sz w:val="24"/>
          <w:szCs w:val="24"/>
        </w:rPr>
        <w:t>wall</w:t>
      </w:r>
      <w:r w:rsidRPr="002B2D62">
        <w:rPr>
          <w:color w:val="222222"/>
          <w:sz w:val="24"/>
          <w:szCs w:val="24"/>
          <w:shd w:val="clear" w:color="auto" w:fill="FFFFFF"/>
        </w:rPr>
        <w:t>, the temperature at that point in the sensor's field of view will rise from </w:t>
      </w:r>
      <w:r w:rsidRPr="002B2D62">
        <w:rPr>
          <w:sz w:val="24"/>
          <w:szCs w:val="24"/>
        </w:rPr>
        <w:t>room temperature to body temperature</w:t>
      </w:r>
      <w:r w:rsidRPr="002B2D62">
        <w:rPr>
          <w:color w:val="222222"/>
          <w:sz w:val="24"/>
          <w:szCs w:val="24"/>
          <w:shd w:val="clear" w:color="auto" w:fill="FFFFFF"/>
        </w:rPr>
        <w:t>, and then back again. The sensor converts the resulting change in the incoming infrared radiation into a change in the output voltage, and this triggers the detection. Objects of similar temperature but different surface characteristics may also have a different infrared emission pattern, and thus moving them with respect to the background may trigger the detector as well.</w:t>
      </w:r>
    </w:p>
    <w:p w:rsidR="002B2D62" w:rsidRDefault="002B2D62" w:rsidP="005C60A5">
      <w:pPr>
        <w:spacing w:after="240"/>
        <w:ind w:left="-144"/>
        <w:jc w:val="both"/>
        <w:rPr>
          <w:color w:val="222222"/>
        </w:rPr>
      </w:pPr>
      <w:r>
        <w:rPr>
          <w:noProof/>
          <w:color w:val="222222"/>
        </w:rPr>
        <w:drawing>
          <wp:inline distT="0" distB="0" distL="0" distR="0">
            <wp:extent cx="2850281" cy="2853558"/>
            <wp:effectExtent l="19050" t="0" r="7219" b="0"/>
            <wp:docPr id="1" name="Picture 10" descr="41fWDsh14LL.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fWDsh14LL._SX342_.jpg"/>
                    <pic:cNvPicPr/>
                  </pic:nvPicPr>
                  <pic:blipFill>
                    <a:blip r:embed="rId26" cstate="print"/>
                    <a:stretch>
                      <a:fillRect/>
                    </a:stretch>
                  </pic:blipFill>
                  <pic:spPr>
                    <a:xfrm>
                      <a:off x="0" y="0"/>
                      <a:ext cx="2853210" cy="2856490"/>
                    </a:xfrm>
                    <a:prstGeom prst="rect">
                      <a:avLst/>
                    </a:prstGeom>
                  </pic:spPr>
                </pic:pic>
              </a:graphicData>
            </a:graphic>
          </wp:inline>
        </w:drawing>
      </w:r>
    </w:p>
    <w:p w:rsidR="002B2D62" w:rsidRPr="004D3ED3" w:rsidRDefault="002B2D62" w:rsidP="005C60A5">
      <w:pPr>
        <w:pStyle w:val="Caption"/>
        <w:jc w:val="both"/>
        <w:rPr>
          <w:rFonts w:asciiTheme="minorHAnsi" w:hAnsiTheme="minorHAnsi"/>
          <w:color w:val="auto"/>
          <w:sz w:val="22"/>
          <w:szCs w:val="22"/>
        </w:rPr>
      </w:pPr>
      <w:bookmarkStart w:id="5" w:name="_Toc514034912"/>
      <w:r w:rsidRPr="004D3ED3">
        <w:rPr>
          <w:rFonts w:asciiTheme="minorHAnsi" w:hAnsiTheme="minorHAnsi"/>
          <w:color w:val="auto"/>
          <w:sz w:val="22"/>
          <w:szCs w:val="22"/>
        </w:rPr>
        <w:t xml:space="preserve">Figure </w:t>
      </w:r>
      <w:r w:rsidR="004D3ED3" w:rsidRPr="004D3ED3">
        <w:rPr>
          <w:rFonts w:asciiTheme="minorHAnsi" w:hAnsiTheme="minorHAnsi"/>
          <w:color w:val="auto"/>
          <w:sz w:val="22"/>
          <w:szCs w:val="22"/>
        </w:rPr>
        <w:t>7</w:t>
      </w:r>
      <w:r w:rsidRPr="004D3ED3">
        <w:rPr>
          <w:rFonts w:asciiTheme="minorHAnsi" w:hAnsiTheme="minorHAnsi"/>
          <w:color w:val="auto"/>
          <w:sz w:val="22"/>
          <w:szCs w:val="22"/>
          <w:lang w:val="en-IN"/>
        </w:rPr>
        <w:t xml:space="preserve">: </w:t>
      </w:r>
      <w:r w:rsidRPr="004D3ED3">
        <w:rPr>
          <w:rFonts w:asciiTheme="minorHAnsi" w:hAnsiTheme="minorHAnsi"/>
          <w:color w:val="auto"/>
          <w:sz w:val="22"/>
          <w:szCs w:val="22"/>
        </w:rPr>
        <w:t>PIR Motion Sensor</w:t>
      </w:r>
      <w:bookmarkEnd w:id="5"/>
    </w:p>
    <w:p w:rsidR="002B2D62" w:rsidRPr="007B7855" w:rsidRDefault="002B2D62" w:rsidP="005C60A5">
      <w:pPr>
        <w:spacing w:after="240"/>
        <w:ind w:left="-144"/>
        <w:jc w:val="both"/>
        <w:rPr>
          <w:color w:val="222222"/>
          <w:sz w:val="22"/>
        </w:rPr>
      </w:pPr>
    </w:p>
    <w:p w:rsidR="002B2D62" w:rsidRPr="007B7855" w:rsidRDefault="002B2D62" w:rsidP="005C60A5">
      <w:pPr>
        <w:pStyle w:val="Caption"/>
        <w:ind w:left="-142"/>
        <w:jc w:val="both"/>
        <w:rPr>
          <w:color w:val="auto"/>
          <w:sz w:val="28"/>
          <w:szCs w:val="24"/>
        </w:rPr>
      </w:pPr>
      <w:bookmarkStart w:id="6" w:name="_Toc514034879"/>
      <w:r w:rsidRPr="007B7855">
        <w:rPr>
          <w:color w:val="auto"/>
          <w:sz w:val="28"/>
          <w:szCs w:val="24"/>
        </w:rPr>
        <w:t xml:space="preserve">Table </w:t>
      </w:r>
      <w:r w:rsidR="00415E58" w:rsidRPr="007B7855">
        <w:rPr>
          <w:color w:val="auto"/>
          <w:sz w:val="28"/>
          <w:szCs w:val="24"/>
        </w:rPr>
        <w:fldChar w:fldCharType="begin"/>
      </w:r>
      <w:r w:rsidRPr="007B7855">
        <w:rPr>
          <w:color w:val="auto"/>
          <w:sz w:val="28"/>
          <w:szCs w:val="24"/>
        </w:rPr>
        <w:instrText xml:space="preserve"> SEQ Table \* ARABIC </w:instrText>
      </w:r>
      <w:r w:rsidR="00415E58" w:rsidRPr="007B7855">
        <w:rPr>
          <w:color w:val="auto"/>
          <w:sz w:val="28"/>
          <w:szCs w:val="24"/>
        </w:rPr>
        <w:fldChar w:fldCharType="separate"/>
      </w:r>
      <w:r w:rsidR="006B2A78">
        <w:rPr>
          <w:noProof/>
          <w:color w:val="auto"/>
          <w:sz w:val="28"/>
          <w:szCs w:val="24"/>
        </w:rPr>
        <w:t>1</w:t>
      </w:r>
      <w:r w:rsidR="00415E58" w:rsidRPr="007B7855">
        <w:rPr>
          <w:color w:val="auto"/>
          <w:sz w:val="28"/>
          <w:szCs w:val="24"/>
        </w:rPr>
        <w:fldChar w:fldCharType="end"/>
      </w:r>
      <w:r w:rsidRPr="007B7855">
        <w:rPr>
          <w:color w:val="auto"/>
          <w:sz w:val="28"/>
          <w:szCs w:val="24"/>
        </w:rPr>
        <w:t>: PIR motion sensors specification</w:t>
      </w:r>
      <w:bookmarkEnd w:id="6"/>
    </w:p>
    <w:tbl>
      <w:tblPr>
        <w:tblStyle w:val="TableGrid"/>
        <w:tblpPr w:leftFromText="180" w:rightFromText="180" w:vertAnchor="text" w:tblpY="294"/>
        <w:tblW w:w="10409" w:type="dxa"/>
        <w:tblLook w:val="04A0"/>
      </w:tblPr>
      <w:tblGrid>
        <w:gridCol w:w="3943"/>
        <w:gridCol w:w="6466"/>
      </w:tblGrid>
      <w:tr w:rsidR="002B2D62" w:rsidTr="00EF5145">
        <w:trPr>
          <w:trHeight w:val="881"/>
        </w:trPr>
        <w:tc>
          <w:tcPr>
            <w:tcW w:w="3943" w:type="dxa"/>
          </w:tcPr>
          <w:p w:rsidR="002B2D62" w:rsidRPr="007B7855" w:rsidRDefault="002B2D62" w:rsidP="005C60A5">
            <w:pPr>
              <w:spacing w:line="360" w:lineRule="auto"/>
              <w:ind w:left="-144"/>
              <w:jc w:val="both"/>
              <w:rPr>
                <w:b/>
              </w:rPr>
            </w:pPr>
            <w:r>
              <w:rPr>
                <w:b/>
              </w:rPr>
              <w:t xml:space="preserve">  </w:t>
            </w:r>
            <w:r w:rsidRPr="007B7855">
              <w:rPr>
                <w:b/>
                <w:sz w:val="32"/>
              </w:rPr>
              <w:t>Specification</w:t>
            </w:r>
          </w:p>
        </w:tc>
        <w:tc>
          <w:tcPr>
            <w:tcW w:w="6466" w:type="dxa"/>
          </w:tcPr>
          <w:p w:rsidR="002B2D62" w:rsidRDefault="002B2D62" w:rsidP="005C60A5">
            <w:pPr>
              <w:spacing w:line="360" w:lineRule="auto"/>
              <w:ind w:left="-144"/>
              <w:jc w:val="both"/>
            </w:pPr>
          </w:p>
        </w:tc>
      </w:tr>
      <w:tr w:rsidR="002B2D62" w:rsidTr="00EF5145">
        <w:trPr>
          <w:trHeight w:val="881"/>
        </w:trPr>
        <w:tc>
          <w:tcPr>
            <w:tcW w:w="3943" w:type="dxa"/>
          </w:tcPr>
          <w:p w:rsidR="002B2D62" w:rsidRPr="007B7855" w:rsidRDefault="002B2D62" w:rsidP="005C60A5">
            <w:pPr>
              <w:spacing w:line="360" w:lineRule="auto"/>
              <w:ind w:left="-144"/>
              <w:jc w:val="both"/>
              <w:rPr>
                <w:sz w:val="24"/>
              </w:rPr>
            </w:pPr>
            <w:r w:rsidRPr="007B7855">
              <w:rPr>
                <w:sz w:val="24"/>
              </w:rPr>
              <w:t xml:space="preserve">   Operating Voltage</w:t>
            </w:r>
          </w:p>
        </w:tc>
        <w:tc>
          <w:tcPr>
            <w:tcW w:w="6466" w:type="dxa"/>
          </w:tcPr>
          <w:p w:rsidR="002B2D62" w:rsidRPr="007B7855" w:rsidRDefault="002B2D62" w:rsidP="005C60A5">
            <w:pPr>
              <w:spacing w:line="360" w:lineRule="auto"/>
              <w:ind w:left="-144"/>
              <w:jc w:val="both"/>
              <w:rPr>
                <w:sz w:val="24"/>
              </w:rPr>
            </w:pPr>
            <w:r w:rsidRPr="007B7855">
              <w:rPr>
                <w:sz w:val="24"/>
              </w:rPr>
              <w:t xml:space="preserve"> 12VDC(Power Up by Solar Panel)</w:t>
            </w:r>
          </w:p>
        </w:tc>
      </w:tr>
      <w:tr w:rsidR="002B2D62" w:rsidTr="00EF5145">
        <w:trPr>
          <w:trHeight w:val="881"/>
        </w:trPr>
        <w:tc>
          <w:tcPr>
            <w:tcW w:w="3943" w:type="dxa"/>
          </w:tcPr>
          <w:p w:rsidR="002B2D62" w:rsidRPr="007B7855" w:rsidRDefault="002B2D62" w:rsidP="005C60A5">
            <w:pPr>
              <w:spacing w:line="360" w:lineRule="auto"/>
              <w:ind w:left="-144"/>
              <w:jc w:val="both"/>
              <w:rPr>
                <w:sz w:val="24"/>
              </w:rPr>
            </w:pPr>
            <w:r w:rsidRPr="007B7855">
              <w:rPr>
                <w:sz w:val="24"/>
              </w:rPr>
              <w:t xml:space="preserve">  Detection Speed</w:t>
            </w:r>
          </w:p>
        </w:tc>
        <w:tc>
          <w:tcPr>
            <w:tcW w:w="6466" w:type="dxa"/>
          </w:tcPr>
          <w:p w:rsidR="002B2D62" w:rsidRPr="007B7855" w:rsidRDefault="002B2D62" w:rsidP="005C60A5">
            <w:pPr>
              <w:spacing w:line="360" w:lineRule="auto"/>
              <w:ind w:left="-144"/>
              <w:jc w:val="both"/>
              <w:rPr>
                <w:sz w:val="24"/>
              </w:rPr>
            </w:pPr>
            <w:r w:rsidRPr="007B7855">
              <w:rPr>
                <w:sz w:val="24"/>
              </w:rPr>
              <w:t xml:space="preserve">  0.3m/5~3.2m/s</w:t>
            </w:r>
          </w:p>
        </w:tc>
      </w:tr>
      <w:tr w:rsidR="002B2D62" w:rsidTr="00EF5145">
        <w:trPr>
          <w:trHeight w:val="881"/>
        </w:trPr>
        <w:tc>
          <w:tcPr>
            <w:tcW w:w="3943" w:type="dxa"/>
          </w:tcPr>
          <w:p w:rsidR="002B2D62" w:rsidRPr="007B7855" w:rsidRDefault="002B2D62" w:rsidP="005C60A5">
            <w:pPr>
              <w:spacing w:line="360" w:lineRule="auto"/>
              <w:ind w:left="-144"/>
              <w:jc w:val="both"/>
              <w:rPr>
                <w:sz w:val="24"/>
              </w:rPr>
            </w:pPr>
            <w:r w:rsidRPr="007B7855">
              <w:rPr>
                <w:sz w:val="24"/>
              </w:rPr>
              <w:t xml:space="preserve">  Transmitting Distance</w:t>
            </w:r>
          </w:p>
        </w:tc>
        <w:tc>
          <w:tcPr>
            <w:tcW w:w="6466" w:type="dxa"/>
          </w:tcPr>
          <w:p w:rsidR="002B2D62" w:rsidRPr="007B7855" w:rsidRDefault="002B2D62" w:rsidP="005C60A5">
            <w:pPr>
              <w:spacing w:line="360" w:lineRule="auto"/>
              <w:ind w:left="-144"/>
              <w:jc w:val="both"/>
              <w:rPr>
                <w:sz w:val="24"/>
              </w:rPr>
            </w:pPr>
            <w:r w:rsidRPr="007B7855">
              <w:rPr>
                <w:sz w:val="24"/>
              </w:rPr>
              <w:t xml:space="preserve">  Minimum 100m(in the open area)</w:t>
            </w:r>
          </w:p>
        </w:tc>
      </w:tr>
      <w:tr w:rsidR="002B2D62" w:rsidTr="00EF5145">
        <w:trPr>
          <w:trHeight w:val="881"/>
        </w:trPr>
        <w:tc>
          <w:tcPr>
            <w:tcW w:w="3943" w:type="dxa"/>
          </w:tcPr>
          <w:p w:rsidR="002B2D62" w:rsidRPr="007B7855" w:rsidRDefault="002B2D62" w:rsidP="005C60A5">
            <w:pPr>
              <w:spacing w:line="360" w:lineRule="auto"/>
              <w:ind w:left="-144"/>
              <w:jc w:val="both"/>
              <w:rPr>
                <w:sz w:val="24"/>
              </w:rPr>
            </w:pPr>
            <w:r w:rsidRPr="007B7855">
              <w:rPr>
                <w:sz w:val="24"/>
              </w:rPr>
              <w:t xml:space="preserve">  Dimensions </w:t>
            </w:r>
          </w:p>
        </w:tc>
        <w:tc>
          <w:tcPr>
            <w:tcW w:w="6466" w:type="dxa"/>
          </w:tcPr>
          <w:p w:rsidR="002B2D62" w:rsidRPr="007B7855" w:rsidRDefault="002B2D62" w:rsidP="005C60A5">
            <w:pPr>
              <w:spacing w:line="360" w:lineRule="auto"/>
              <w:ind w:left="-144"/>
              <w:jc w:val="both"/>
              <w:rPr>
                <w:sz w:val="24"/>
              </w:rPr>
            </w:pPr>
            <w:r w:rsidRPr="007B7855">
              <w:rPr>
                <w:sz w:val="24"/>
              </w:rPr>
              <w:t xml:space="preserve">  160*65*50.5mm(H*W*D)</w:t>
            </w:r>
          </w:p>
        </w:tc>
      </w:tr>
      <w:tr w:rsidR="002B2D62" w:rsidTr="00EF5145">
        <w:trPr>
          <w:trHeight w:val="881"/>
        </w:trPr>
        <w:tc>
          <w:tcPr>
            <w:tcW w:w="3943" w:type="dxa"/>
          </w:tcPr>
          <w:p w:rsidR="002B2D62" w:rsidRPr="007B7855" w:rsidRDefault="002B2D62" w:rsidP="005C60A5">
            <w:pPr>
              <w:spacing w:line="360" w:lineRule="auto"/>
              <w:ind w:left="-144"/>
              <w:jc w:val="both"/>
              <w:rPr>
                <w:sz w:val="24"/>
              </w:rPr>
            </w:pPr>
            <w:r w:rsidRPr="007B7855">
              <w:rPr>
                <w:sz w:val="24"/>
              </w:rPr>
              <w:t xml:space="preserve">  Relative Humidity</w:t>
            </w:r>
          </w:p>
        </w:tc>
        <w:tc>
          <w:tcPr>
            <w:tcW w:w="6466" w:type="dxa"/>
          </w:tcPr>
          <w:p w:rsidR="002B2D62" w:rsidRPr="007B7855" w:rsidRDefault="002B2D62" w:rsidP="005C60A5">
            <w:pPr>
              <w:spacing w:line="360" w:lineRule="auto"/>
              <w:ind w:left="-144"/>
              <w:jc w:val="both"/>
              <w:rPr>
                <w:sz w:val="24"/>
              </w:rPr>
            </w:pPr>
            <w:r w:rsidRPr="007B7855">
              <w:rPr>
                <w:sz w:val="24"/>
              </w:rPr>
              <w:t xml:space="preserve">  95%(25 `C)</w:t>
            </w:r>
          </w:p>
        </w:tc>
      </w:tr>
    </w:tbl>
    <w:p w:rsidR="002B2D62" w:rsidRDefault="002B2D62" w:rsidP="005C60A5">
      <w:pPr>
        <w:pStyle w:val="NoSpacing"/>
        <w:spacing w:line="360" w:lineRule="auto"/>
        <w:ind w:left="0"/>
        <w:rPr>
          <w:rFonts w:ascii="Times New Roman" w:hAnsi="Times New Roman" w:cs="Times New Roman"/>
          <w:sz w:val="28"/>
          <w:szCs w:val="28"/>
        </w:rPr>
      </w:pPr>
    </w:p>
    <w:p w:rsidR="002B2D62" w:rsidRPr="007B7855" w:rsidRDefault="009300EB" w:rsidP="00AE2785">
      <w:pPr>
        <w:pStyle w:val="Heading3"/>
        <w:keepNext w:val="0"/>
        <w:tabs>
          <w:tab w:val="clear" w:pos="2160"/>
        </w:tabs>
        <w:spacing w:before="100" w:beforeAutospacing="1" w:after="100" w:afterAutospacing="1"/>
        <w:ind w:left="0" w:firstLine="0"/>
        <w:jc w:val="both"/>
        <w:rPr>
          <w:sz w:val="28"/>
        </w:rPr>
      </w:pPr>
      <w:r>
        <w:rPr>
          <w:sz w:val="28"/>
        </w:rPr>
        <w:t>3.2</w:t>
      </w:r>
      <w:r w:rsidR="002B2D62" w:rsidRPr="007B7855">
        <w:rPr>
          <w:sz w:val="28"/>
        </w:rPr>
        <w:t xml:space="preserve"> </w:t>
      </w:r>
      <w:bookmarkStart w:id="7" w:name="_Toc514093088"/>
      <w:r w:rsidR="002B2D62" w:rsidRPr="007B7855">
        <w:rPr>
          <w:sz w:val="28"/>
        </w:rPr>
        <w:t>Light Emitting diode</w:t>
      </w:r>
      <w:bookmarkEnd w:id="7"/>
    </w:p>
    <w:p w:rsidR="002B2D62" w:rsidRPr="00773B46" w:rsidRDefault="002B2D62" w:rsidP="005C60A5">
      <w:pPr>
        <w:pStyle w:val="NormalWeb"/>
        <w:spacing w:before="0" w:beforeAutospacing="0" w:after="144" w:afterAutospacing="0" w:line="360" w:lineRule="auto"/>
        <w:ind w:left="-144"/>
        <w:jc w:val="both"/>
        <w:rPr>
          <w:color w:val="000000"/>
        </w:rPr>
      </w:pPr>
      <w:r w:rsidRPr="00773B46">
        <w:t xml:space="preserve">An LED is a small light (it stands for "light emitting diode") that works with relatively little power. </w:t>
      </w:r>
      <w:r w:rsidRPr="00773B46">
        <w:rPr>
          <w:rStyle w:val="wikiword"/>
          <w:rFonts w:eastAsiaTheme="minorEastAsia"/>
          <w:color w:val="4F4E4E"/>
        </w:rPr>
        <w:t>LEDs</w:t>
      </w:r>
      <w:r w:rsidRPr="00773B46">
        <w:t xml:space="preserve"> have polarity, which means they will only light up if you orient the legs properly. The long leg is typically positive, and should connect to a digital pin on the </w:t>
      </w:r>
      <w:proofErr w:type="spellStart"/>
      <w:r w:rsidRPr="00773B46">
        <w:t>Arduino</w:t>
      </w:r>
      <w:proofErr w:type="spellEnd"/>
      <w:r w:rsidRPr="00773B46">
        <w:t xml:space="preserve"> board. The short leg goes to GND; the bulb of the LED will also typically have a flat edge on this side. In order to protect the LED, you will also need use a resistor "in series" with the LED. If the LED doesn't light up, trying reversing the legs (you won't hurt the LED if you plug it in backwards for a short period of time).</w:t>
      </w:r>
      <w:r w:rsidRPr="00773B46">
        <w:rPr>
          <w:color w:val="000000"/>
        </w:rPr>
        <w:t xml:space="preserve"> LEDs are small, powerful lights that are used in many different applications. To start, we will work on blinking an LED, the Hello World of microcontrollers. It is as simple as turning a light on and off. Establishing this important baseline will give you a solid foundation as we work towards experiments that are more complex.</w:t>
      </w:r>
      <w:r>
        <w:rPr>
          <w:color w:val="000000"/>
        </w:rPr>
        <w:t xml:space="preserve"> </w:t>
      </w:r>
      <w:r w:rsidRPr="00773B46">
        <w:rPr>
          <w:color w:val="000000"/>
        </w:rPr>
        <w:t>To find out the polarity of an LED, look at it closely. The shorter of the two legs, towards the flat edge of the bulb indicates the negative terminal.</w:t>
      </w:r>
    </w:p>
    <w:p w:rsidR="00AB1AAE" w:rsidRDefault="00A77DED" w:rsidP="005C60A5">
      <w:pPr>
        <w:spacing w:before="100" w:beforeAutospacing="1" w:after="75" w:line="360" w:lineRule="auto"/>
        <w:jc w:val="both"/>
        <w:rPr>
          <w:b/>
          <w:color w:val="000000"/>
        </w:rPr>
      </w:pPr>
      <w:r>
        <w:rPr>
          <w:color w:val="000000"/>
        </w:rPr>
        <w:lastRenderedPageBreak/>
        <w:t xml:space="preserve"> </w:t>
      </w:r>
      <w:r w:rsidR="002B2D62" w:rsidRPr="00773B46">
        <w:rPr>
          <w:noProof/>
        </w:rPr>
        <w:drawing>
          <wp:inline distT="0" distB="0" distL="0" distR="0">
            <wp:extent cx="1288470" cy="2266122"/>
            <wp:effectExtent l="19050" t="0" r="6930" b="0"/>
            <wp:docPr id="18" name="Picture 5"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
                    <pic:cNvPicPr>
                      <a:picLocks noChangeAspect="1" noChangeArrowheads="1"/>
                    </pic:cNvPicPr>
                  </pic:nvPicPr>
                  <pic:blipFill>
                    <a:blip r:embed="rId27" cstate="print"/>
                    <a:srcRect/>
                    <a:stretch>
                      <a:fillRect/>
                    </a:stretch>
                  </pic:blipFill>
                  <pic:spPr bwMode="auto">
                    <a:xfrm>
                      <a:off x="0" y="0"/>
                      <a:ext cx="1292772" cy="2273688"/>
                    </a:xfrm>
                    <a:prstGeom prst="rect">
                      <a:avLst/>
                    </a:prstGeom>
                    <a:noFill/>
                    <a:ln w="9525">
                      <a:noFill/>
                      <a:miter lim="800000"/>
                      <a:headEnd/>
                      <a:tailEnd/>
                    </a:ln>
                  </pic:spPr>
                </pic:pic>
              </a:graphicData>
            </a:graphic>
          </wp:inline>
        </w:drawing>
      </w:r>
      <w:r w:rsidR="00AB1AAE" w:rsidRPr="00AB1AAE">
        <w:rPr>
          <w:b/>
          <w:color w:val="000000"/>
        </w:rPr>
        <w:t xml:space="preserve"> </w:t>
      </w:r>
    </w:p>
    <w:p w:rsidR="00AB1AAE" w:rsidRPr="00AB1AAE" w:rsidRDefault="004D3ED3" w:rsidP="005C60A5">
      <w:pPr>
        <w:pStyle w:val="ListParagraph"/>
        <w:numPr>
          <w:ilvl w:val="0"/>
          <w:numId w:val="12"/>
        </w:numPr>
        <w:spacing w:before="100" w:beforeAutospacing="1" w:after="75" w:line="360" w:lineRule="auto"/>
        <w:jc w:val="both"/>
        <w:rPr>
          <w:b/>
          <w:color w:val="000000"/>
        </w:rPr>
      </w:pPr>
      <w:r>
        <w:rPr>
          <w:b/>
          <w:color w:val="000000"/>
        </w:rPr>
        <w:t>Figure 8</w:t>
      </w:r>
      <w:r w:rsidR="00AB1AAE" w:rsidRPr="00AB1AAE">
        <w:rPr>
          <w:b/>
          <w:color w:val="000000"/>
        </w:rPr>
        <w:t>: LED</w:t>
      </w:r>
    </w:p>
    <w:p w:rsidR="002B2D62" w:rsidRDefault="002B2D62" w:rsidP="005C60A5">
      <w:pPr>
        <w:pStyle w:val="ListParagraph"/>
        <w:spacing w:before="100" w:beforeAutospacing="1" w:after="75" w:line="360" w:lineRule="auto"/>
        <w:ind w:left="-144"/>
        <w:jc w:val="both"/>
        <w:rPr>
          <w:rFonts w:cs="Times New Roman"/>
          <w:color w:val="000000"/>
        </w:rPr>
      </w:pPr>
    </w:p>
    <w:p w:rsidR="007B7855" w:rsidRDefault="007B7855" w:rsidP="005C60A5">
      <w:pPr>
        <w:pStyle w:val="ListParagraph"/>
        <w:spacing w:before="100" w:beforeAutospacing="1" w:after="75" w:line="360" w:lineRule="auto"/>
        <w:ind w:left="-144"/>
        <w:jc w:val="both"/>
        <w:rPr>
          <w:rFonts w:cs="Times New Roman"/>
          <w:color w:val="000000"/>
        </w:rPr>
      </w:pPr>
    </w:p>
    <w:p w:rsidR="007B7855" w:rsidRDefault="007B7855" w:rsidP="005C60A5">
      <w:pPr>
        <w:pStyle w:val="ListParagraph"/>
        <w:spacing w:before="100" w:beforeAutospacing="1" w:after="75" w:line="360" w:lineRule="auto"/>
        <w:ind w:left="-144"/>
        <w:jc w:val="both"/>
        <w:rPr>
          <w:rFonts w:cs="Times New Roman"/>
          <w:color w:val="000000"/>
        </w:rPr>
      </w:pPr>
    </w:p>
    <w:p w:rsidR="00A77DED" w:rsidRPr="007B7855" w:rsidRDefault="009300EB" w:rsidP="00AE2785">
      <w:pPr>
        <w:pStyle w:val="Heading3"/>
        <w:keepNext w:val="0"/>
        <w:tabs>
          <w:tab w:val="clear" w:pos="2160"/>
        </w:tabs>
        <w:spacing w:before="100" w:beforeAutospacing="1" w:after="100" w:afterAutospacing="1"/>
        <w:ind w:left="0" w:firstLine="0"/>
        <w:jc w:val="both"/>
        <w:rPr>
          <w:rFonts w:ascii="Times New Roman" w:hAnsi="Times New Roman" w:cs="Times New Roman"/>
        </w:rPr>
      </w:pPr>
      <w:bookmarkStart w:id="8" w:name="_Toc514093094"/>
      <w:r>
        <w:rPr>
          <w:rFonts w:ascii="Times New Roman" w:hAnsi="Times New Roman" w:cs="Times New Roman"/>
          <w:sz w:val="28"/>
        </w:rPr>
        <w:t>3.3</w:t>
      </w:r>
      <w:r w:rsidR="00DA33A8">
        <w:rPr>
          <w:rFonts w:ascii="Times New Roman" w:hAnsi="Times New Roman" w:cs="Times New Roman"/>
          <w:sz w:val="28"/>
        </w:rPr>
        <w:t xml:space="preserve"> </w:t>
      </w:r>
      <w:r w:rsidR="00A77DED" w:rsidRPr="007B7855">
        <w:rPr>
          <w:rFonts w:ascii="Times New Roman" w:hAnsi="Times New Roman" w:cs="Times New Roman"/>
          <w:sz w:val="28"/>
        </w:rPr>
        <w:t>Buzzer</w:t>
      </w:r>
      <w:bookmarkEnd w:id="8"/>
    </w:p>
    <w:p w:rsidR="00A77DED" w:rsidRPr="00C34A77" w:rsidRDefault="00A77DED" w:rsidP="005C60A5">
      <w:pPr>
        <w:spacing w:line="360" w:lineRule="auto"/>
        <w:ind w:left="-144"/>
        <w:jc w:val="both"/>
        <w:rPr>
          <w:sz w:val="24"/>
          <w:szCs w:val="24"/>
        </w:rPr>
      </w:pPr>
      <w:proofErr w:type="spellStart"/>
      <w:r w:rsidRPr="00C34A77">
        <w:rPr>
          <w:sz w:val="24"/>
          <w:szCs w:val="24"/>
        </w:rPr>
        <w:t>Piezo</w:t>
      </w:r>
      <w:proofErr w:type="spellEnd"/>
      <w:r w:rsidRPr="00C34A77">
        <w:rPr>
          <w:sz w:val="24"/>
          <w:szCs w:val="24"/>
        </w:rPr>
        <w:t xml:space="preserve"> buzzer is an electronic device commonly used to produce sound. </w:t>
      </w:r>
      <w:proofErr w:type="spellStart"/>
      <w:r w:rsidRPr="00C34A77">
        <w:rPr>
          <w:sz w:val="24"/>
          <w:szCs w:val="24"/>
        </w:rPr>
        <w:t>Piezo</w:t>
      </w:r>
      <w:proofErr w:type="spellEnd"/>
      <w:r w:rsidRPr="00C34A77">
        <w:rPr>
          <w:sz w:val="24"/>
          <w:szCs w:val="24"/>
        </w:rPr>
        <w:t xml:space="preserve"> buzzer is based on the inverse principle of </w:t>
      </w:r>
      <w:proofErr w:type="spellStart"/>
      <w:r w:rsidRPr="00C34A77">
        <w:rPr>
          <w:sz w:val="24"/>
          <w:szCs w:val="24"/>
        </w:rPr>
        <w:t>piezo</w:t>
      </w:r>
      <w:proofErr w:type="spellEnd"/>
      <w:r w:rsidRPr="00C34A77">
        <w:rPr>
          <w:sz w:val="24"/>
          <w:szCs w:val="24"/>
        </w:rPr>
        <w:t xml:space="preserve"> electricity discovered in 1880 by Jacques and Pierre Curie. It is the phenomena of generating electricity when mechanical pressure is applied to certain materials and the vice versa is also true. Such materials are called </w:t>
      </w:r>
      <w:proofErr w:type="spellStart"/>
      <w:r w:rsidRPr="00C34A77">
        <w:rPr>
          <w:sz w:val="24"/>
          <w:szCs w:val="24"/>
        </w:rPr>
        <w:t>piezo</w:t>
      </w:r>
      <w:proofErr w:type="spellEnd"/>
      <w:r w:rsidRPr="00C34A77">
        <w:rPr>
          <w:sz w:val="24"/>
          <w:szCs w:val="24"/>
        </w:rPr>
        <w:t xml:space="preserve"> electric materials. </w:t>
      </w:r>
      <w:proofErr w:type="spellStart"/>
      <w:r w:rsidRPr="00C34A77">
        <w:rPr>
          <w:sz w:val="24"/>
          <w:szCs w:val="24"/>
        </w:rPr>
        <w:t>Piezo</w:t>
      </w:r>
      <w:proofErr w:type="spellEnd"/>
      <w:r w:rsidRPr="00C34A77">
        <w:rPr>
          <w:sz w:val="24"/>
          <w:szCs w:val="24"/>
        </w:rPr>
        <w:t xml:space="preserve"> electric materials are either naturally available or manmade. </w:t>
      </w:r>
      <w:proofErr w:type="spellStart"/>
      <w:r w:rsidRPr="00C34A77">
        <w:rPr>
          <w:sz w:val="24"/>
          <w:szCs w:val="24"/>
        </w:rPr>
        <w:t>Piezoceramic</w:t>
      </w:r>
      <w:proofErr w:type="spellEnd"/>
      <w:r w:rsidRPr="00C34A77">
        <w:rPr>
          <w:sz w:val="24"/>
          <w:szCs w:val="24"/>
        </w:rPr>
        <w:t xml:space="preserve"> is class of manmade material, which poses </w:t>
      </w:r>
      <w:proofErr w:type="spellStart"/>
      <w:r w:rsidRPr="00C34A77">
        <w:rPr>
          <w:sz w:val="24"/>
          <w:szCs w:val="24"/>
        </w:rPr>
        <w:t>piezo</w:t>
      </w:r>
      <w:proofErr w:type="spellEnd"/>
      <w:r w:rsidRPr="00C34A77">
        <w:rPr>
          <w:sz w:val="24"/>
          <w:szCs w:val="24"/>
        </w:rPr>
        <w:t xml:space="preserve"> electric effect and is widely used to make disc, the heart of </w:t>
      </w:r>
      <w:proofErr w:type="spellStart"/>
      <w:r w:rsidRPr="00C34A77">
        <w:rPr>
          <w:sz w:val="24"/>
          <w:szCs w:val="24"/>
        </w:rPr>
        <w:t>piezo</w:t>
      </w:r>
      <w:proofErr w:type="spellEnd"/>
      <w:r w:rsidRPr="00C34A77">
        <w:rPr>
          <w:sz w:val="24"/>
          <w:szCs w:val="24"/>
        </w:rPr>
        <w:t xml:space="preserve"> buzzer. When subjected to an alternating electric </w:t>
      </w:r>
      <w:proofErr w:type="spellStart"/>
      <w:r w:rsidRPr="00C34A77">
        <w:rPr>
          <w:sz w:val="24"/>
          <w:szCs w:val="24"/>
        </w:rPr>
        <w:t>eld</w:t>
      </w:r>
      <w:proofErr w:type="spellEnd"/>
      <w:r w:rsidRPr="00C34A77">
        <w:rPr>
          <w:sz w:val="24"/>
          <w:szCs w:val="24"/>
        </w:rPr>
        <w:t xml:space="preserve"> they stretch or compress, in accordance with the frequency of the signal thereby producing sound. </w:t>
      </w:r>
      <w:proofErr w:type="spellStart"/>
      <w:r w:rsidRPr="00C34A77">
        <w:rPr>
          <w:sz w:val="24"/>
          <w:szCs w:val="24"/>
        </w:rPr>
        <w:t>Piezo</w:t>
      </w:r>
      <w:proofErr w:type="spellEnd"/>
      <w:r w:rsidRPr="00C34A77">
        <w:rPr>
          <w:sz w:val="24"/>
          <w:szCs w:val="24"/>
        </w:rPr>
        <w:t xml:space="preserve"> buzzers are used for making beeps alarms and tones. They can be used in alarm systems, for keypad feedback, or some games. Light weight, simple construction and low price make it usable in various applications like car/truck reversing indicator, computers, call bells etc. Also they are fun to play around with.</w:t>
      </w:r>
      <w:r w:rsidRPr="00C34A77">
        <w:rPr>
          <w:color w:val="222222"/>
          <w:sz w:val="24"/>
          <w:szCs w:val="24"/>
          <w:shd w:val="clear" w:color="auto" w:fill="FFFFFF"/>
        </w:rPr>
        <w:t xml:space="preserve"> While technological advancements have caused buzzers to be impractical and undesirable, there are still instances in which buzzers and similar circuits may be used.</w:t>
      </w:r>
      <w:r w:rsidRPr="00C34A77">
        <w:rPr>
          <w:sz w:val="24"/>
          <w:szCs w:val="24"/>
          <w:shd w:val="clear" w:color="auto" w:fill="FFFFFF"/>
        </w:rPr>
        <w:t xml:space="preserve"> Typical uses of buzzers and beepers include </w:t>
      </w:r>
      <w:hyperlink r:id="rId28" w:tooltip="Alarm devices" w:history="1">
        <w:r w:rsidRPr="00C34A77">
          <w:rPr>
            <w:sz w:val="24"/>
            <w:szCs w:val="24"/>
          </w:rPr>
          <w:t>alarm devices</w:t>
        </w:r>
      </w:hyperlink>
      <w:r w:rsidRPr="00C34A77">
        <w:rPr>
          <w:sz w:val="24"/>
          <w:szCs w:val="24"/>
        </w:rPr>
        <w:t>, </w:t>
      </w:r>
      <w:hyperlink r:id="rId29" w:tooltip="Timer" w:history="1">
        <w:r w:rsidRPr="00C34A77">
          <w:rPr>
            <w:sz w:val="24"/>
            <w:szCs w:val="24"/>
          </w:rPr>
          <w:t>timers</w:t>
        </w:r>
      </w:hyperlink>
      <w:r w:rsidRPr="00C34A77">
        <w:rPr>
          <w:sz w:val="24"/>
          <w:szCs w:val="24"/>
          <w:shd w:val="clear" w:color="auto" w:fill="FFFFFF"/>
        </w:rPr>
        <w:t>, and confirmation of user input such as a mouse click or keystroke.</w:t>
      </w:r>
    </w:p>
    <w:p w:rsidR="00A77DED" w:rsidRDefault="00A77DED" w:rsidP="005C60A5">
      <w:pPr>
        <w:ind w:left="-144"/>
        <w:jc w:val="both"/>
      </w:pPr>
    </w:p>
    <w:p w:rsidR="00A77DED" w:rsidRDefault="00A77DED" w:rsidP="005C60A5">
      <w:pPr>
        <w:ind w:left="-144"/>
        <w:jc w:val="both"/>
        <w:rPr>
          <w:noProof/>
          <w:lang w:val="en-IN" w:eastAsia="en-IN"/>
        </w:rPr>
      </w:pPr>
    </w:p>
    <w:p w:rsidR="00A77DED" w:rsidRDefault="00A77DED" w:rsidP="005C60A5">
      <w:pPr>
        <w:ind w:left="-144"/>
        <w:jc w:val="both"/>
      </w:pPr>
      <w:r>
        <w:rPr>
          <w:noProof/>
        </w:rPr>
        <w:lastRenderedPageBreak/>
        <w:drawing>
          <wp:inline distT="0" distB="0" distL="0" distR="0">
            <wp:extent cx="5266872" cy="2257425"/>
            <wp:effectExtent l="19050" t="0" r="0" b="0"/>
            <wp:docPr id="24" name="Picture 14" descr="FII0D11IAP6UG5A.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I0D11IAP6UG5A.LARGE.jpg"/>
                    <pic:cNvPicPr/>
                  </pic:nvPicPr>
                  <pic:blipFill>
                    <a:blip r:embed="rId30" cstate="print"/>
                    <a:stretch>
                      <a:fillRect/>
                    </a:stretch>
                  </pic:blipFill>
                  <pic:spPr>
                    <a:xfrm>
                      <a:off x="0" y="0"/>
                      <a:ext cx="5274945" cy="2260885"/>
                    </a:xfrm>
                    <a:prstGeom prst="rect">
                      <a:avLst/>
                    </a:prstGeom>
                  </pic:spPr>
                </pic:pic>
              </a:graphicData>
            </a:graphic>
          </wp:inline>
        </w:drawing>
      </w:r>
    </w:p>
    <w:p w:rsidR="00A77DED" w:rsidRPr="00E037E2" w:rsidRDefault="00A77DED" w:rsidP="005C60A5">
      <w:pPr>
        <w:ind w:left="-144"/>
        <w:jc w:val="both"/>
        <w:rPr>
          <w:b/>
          <w:bCs/>
        </w:rPr>
      </w:pPr>
      <w:bookmarkStart w:id="9" w:name="_Toc514034919"/>
      <w:r w:rsidRPr="00E037E2">
        <w:rPr>
          <w:b/>
          <w:bCs/>
        </w:rPr>
        <w:t xml:space="preserve">Figure </w:t>
      </w:r>
      <w:r w:rsidR="00DA33A8">
        <w:rPr>
          <w:b/>
          <w:bCs/>
        </w:rPr>
        <w:t>9</w:t>
      </w:r>
      <w:r w:rsidRPr="00E037E2">
        <w:rPr>
          <w:b/>
          <w:bCs/>
          <w:lang w:val="en-IN"/>
        </w:rPr>
        <w:t>:</w:t>
      </w:r>
      <w:r w:rsidRPr="00E037E2">
        <w:rPr>
          <w:b/>
          <w:bCs/>
        </w:rPr>
        <w:t xml:space="preserve"> Buzzer</w:t>
      </w:r>
      <w:bookmarkEnd w:id="9"/>
    </w:p>
    <w:p w:rsidR="00A77DED" w:rsidRDefault="00A77DED" w:rsidP="005C60A5">
      <w:pPr>
        <w:pStyle w:val="Caption"/>
        <w:jc w:val="both"/>
      </w:pPr>
    </w:p>
    <w:p w:rsidR="00A77DED" w:rsidRDefault="00A77DED" w:rsidP="005C60A5">
      <w:pPr>
        <w:jc w:val="both"/>
      </w:pPr>
    </w:p>
    <w:p w:rsidR="007B7855" w:rsidRDefault="007B7855" w:rsidP="005C60A5">
      <w:pPr>
        <w:jc w:val="both"/>
      </w:pPr>
    </w:p>
    <w:p w:rsidR="007B7855" w:rsidRDefault="007B7855" w:rsidP="005C60A5">
      <w:pPr>
        <w:jc w:val="both"/>
      </w:pPr>
    </w:p>
    <w:p w:rsidR="007B7855" w:rsidRDefault="007B7855" w:rsidP="005C60A5">
      <w:pPr>
        <w:jc w:val="both"/>
      </w:pPr>
    </w:p>
    <w:p w:rsidR="007B7855" w:rsidRDefault="007B7855" w:rsidP="005C60A5">
      <w:pPr>
        <w:jc w:val="both"/>
      </w:pPr>
    </w:p>
    <w:p w:rsidR="007B7855" w:rsidRDefault="007B7855" w:rsidP="005C60A5">
      <w:pPr>
        <w:jc w:val="both"/>
      </w:pPr>
    </w:p>
    <w:p w:rsidR="007B7855" w:rsidRDefault="007B7855" w:rsidP="005C60A5">
      <w:pPr>
        <w:jc w:val="both"/>
      </w:pPr>
    </w:p>
    <w:p w:rsidR="00A77DED" w:rsidRPr="007B7855" w:rsidRDefault="00A77DED" w:rsidP="005C60A5">
      <w:pPr>
        <w:jc w:val="both"/>
        <w:rPr>
          <w:sz w:val="24"/>
        </w:rPr>
      </w:pPr>
    </w:p>
    <w:p w:rsidR="00A77DED" w:rsidRPr="007B7855" w:rsidRDefault="00A77DED" w:rsidP="005C60A5">
      <w:pPr>
        <w:pStyle w:val="Caption"/>
        <w:tabs>
          <w:tab w:val="left" w:pos="0"/>
        </w:tabs>
        <w:jc w:val="both"/>
        <w:rPr>
          <w:color w:val="auto"/>
          <w:sz w:val="32"/>
          <w:szCs w:val="24"/>
        </w:rPr>
      </w:pPr>
      <w:bookmarkStart w:id="10" w:name="_Toc514034885"/>
      <w:r w:rsidRPr="007B7855">
        <w:rPr>
          <w:color w:val="auto"/>
          <w:sz w:val="32"/>
          <w:szCs w:val="24"/>
        </w:rPr>
        <w:t>Table 3</w:t>
      </w:r>
      <w:r w:rsidRPr="007B7855">
        <w:rPr>
          <w:color w:val="auto"/>
          <w:sz w:val="32"/>
          <w:szCs w:val="24"/>
          <w:lang w:val="en-IN"/>
        </w:rPr>
        <w:t xml:space="preserve">: </w:t>
      </w:r>
      <w:r w:rsidRPr="007B7855">
        <w:rPr>
          <w:color w:val="auto"/>
          <w:sz w:val="32"/>
          <w:szCs w:val="24"/>
        </w:rPr>
        <w:t>Buzzer specification</w:t>
      </w:r>
      <w:bookmarkEnd w:id="10"/>
    </w:p>
    <w:tbl>
      <w:tblPr>
        <w:tblStyle w:val="TableGrid"/>
        <w:tblW w:w="9781" w:type="dxa"/>
        <w:tblInd w:w="108" w:type="dxa"/>
        <w:tblLook w:val="04A0"/>
      </w:tblPr>
      <w:tblGrid>
        <w:gridCol w:w="2970"/>
        <w:gridCol w:w="6811"/>
      </w:tblGrid>
      <w:tr w:rsidR="00A77DED" w:rsidTr="00EF5145">
        <w:trPr>
          <w:trHeight w:val="880"/>
        </w:trPr>
        <w:tc>
          <w:tcPr>
            <w:tcW w:w="2970" w:type="dxa"/>
          </w:tcPr>
          <w:p w:rsidR="00A77DED" w:rsidRPr="00D73BFB" w:rsidRDefault="00A77DED" w:rsidP="005C60A5">
            <w:pPr>
              <w:tabs>
                <w:tab w:val="left" w:pos="8070"/>
              </w:tabs>
              <w:spacing w:line="360" w:lineRule="auto"/>
              <w:ind w:left="-108" w:hanging="128"/>
              <w:jc w:val="both"/>
              <w:rPr>
                <w:b/>
                <w:sz w:val="28"/>
                <w:szCs w:val="28"/>
              </w:rPr>
            </w:pPr>
            <w:r>
              <w:rPr>
                <w:sz w:val="28"/>
                <w:szCs w:val="28"/>
              </w:rPr>
              <w:t xml:space="preserve">  </w:t>
            </w:r>
            <w:r w:rsidRPr="00D73BFB">
              <w:rPr>
                <w:b/>
                <w:sz w:val="28"/>
                <w:szCs w:val="28"/>
              </w:rPr>
              <w:t>Specification</w:t>
            </w:r>
          </w:p>
        </w:tc>
        <w:tc>
          <w:tcPr>
            <w:tcW w:w="6811" w:type="dxa"/>
          </w:tcPr>
          <w:p w:rsidR="00A77DED" w:rsidRDefault="00A77DED" w:rsidP="005C60A5">
            <w:pPr>
              <w:tabs>
                <w:tab w:val="left" w:pos="8070"/>
              </w:tabs>
              <w:spacing w:line="360" w:lineRule="auto"/>
              <w:ind w:left="-144"/>
              <w:jc w:val="both"/>
            </w:pPr>
          </w:p>
        </w:tc>
      </w:tr>
      <w:tr w:rsidR="00A77DED" w:rsidTr="00EF5145">
        <w:trPr>
          <w:trHeight w:val="880"/>
        </w:trPr>
        <w:tc>
          <w:tcPr>
            <w:tcW w:w="2970" w:type="dxa"/>
          </w:tcPr>
          <w:p w:rsidR="00A77DED" w:rsidRPr="007B7855" w:rsidRDefault="00A77DED" w:rsidP="005C60A5">
            <w:pPr>
              <w:tabs>
                <w:tab w:val="left" w:pos="8070"/>
              </w:tabs>
              <w:spacing w:line="360" w:lineRule="auto"/>
              <w:ind w:left="-144"/>
              <w:jc w:val="both"/>
              <w:rPr>
                <w:sz w:val="24"/>
              </w:rPr>
            </w:pPr>
            <w:r w:rsidRPr="007B7855">
              <w:rPr>
                <w:sz w:val="24"/>
              </w:rPr>
              <w:t xml:space="preserve">  Voltage</w:t>
            </w:r>
          </w:p>
        </w:tc>
        <w:tc>
          <w:tcPr>
            <w:tcW w:w="6811" w:type="dxa"/>
          </w:tcPr>
          <w:p w:rsidR="00A77DED" w:rsidRPr="007B7855" w:rsidRDefault="00A77DED" w:rsidP="005C60A5">
            <w:pPr>
              <w:tabs>
                <w:tab w:val="left" w:pos="8070"/>
              </w:tabs>
              <w:spacing w:line="360" w:lineRule="auto"/>
              <w:ind w:left="-144"/>
              <w:jc w:val="both"/>
              <w:rPr>
                <w:sz w:val="24"/>
              </w:rPr>
            </w:pPr>
            <w:r w:rsidRPr="007B7855">
              <w:rPr>
                <w:sz w:val="24"/>
              </w:rPr>
              <w:t xml:space="preserve">  9DCV-15DCV</w:t>
            </w:r>
          </w:p>
        </w:tc>
      </w:tr>
      <w:tr w:rsidR="00A77DED" w:rsidTr="00EF5145">
        <w:trPr>
          <w:trHeight w:val="880"/>
        </w:trPr>
        <w:tc>
          <w:tcPr>
            <w:tcW w:w="2970" w:type="dxa"/>
          </w:tcPr>
          <w:p w:rsidR="00A77DED" w:rsidRPr="007B7855" w:rsidRDefault="00A77DED" w:rsidP="005C60A5">
            <w:pPr>
              <w:tabs>
                <w:tab w:val="left" w:pos="8070"/>
              </w:tabs>
              <w:spacing w:line="360" w:lineRule="auto"/>
              <w:ind w:left="-144"/>
              <w:jc w:val="both"/>
              <w:rPr>
                <w:sz w:val="24"/>
              </w:rPr>
            </w:pPr>
            <w:r w:rsidRPr="007B7855">
              <w:rPr>
                <w:sz w:val="24"/>
              </w:rPr>
              <w:t xml:space="preserve">  Rated Voltage</w:t>
            </w:r>
          </w:p>
        </w:tc>
        <w:tc>
          <w:tcPr>
            <w:tcW w:w="6811" w:type="dxa"/>
          </w:tcPr>
          <w:p w:rsidR="00A77DED" w:rsidRPr="007B7855" w:rsidRDefault="00A77DED" w:rsidP="005C60A5">
            <w:pPr>
              <w:tabs>
                <w:tab w:val="left" w:pos="8070"/>
              </w:tabs>
              <w:spacing w:line="360" w:lineRule="auto"/>
              <w:ind w:left="-144"/>
              <w:jc w:val="both"/>
              <w:rPr>
                <w:sz w:val="24"/>
              </w:rPr>
            </w:pPr>
            <w:r w:rsidRPr="007B7855">
              <w:rPr>
                <w:sz w:val="24"/>
              </w:rPr>
              <w:t xml:space="preserve">  12DCV</w:t>
            </w:r>
          </w:p>
        </w:tc>
      </w:tr>
      <w:tr w:rsidR="00A77DED" w:rsidTr="00EF5145">
        <w:trPr>
          <w:trHeight w:val="880"/>
        </w:trPr>
        <w:tc>
          <w:tcPr>
            <w:tcW w:w="2970" w:type="dxa"/>
          </w:tcPr>
          <w:p w:rsidR="00A77DED" w:rsidRPr="007B7855" w:rsidRDefault="00A77DED" w:rsidP="005C60A5">
            <w:pPr>
              <w:tabs>
                <w:tab w:val="left" w:pos="8070"/>
              </w:tabs>
              <w:spacing w:line="360" w:lineRule="auto"/>
              <w:ind w:left="-144"/>
              <w:jc w:val="both"/>
              <w:rPr>
                <w:sz w:val="24"/>
              </w:rPr>
            </w:pPr>
            <w:r w:rsidRPr="007B7855">
              <w:rPr>
                <w:sz w:val="24"/>
              </w:rPr>
              <w:t xml:space="preserve">  Power cost</w:t>
            </w:r>
          </w:p>
        </w:tc>
        <w:tc>
          <w:tcPr>
            <w:tcW w:w="6811" w:type="dxa"/>
          </w:tcPr>
          <w:p w:rsidR="00A77DED" w:rsidRPr="007B7855" w:rsidRDefault="00A77DED" w:rsidP="005C60A5">
            <w:pPr>
              <w:tabs>
                <w:tab w:val="left" w:pos="8070"/>
              </w:tabs>
              <w:spacing w:line="360" w:lineRule="auto"/>
              <w:ind w:left="-144"/>
              <w:jc w:val="both"/>
              <w:rPr>
                <w:sz w:val="24"/>
              </w:rPr>
            </w:pPr>
            <w:r w:rsidRPr="007B7855">
              <w:rPr>
                <w:sz w:val="24"/>
              </w:rPr>
              <w:t xml:space="preserve">  Max 0.5W</w:t>
            </w:r>
          </w:p>
        </w:tc>
      </w:tr>
      <w:tr w:rsidR="00A77DED" w:rsidTr="00EF5145">
        <w:trPr>
          <w:trHeight w:val="880"/>
        </w:trPr>
        <w:tc>
          <w:tcPr>
            <w:tcW w:w="2970" w:type="dxa"/>
          </w:tcPr>
          <w:p w:rsidR="00A77DED" w:rsidRPr="007B7855" w:rsidRDefault="00A77DED" w:rsidP="005C60A5">
            <w:pPr>
              <w:tabs>
                <w:tab w:val="left" w:pos="8070"/>
              </w:tabs>
              <w:spacing w:line="360" w:lineRule="auto"/>
              <w:ind w:left="-144"/>
              <w:jc w:val="both"/>
              <w:rPr>
                <w:sz w:val="24"/>
              </w:rPr>
            </w:pPr>
            <w:r w:rsidRPr="007B7855">
              <w:rPr>
                <w:sz w:val="24"/>
              </w:rPr>
              <w:t xml:space="preserve">  Respond distance</w:t>
            </w:r>
          </w:p>
        </w:tc>
        <w:tc>
          <w:tcPr>
            <w:tcW w:w="6811" w:type="dxa"/>
          </w:tcPr>
          <w:p w:rsidR="00A77DED" w:rsidRPr="007B7855" w:rsidRDefault="00A77DED" w:rsidP="005C60A5">
            <w:pPr>
              <w:tabs>
                <w:tab w:val="left" w:pos="8070"/>
              </w:tabs>
              <w:spacing w:line="360" w:lineRule="auto"/>
              <w:ind w:left="-144"/>
              <w:jc w:val="both"/>
              <w:rPr>
                <w:sz w:val="24"/>
              </w:rPr>
            </w:pPr>
            <w:r w:rsidRPr="007B7855">
              <w:rPr>
                <w:sz w:val="24"/>
              </w:rPr>
              <w:t xml:space="preserve">  0.3m-2.0m</w:t>
            </w:r>
          </w:p>
        </w:tc>
      </w:tr>
      <w:tr w:rsidR="00A77DED" w:rsidTr="00EF5145">
        <w:trPr>
          <w:trHeight w:val="880"/>
        </w:trPr>
        <w:tc>
          <w:tcPr>
            <w:tcW w:w="2970" w:type="dxa"/>
          </w:tcPr>
          <w:p w:rsidR="00A77DED" w:rsidRPr="007B7855" w:rsidRDefault="00A77DED" w:rsidP="005C60A5">
            <w:pPr>
              <w:tabs>
                <w:tab w:val="left" w:pos="8070"/>
              </w:tabs>
              <w:spacing w:line="360" w:lineRule="auto"/>
              <w:ind w:left="-144"/>
              <w:jc w:val="both"/>
              <w:rPr>
                <w:sz w:val="24"/>
              </w:rPr>
            </w:pPr>
            <w:r w:rsidRPr="007B7855">
              <w:rPr>
                <w:sz w:val="24"/>
              </w:rPr>
              <w:t xml:space="preserve">  Alarm distance</w:t>
            </w:r>
          </w:p>
        </w:tc>
        <w:tc>
          <w:tcPr>
            <w:tcW w:w="6811" w:type="dxa"/>
          </w:tcPr>
          <w:p w:rsidR="00A77DED" w:rsidRPr="007B7855" w:rsidRDefault="00A77DED" w:rsidP="005C60A5">
            <w:pPr>
              <w:tabs>
                <w:tab w:val="left" w:pos="8070"/>
              </w:tabs>
              <w:spacing w:line="360" w:lineRule="auto"/>
              <w:ind w:left="-144"/>
              <w:jc w:val="both"/>
              <w:rPr>
                <w:sz w:val="24"/>
              </w:rPr>
            </w:pPr>
            <w:r w:rsidRPr="007B7855">
              <w:rPr>
                <w:sz w:val="24"/>
              </w:rPr>
              <w:t xml:space="preserve">  0m-2.0m</w:t>
            </w:r>
          </w:p>
        </w:tc>
      </w:tr>
      <w:tr w:rsidR="00A77DED" w:rsidTr="00EF5145">
        <w:trPr>
          <w:trHeight w:val="880"/>
        </w:trPr>
        <w:tc>
          <w:tcPr>
            <w:tcW w:w="2970" w:type="dxa"/>
          </w:tcPr>
          <w:p w:rsidR="00A77DED" w:rsidRDefault="00A77DED" w:rsidP="005C60A5">
            <w:pPr>
              <w:tabs>
                <w:tab w:val="left" w:pos="8070"/>
              </w:tabs>
              <w:spacing w:line="360" w:lineRule="auto"/>
              <w:ind w:left="-144"/>
              <w:jc w:val="both"/>
            </w:pPr>
            <w:r>
              <w:t xml:space="preserve">  Display mode</w:t>
            </w:r>
          </w:p>
        </w:tc>
        <w:tc>
          <w:tcPr>
            <w:tcW w:w="6811" w:type="dxa"/>
          </w:tcPr>
          <w:p w:rsidR="00A77DED" w:rsidRDefault="00A77DED" w:rsidP="005C60A5">
            <w:pPr>
              <w:tabs>
                <w:tab w:val="left" w:pos="8070"/>
              </w:tabs>
              <w:spacing w:line="360" w:lineRule="auto"/>
              <w:ind w:left="-144"/>
              <w:jc w:val="both"/>
            </w:pPr>
            <w:r>
              <w:t xml:space="preserve">  LCD display</w:t>
            </w:r>
          </w:p>
        </w:tc>
      </w:tr>
      <w:tr w:rsidR="00A77DED" w:rsidTr="00EF5145">
        <w:trPr>
          <w:trHeight w:val="880"/>
        </w:trPr>
        <w:tc>
          <w:tcPr>
            <w:tcW w:w="2970" w:type="dxa"/>
          </w:tcPr>
          <w:p w:rsidR="00A77DED" w:rsidRDefault="00A77DED" w:rsidP="005C60A5">
            <w:pPr>
              <w:tabs>
                <w:tab w:val="left" w:pos="8070"/>
              </w:tabs>
              <w:spacing w:line="360" w:lineRule="auto"/>
              <w:ind w:left="-144"/>
              <w:jc w:val="both"/>
            </w:pPr>
            <w:r>
              <w:lastRenderedPageBreak/>
              <w:t xml:space="preserve">  Sensors diameter</w:t>
            </w:r>
          </w:p>
        </w:tc>
        <w:tc>
          <w:tcPr>
            <w:tcW w:w="6811" w:type="dxa"/>
          </w:tcPr>
          <w:p w:rsidR="00A77DED" w:rsidRDefault="00A77DED" w:rsidP="005C60A5">
            <w:pPr>
              <w:tabs>
                <w:tab w:val="left" w:pos="8070"/>
              </w:tabs>
              <w:spacing w:line="360" w:lineRule="auto"/>
              <w:ind w:left="-144"/>
              <w:jc w:val="both"/>
            </w:pPr>
            <w:r>
              <w:t xml:space="preserve">  22mm</w:t>
            </w:r>
          </w:p>
        </w:tc>
      </w:tr>
      <w:tr w:rsidR="00A77DED" w:rsidTr="00EF5145">
        <w:trPr>
          <w:trHeight w:val="880"/>
        </w:trPr>
        <w:tc>
          <w:tcPr>
            <w:tcW w:w="2970" w:type="dxa"/>
          </w:tcPr>
          <w:p w:rsidR="00A77DED" w:rsidRDefault="00A77DED" w:rsidP="005C60A5">
            <w:pPr>
              <w:tabs>
                <w:tab w:val="left" w:pos="8070"/>
              </w:tabs>
              <w:spacing w:line="360" w:lineRule="auto"/>
              <w:ind w:left="-144"/>
              <w:jc w:val="both"/>
            </w:pPr>
            <w:r>
              <w:t xml:space="preserve">  Install mode</w:t>
            </w:r>
          </w:p>
        </w:tc>
        <w:tc>
          <w:tcPr>
            <w:tcW w:w="6811" w:type="dxa"/>
          </w:tcPr>
          <w:p w:rsidR="00A77DED" w:rsidRDefault="00A77DED" w:rsidP="005C60A5">
            <w:pPr>
              <w:tabs>
                <w:tab w:val="left" w:pos="8070"/>
              </w:tabs>
              <w:spacing w:line="360" w:lineRule="auto"/>
              <w:ind w:left="-144"/>
              <w:jc w:val="both"/>
            </w:pPr>
            <w:r>
              <w:t xml:space="preserve">  Drill</w:t>
            </w:r>
          </w:p>
        </w:tc>
      </w:tr>
      <w:tr w:rsidR="00A77DED" w:rsidTr="00EF5145">
        <w:trPr>
          <w:trHeight w:val="880"/>
        </w:trPr>
        <w:tc>
          <w:tcPr>
            <w:tcW w:w="2970" w:type="dxa"/>
          </w:tcPr>
          <w:p w:rsidR="00A77DED" w:rsidRDefault="00A77DED" w:rsidP="005C60A5">
            <w:pPr>
              <w:tabs>
                <w:tab w:val="left" w:pos="8070"/>
              </w:tabs>
              <w:spacing w:line="360" w:lineRule="auto"/>
              <w:ind w:left="-144"/>
              <w:jc w:val="both"/>
            </w:pPr>
            <w:r>
              <w:t xml:space="preserve">  Sensors angle</w:t>
            </w:r>
          </w:p>
        </w:tc>
        <w:tc>
          <w:tcPr>
            <w:tcW w:w="6811" w:type="dxa"/>
          </w:tcPr>
          <w:p w:rsidR="00A77DED" w:rsidRDefault="00A77DED" w:rsidP="005C60A5">
            <w:pPr>
              <w:tabs>
                <w:tab w:val="left" w:pos="8070"/>
              </w:tabs>
              <w:spacing w:line="360" w:lineRule="auto"/>
              <w:ind w:left="-144"/>
              <w:jc w:val="both"/>
            </w:pPr>
            <w:r>
              <w:t xml:space="preserve">  X,Y,60℃</w:t>
            </w:r>
          </w:p>
        </w:tc>
      </w:tr>
      <w:tr w:rsidR="00A77DED" w:rsidTr="00EF5145">
        <w:trPr>
          <w:trHeight w:val="880"/>
        </w:trPr>
        <w:tc>
          <w:tcPr>
            <w:tcW w:w="2970" w:type="dxa"/>
          </w:tcPr>
          <w:p w:rsidR="00A77DED" w:rsidRDefault="00A77DED" w:rsidP="005C60A5">
            <w:pPr>
              <w:tabs>
                <w:tab w:val="left" w:pos="8070"/>
              </w:tabs>
              <w:spacing w:line="360" w:lineRule="auto"/>
              <w:ind w:left="-144"/>
              <w:jc w:val="both"/>
            </w:pPr>
            <w:r>
              <w:t xml:space="preserve">  Work temperature</w:t>
            </w:r>
          </w:p>
        </w:tc>
        <w:tc>
          <w:tcPr>
            <w:tcW w:w="6811" w:type="dxa"/>
          </w:tcPr>
          <w:p w:rsidR="00A77DED" w:rsidRPr="00D73BFB" w:rsidRDefault="00A77DED" w:rsidP="005C60A5">
            <w:pPr>
              <w:tabs>
                <w:tab w:val="left" w:pos="8070"/>
              </w:tabs>
              <w:jc w:val="both"/>
            </w:pPr>
            <w:r>
              <w:t>-</w:t>
            </w:r>
            <w:r w:rsidRPr="00D73BFB">
              <w:t>30℃…..+80℃</w:t>
            </w:r>
          </w:p>
        </w:tc>
      </w:tr>
      <w:tr w:rsidR="00A77DED" w:rsidTr="00EF5145">
        <w:trPr>
          <w:trHeight w:val="880"/>
        </w:trPr>
        <w:tc>
          <w:tcPr>
            <w:tcW w:w="2970" w:type="dxa"/>
          </w:tcPr>
          <w:p w:rsidR="00A77DED" w:rsidRDefault="00A77DED" w:rsidP="005C60A5">
            <w:pPr>
              <w:tabs>
                <w:tab w:val="left" w:pos="8070"/>
              </w:tabs>
              <w:spacing w:line="360" w:lineRule="auto"/>
              <w:ind w:left="-144"/>
              <w:jc w:val="both"/>
            </w:pPr>
            <w:r>
              <w:t xml:space="preserve">  Alarm type</w:t>
            </w:r>
          </w:p>
        </w:tc>
        <w:tc>
          <w:tcPr>
            <w:tcW w:w="6811" w:type="dxa"/>
          </w:tcPr>
          <w:p w:rsidR="00A77DED" w:rsidRDefault="00A77DED" w:rsidP="005C60A5">
            <w:pPr>
              <w:tabs>
                <w:tab w:val="left" w:pos="8070"/>
              </w:tabs>
              <w:spacing w:line="360" w:lineRule="auto"/>
              <w:ind w:left="-144"/>
              <w:jc w:val="both"/>
            </w:pPr>
            <w:r>
              <w:t xml:space="preserve">  Buzzer (Bi Bi….) </w:t>
            </w:r>
          </w:p>
        </w:tc>
      </w:tr>
      <w:tr w:rsidR="00A77DED" w:rsidTr="00EF5145">
        <w:trPr>
          <w:trHeight w:val="880"/>
        </w:trPr>
        <w:tc>
          <w:tcPr>
            <w:tcW w:w="2970" w:type="dxa"/>
          </w:tcPr>
          <w:p w:rsidR="00A77DED" w:rsidRDefault="00A77DED" w:rsidP="005C60A5">
            <w:pPr>
              <w:tabs>
                <w:tab w:val="left" w:pos="8070"/>
              </w:tabs>
              <w:spacing w:line="360" w:lineRule="auto"/>
              <w:ind w:left="-144"/>
              <w:jc w:val="both"/>
            </w:pPr>
            <w:r>
              <w:t xml:space="preserve">  Alarm volume</w:t>
            </w:r>
          </w:p>
        </w:tc>
        <w:tc>
          <w:tcPr>
            <w:tcW w:w="6811" w:type="dxa"/>
          </w:tcPr>
          <w:p w:rsidR="00A77DED" w:rsidRDefault="00A77DED" w:rsidP="005C60A5">
            <w:pPr>
              <w:tabs>
                <w:tab w:val="left" w:pos="8070"/>
              </w:tabs>
              <w:spacing w:line="360" w:lineRule="auto"/>
              <w:ind w:left="-144"/>
              <w:jc w:val="both"/>
            </w:pPr>
            <w:r>
              <w:t xml:space="preserve">  65dB</w:t>
            </w:r>
          </w:p>
        </w:tc>
      </w:tr>
      <w:tr w:rsidR="00A77DED" w:rsidTr="00EF5145">
        <w:trPr>
          <w:trHeight w:val="880"/>
        </w:trPr>
        <w:tc>
          <w:tcPr>
            <w:tcW w:w="2970" w:type="dxa"/>
          </w:tcPr>
          <w:p w:rsidR="00A77DED" w:rsidRDefault="00A77DED" w:rsidP="005C60A5">
            <w:pPr>
              <w:tabs>
                <w:tab w:val="left" w:pos="8070"/>
              </w:tabs>
              <w:spacing w:line="360" w:lineRule="auto"/>
              <w:ind w:left="-144"/>
              <w:jc w:val="both"/>
            </w:pPr>
            <w:r>
              <w:t xml:space="preserve">  Alarm frequency</w:t>
            </w:r>
          </w:p>
        </w:tc>
        <w:tc>
          <w:tcPr>
            <w:tcW w:w="6811" w:type="dxa"/>
          </w:tcPr>
          <w:p w:rsidR="00A77DED" w:rsidRDefault="00A77DED" w:rsidP="005C60A5">
            <w:pPr>
              <w:tabs>
                <w:tab w:val="left" w:pos="8070"/>
              </w:tabs>
              <w:spacing w:line="360" w:lineRule="auto"/>
              <w:ind w:left="-144"/>
              <w:jc w:val="both"/>
            </w:pPr>
            <w:r>
              <w:t xml:space="preserve">  0.5-3Hz(commonly)</w:t>
            </w:r>
          </w:p>
        </w:tc>
      </w:tr>
    </w:tbl>
    <w:p w:rsidR="00A77DED" w:rsidRPr="007B7855" w:rsidRDefault="00A77DED" w:rsidP="007B7855">
      <w:pPr>
        <w:rPr>
          <w:b/>
          <w:sz w:val="28"/>
        </w:rPr>
      </w:pPr>
    </w:p>
    <w:p w:rsidR="00061D0A" w:rsidRDefault="00061D0A" w:rsidP="007B7855">
      <w:pPr>
        <w:rPr>
          <w:b/>
          <w:sz w:val="28"/>
        </w:rPr>
      </w:pPr>
    </w:p>
    <w:p w:rsidR="00EF5145" w:rsidRPr="00116EE1" w:rsidRDefault="009300EB" w:rsidP="007B7855">
      <w:pPr>
        <w:rPr>
          <w:color w:val="222222"/>
          <w:sz w:val="28"/>
          <w:szCs w:val="28"/>
          <w:lang w:val="en-IN" w:eastAsia="en-IN"/>
        </w:rPr>
      </w:pPr>
      <w:proofErr w:type="gramStart"/>
      <w:r>
        <w:rPr>
          <w:b/>
          <w:sz w:val="28"/>
        </w:rPr>
        <w:t>3.4</w:t>
      </w:r>
      <w:r w:rsidR="00AE2785">
        <w:rPr>
          <w:b/>
          <w:sz w:val="28"/>
        </w:rPr>
        <w:t xml:space="preserve"> </w:t>
      </w:r>
      <w:r w:rsidR="00EF5145" w:rsidRPr="007B7855">
        <w:rPr>
          <w:b/>
          <w:sz w:val="28"/>
        </w:rPr>
        <w:t xml:space="preserve"> Raspberry</w:t>
      </w:r>
      <w:proofErr w:type="gramEnd"/>
      <w:r w:rsidR="00EF5145" w:rsidRPr="007B7855">
        <w:rPr>
          <w:b/>
          <w:sz w:val="28"/>
        </w:rPr>
        <w:t xml:space="preserve"> pi Camera</w:t>
      </w:r>
      <w:r w:rsidR="00A77DED" w:rsidRPr="007B7855">
        <w:rPr>
          <w:b/>
          <w:sz w:val="28"/>
        </w:rPr>
        <w:t xml:space="preserve">                        </w:t>
      </w:r>
      <w:r w:rsidR="00EF5145" w:rsidRPr="007B7855">
        <w:br/>
      </w:r>
    </w:p>
    <w:p w:rsidR="00EF5145" w:rsidRPr="00C34A77" w:rsidRDefault="00EF5145" w:rsidP="005C60A5">
      <w:pPr>
        <w:shd w:val="clear" w:color="auto" w:fill="FFFFFF"/>
        <w:spacing w:before="313" w:after="313" w:line="360" w:lineRule="auto"/>
        <w:jc w:val="both"/>
        <w:rPr>
          <w:color w:val="222222"/>
          <w:sz w:val="24"/>
          <w:szCs w:val="24"/>
          <w:lang w:val="en-IN" w:eastAsia="en-IN"/>
        </w:rPr>
      </w:pPr>
      <w:r w:rsidRPr="00C34A77">
        <w:rPr>
          <w:color w:val="222222"/>
          <w:sz w:val="24"/>
          <w:szCs w:val="24"/>
          <w:lang w:val="en-IN" w:eastAsia="en-IN"/>
        </w:rPr>
        <w:t xml:space="preserve">The Raspberry Pi Camera Module v2 replaced the original Camera Module in April 2016. The v2 Camera Module has a Sony IMX219 8-megapixel sensor (compared to the 5-megapixel </w:t>
      </w:r>
      <w:proofErr w:type="spellStart"/>
      <w:r w:rsidRPr="00C34A77">
        <w:rPr>
          <w:color w:val="222222"/>
          <w:sz w:val="24"/>
          <w:szCs w:val="24"/>
          <w:lang w:val="en-IN" w:eastAsia="en-IN"/>
        </w:rPr>
        <w:t>OmniVision</w:t>
      </w:r>
      <w:proofErr w:type="spellEnd"/>
      <w:r w:rsidRPr="00C34A77">
        <w:rPr>
          <w:color w:val="222222"/>
          <w:sz w:val="24"/>
          <w:szCs w:val="24"/>
          <w:lang w:val="en-IN" w:eastAsia="en-IN"/>
        </w:rPr>
        <w:t xml:space="preserve"> OV5647 sensor of the original camera).</w:t>
      </w:r>
    </w:p>
    <w:p w:rsidR="00EF5145" w:rsidRPr="00C34A77" w:rsidRDefault="00EF5145" w:rsidP="005C60A5">
      <w:pPr>
        <w:shd w:val="clear" w:color="auto" w:fill="FFFFFF"/>
        <w:spacing w:before="313" w:after="313" w:line="360" w:lineRule="auto"/>
        <w:jc w:val="both"/>
        <w:rPr>
          <w:color w:val="222222"/>
          <w:sz w:val="24"/>
          <w:szCs w:val="24"/>
          <w:lang w:val="en-IN" w:eastAsia="en-IN"/>
        </w:rPr>
      </w:pPr>
      <w:r w:rsidRPr="00C34A77">
        <w:rPr>
          <w:color w:val="222222"/>
          <w:sz w:val="24"/>
          <w:szCs w:val="24"/>
          <w:lang w:val="en-IN" w:eastAsia="en-IN"/>
        </w:rPr>
        <w:t xml:space="preserve">The Camera Module </w:t>
      </w:r>
      <w:r w:rsidRPr="007B7855">
        <w:rPr>
          <w:sz w:val="24"/>
        </w:rPr>
        <w:t>can be used to take high-definition video, as well as stills photographs. It’s easy to use for beginners, but has plenty to offer advanced users if you’re looking to expand your knowledge. There are lots of examples online of people using it for time-lapse, slow-motion, and other video cleverness. You can also use the libraries we bundle with the camera to create effects.</w:t>
      </w:r>
    </w:p>
    <w:p w:rsidR="00EF5145" w:rsidRPr="00C34A77" w:rsidRDefault="00EF5145" w:rsidP="005C60A5">
      <w:pPr>
        <w:shd w:val="clear" w:color="auto" w:fill="FFFFFF"/>
        <w:spacing w:before="313" w:after="313" w:line="360" w:lineRule="auto"/>
        <w:jc w:val="both"/>
        <w:rPr>
          <w:color w:val="222222"/>
          <w:sz w:val="24"/>
          <w:szCs w:val="24"/>
          <w:lang w:val="en-IN" w:eastAsia="en-IN"/>
        </w:rPr>
      </w:pPr>
      <w:r w:rsidRPr="00C34A77">
        <w:rPr>
          <w:color w:val="222222"/>
          <w:sz w:val="24"/>
          <w:szCs w:val="24"/>
          <w:lang w:val="en-IN" w:eastAsia="en-IN"/>
        </w:rPr>
        <w:t xml:space="preserve">You can read all the gory details about IMX219 and the </w:t>
      </w:r>
      <w:proofErr w:type="spellStart"/>
      <w:r w:rsidRPr="00C34A77">
        <w:rPr>
          <w:color w:val="222222"/>
          <w:sz w:val="24"/>
          <w:szCs w:val="24"/>
          <w:lang w:val="en-IN" w:eastAsia="en-IN"/>
        </w:rPr>
        <w:t>Exmor</w:t>
      </w:r>
      <w:proofErr w:type="spellEnd"/>
      <w:r w:rsidRPr="00C34A77">
        <w:rPr>
          <w:color w:val="222222"/>
          <w:sz w:val="24"/>
          <w:szCs w:val="24"/>
          <w:lang w:val="en-IN" w:eastAsia="en-IN"/>
        </w:rPr>
        <w:t xml:space="preserve"> R back-illuminated sensor architecture on Sony’s website, but suffice to say this is more than just a resolution upgrade: it’s a leap forward in image quality, colour fidelity, and low-light performance. It supports 1080p30, </w:t>
      </w:r>
      <w:r w:rsidRPr="00C34A77">
        <w:rPr>
          <w:color w:val="222222"/>
          <w:sz w:val="24"/>
          <w:szCs w:val="24"/>
          <w:lang w:val="en-IN" w:eastAsia="en-IN"/>
        </w:rPr>
        <w:lastRenderedPageBreak/>
        <w:t>720p60 and VGA90 video modes, as well as still capture. It attaches via a 15cm ribbon cable to the CSI port on the Raspberry Pi.</w:t>
      </w:r>
    </w:p>
    <w:p w:rsidR="00EF5145" w:rsidRPr="00C34A77" w:rsidRDefault="00EF5145" w:rsidP="005C60A5">
      <w:pPr>
        <w:shd w:val="clear" w:color="auto" w:fill="FFFFFF"/>
        <w:spacing w:before="313" w:after="313" w:line="360" w:lineRule="auto"/>
        <w:jc w:val="both"/>
        <w:rPr>
          <w:color w:val="222222"/>
          <w:sz w:val="24"/>
          <w:szCs w:val="24"/>
          <w:lang w:val="en-IN" w:eastAsia="en-IN"/>
        </w:rPr>
      </w:pPr>
      <w:r w:rsidRPr="00C34A77">
        <w:rPr>
          <w:color w:val="222222"/>
          <w:sz w:val="24"/>
          <w:szCs w:val="24"/>
          <w:lang w:val="en-IN" w:eastAsia="en-IN"/>
        </w:rPr>
        <w:t xml:space="preserve">The camera works with all models of Raspberry Pi 1, 2, and 3. It can be accessed through the MMAL and V4L APIs, and there are numerous third-party libraries built for it, including the </w:t>
      </w:r>
      <w:proofErr w:type="spellStart"/>
      <w:r w:rsidRPr="00C34A77">
        <w:rPr>
          <w:color w:val="222222"/>
          <w:sz w:val="24"/>
          <w:szCs w:val="24"/>
          <w:lang w:val="en-IN" w:eastAsia="en-IN"/>
        </w:rPr>
        <w:t>Picamera</w:t>
      </w:r>
      <w:proofErr w:type="spellEnd"/>
      <w:r w:rsidRPr="00C34A77">
        <w:rPr>
          <w:color w:val="222222"/>
          <w:sz w:val="24"/>
          <w:szCs w:val="24"/>
          <w:lang w:val="en-IN" w:eastAsia="en-IN"/>
        </w:rPr>
        <w:t xml:space="preserve"> Python library. See the Getting Started with </w:t>
      </w:r>
      <w:proofErr w:type="spellStart"/>
      <w:r w:rsidRPr="00C34A77">
        <w:rPr>
          <w:color w:val="222222"/>
          <w:sz w:val="24"/>
          <w:szCs w:val="24"/>
          <w:lang w:val="en-IN" w:eastAsia="en-IN"/>
        </w:rPr>
        <w:t>Picamera</w:t>
      </w:r>
      <w:proofErr w:type="spellEnd"/>
      <w:r w:rsidRPr="00C34A77">
        <w:rPr>
          <w:color w:val="222222"/>
          <w:sz w:val="24"/>
          <w:szCs w:val="24"/>
          <w:lang w:val="en-IN" w:eastAsia="en-IN"/>
        </w:rPr>
        <w:t xml:space="preserve"> resource to learn how to use it.</w:t>
      </w:r>
    </w:p>
    <w:p w:rsidR="00EF5145" w:rsidRPr="00C34A77" w:rsidRDefault="00EF5145" w:rsidP="005C60A5">
      <w:pPr>
        <w:shd w:val="clear" w:color="auto" w:fill="FFFFFF"/>
        <w:spacing w:before="313" w:after="313" w:line="360" w:lineRule="auto"/>
        <w:jc w:val="both"/>
        <w:rPr>
          <w:color w:val="222222"/>
          <w:sz w:val="24"/>
          <w:szCs w:val="24"/>
          <w:lang w:val="en-IN" w:eastAsia="en-IN"/>
        </w:rPr>
      </w:pPr>
      <w:r w:rsidRPr="00C34A77">
        <w:rPr>
          <w:color w:val="222222"/>
          <w:sz w:val="24"/>
          <w:szCs w:val="24"/>
          <w:lang w:val="en-IN" w:eastAsia="en-IN"/>
        </w:rPr>
        <w:t>The camera module is very popular in home security applications, and in wildlife camera traps.</w:t>
      </w:r>
    </w:p>
    <w:p w:rsidR="00F0023D" w:rsidRDefault="00F0023D" w:rsidP="005C60A5">
      <w:pPr>
        <w:jc w:val="both"/>
        <w:rPr>
          <w:rFonts w:ascii="Arial" w:hAnsi="Arial" w:cs="Arial"/>
          <w:color w:val="333333"/>
          <w:sz w:val="24"/>
          <w:szCs w:val="24"/>
        </w:rPr>
      </w:pPr>
    </w:p>
    <w:p w:rsidR="00911D09" w:rsidRDefault="00911D09" w:rsidP="005C60A5">
      <w:pPr>
        <w:jc w:val="both"/>
        <w:rPr>
          <w:rFonts w:ascii="Arial" w:hAnsi="Arial" w:cs="Arial"/>
          <w:color w:val="333333"/>
          <w:sz w:val="24"/>
          <w:szCs w:val="24"/>
        </w:rPr>
      </w:pPr>
    </w:p>
    <w:p w:rsidR="00911D09" w:rsidRDefault="00911D09" w:rsidP="005C60A5">
      <w:pPr>
        <w:jc w:val="both"/>
        <w:rPr>
          <w:rFonts w:ascii="Arial" w:hAnsi="Arial" w:cs="Arial"/>
          <w:color w:val="333333"/>
          <w:sz w:val="24"/>
          <w:szCs w:val="24"/>
        </w:rPr>
      </w:pPr>
    </w:p>
    <w:p w:rsidR="002B3E00" w:rsidRPr="005B6F0F" w:rsidRDefault="002B3E00" w:rsidP="005C60A5">
      <w:pPr>
        <w:jc w:val="both"/>
        <w:rPr>
          <w:rFonts w:ascii="Arial" w:hAnsi="Arial" w:cs="Arial"/>
          <w:color w:val="333333"/>
          <w:sz w:val="24"/>
          <w:szCs w:val="24"/>
        </w:rPr>
      </w:pPr>
    </w:p>
    <w:p w:rsidR="00CD1F4A" w:rsidRPr="005B6F0F" w:rsidRDefault="00CD1F4A" w:rsidP="005C60A5">
      <w:pPr>
        <w:jc w:val="both"/>
        <w:rPr>
          <w:rFonts w:ascii="Arial" w:hAnsi="Arial" w:cs="Arial"/>
          <w:color w:val="333333"/>
          <w:szCs w:val="24"/>
        </w:rPr>
      </w:pPr>
    </w:p>
    <w:p w:rsidR="005B6F0F" w:rsidRPr="00CD1F4A" w:rsidRDefault="008D3D22" w:rsidP="005C60A5">
      <w:pPr>
        <w:jc w:val="both"/>
        <w:rPr>
          <w:b/>
          <w:sz w:val="28"/>
          <w:szCs w:val="28"/>
        </w:rPr>
      </w:pPr>
      <w:r w:rsidRPr="00CD1F4A">
        <w:rPr>
          <w:b/>
          <w:sz w:val="28"/>
          <w:szCs w:val="28"/>
        </w:rPr>
        <w:br w:type="page"/>
      </w:r>
    </w:p>
    <w:p w:rsidR="008D3D22" w:rsidRDefault="008D3D22" w:rsidP="005C60A5">
      <w:pPr>
        <w:spacing w:before="8" w:line="180" w:lineRule="exact"/>
        <w:jc w:val="both"/>
        <w:rPr>
          <w:sz w:val="18"/>
          <w:szCs w:val="18"/>
        </w:rPr>
      </w:pPr>
    </w:p>
    <w:p w:rsidR="008D3D22" w:rsidRDefault="007B7855" w:rsidP="005C60A5">
      <w:pPr>
        <w:jc w:val="both"/>
        <w:rPr>
          <w:sz w:val="18"/>
          <w:szCs w:val="18"/>
        </w:rPr>
      </w:pPr>
      <w:r>
        <w:rPr>
          <w:noProof/>
        </w:rPr>
        <w:drawing>
          <wp:anchor distT="0" distB="0" distL="114300" distR="114300" simplePos="0" relativeHeight="251658240" behindDoc="0" locked="0" layoutInCell="1" allowOverlap="1">
            <wp:simplePos x="0" y="0"/>
            <wp:positionH relativeFrom="margin">
              <wp:posOffset>991870</wp:posOffset>
            </wp:positionH>
            <wp:positionV relativeFrom="margin">
              <wp:posOffset>1245235</wp:posOffset>
            </wp:positionV>
            <wp:extent cx="3805555" cy="3940175"/>
            <wp:effectExtent l="19050" t="0" r="4445" b="0"/>
            <wp:wrapSquare wrapText="bothSides"/>
            <wp:docPr id="6" name="Picture 5"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1" cstate="print"/>
                    <a:stretch>
                      <a:fillRect/>
                    </a:stretch>
                  </pic:blipFill>
                  <pic:spPr>
                    <a:xfrm>
                      <a:off x="0" y="0"/>
                      <a:ext cx="3805555" cy="3940175"/>
                    </a:xfrm>
                    <a:prstGeom prst="rect">
                      <a:avLst/>
                    </a:prstGeom>
                    <a:ln>
                      <a:noFill/>
                    </a:ln>
                    <a:effectLst>
                      <a:softEdge rad="112500"/>
                    </a:effectLst>
                  </pic:spPr>
                </pic:pic>
              </a:graphicData>
            </a:graphic>
          </wp:anchor>
        </w:drawing>
      </w:r>
      <w:r w:rsidR="00415E58" w:rsidRPr="00415E58">
        <w:rPr>
          <w:noProof/>
        </w:rPr>
        <w:pict>
          <v:shapetype id="_x0000_t202" coordsize="21600,21600" o:spt="202" path="m,l,21600r21600,l21600,xe">
            <v:stroke joinstyle="miter"/>
            <v:path gradientshapeok="t" o:connecttype="rect"/>
          </v:shapetype>
          <v:shape id="_x0000_s1049" type="#_x0000_t202" style="position:absolute;left:0;text-align:left;margin-left:121.75pt;margin-top:442.35pt;width:221.45pt;height:.05pt;z-index:251660288;mso-position-horizontal-relative:text;mso-position-vertical-relative:text" stroked="f">
            <v:textbox style="mso-next-textbox:#_x0000_s1049;mso-fit-shape-to-text:t" inset="0,0,0,0">
              <w:txbxContent>
                <w:p w:rsidR="00740C5F" w:rsidRPr="00246AD7" w:rsidRDefault="00740C5F" w:rsidP="00246AD7">
                  <w:pPr>
                    <w:pStyle w:val="Caption"/>
                    <w:rPr>
                      <w:noProof/>
                      <w:color w:val="auto"/>
                      <w:sz w:val="24"/>
                      <w:szCs w:val="24"/>
                    </w:rPr>
                  </w:pPr>
                  <w:r>
                    <w:rPr>
                      <w:color w:val="auto"/>
                      <w:sz w:val="24"/>
                      <w:szCs w:val="24"/>
                    </w:rPr>
                    <w:t>Figure 10</w:t>
                  </w:r>
                  <w:proofErr w:type="gramStart"/>
                  <w:r>
                    <w:rPr>
                      <w:color w:val="auto"/>
                      <w:sz w:val="24"/>
                      <w:szCs w:val="24"/>
                    </w:rPr>
                    <w:t>:R</w:t>
                  </w:r>
                  <w:r w:rsidRPr="00246AD7">
                    <w:rPr>
                      <w:color w:val="auto"/>
                      <w:sz w:val="24"/>
                      <w:szCs w:val="24"/>
                    </w:rPr>
                    <w:t>aspberry</w:t>
                  </w:r>
                  <w:proofErr w:type="gramEnd"/>
                  <w:r w:rsidRPr="00246AD7">
                    <w:rPr>
                      <w:color w:val="auto"/>
                      <w:sz w:val="24"/>
                      <w:szCs w:val="24"/>
                    </w:rPr>
                    <w:t xml:space="preserve"> pi camera</w:t>
                  </w:r>
                </w:p>
              </w:txbxContent>
            </v:textbox>
            <w10:wrap type="square"/>
          </v:shape>
        </w:pict>
      </w:r>
      <w:r w:rsidR="008D3D22">
        <w:rPr>
          <w:sz w:val="18"/>
          <w:szCs w:val="18"/>
        </w:rPr>
        <w:br w:type="page"/>
      </w:r>
    </w:p>
    <w:p w:rsidR="00116EE1" w:rsidRDefault="00116EE1" w:rsidP="005C60A5">
      <w:pPr>
        <w:spacing w:line="360" w:lineRule="auto"/>
        <w:jc w:val="both"/>
        <w:rPr>
          <w:color w:val="000000" w:themeColor="text1"/>
          <w:sz w:val="24"/>
          <w:szCs w:val="24"/>
        </w:rPr>
      </w:pPr>
    </w:p>
    <w:p w:rsidR="00A91B71" w:rsidRDefault="00A91B71" w:rsidP="005C60A5">
      <w:pPr>
        <w:spacing w:line="360" w:lineRule="auto"/>
        <w:jc w:val="both"/>
        <w:rPr>
          <w:color w:val="000000" w:themeColor="text1"/>
          <w:sz w:val="24"/>
          <w:szCs w:val="24"/>
        </w:rPr>
      </w:pPr>
      <w:r w:rsidRPr="00A91B71">
        <w:rPr>
          <w:color w:val="000000" w:themeColor="text1"/>
          <w:sz w:val="24"/>
          <w:szCs w:val="24"/>
        </w:rPr>
        <w:t>The camera may come with a small piece of translucent blue plastic film covering the lens. This is only present to protect the lens while it is being mailed to you, and needs to be removed by gently peeling it off.</w:t>
      </w:r>
    </w:p>
    <w:p w:rsidR="00116EE1" w:rsidRPr="00116EE1" w:rsidRDefault="00116EE1" w:rsidP="005C60A5">
      <w:pPr>
        <w:spacing w:line="360" w:lineRule="auto"/>
        <w:jc w:val="both"/>
        <w:rPr>
          <w:color w:val="000000" w:themeColor="text1"/>
          <w:sz w:val="28"/>
          <w:szCs w:val="28"/>
        </w:rPr>
      </w:pPr>
    </w:p>
    <w:p w:rsidR="00116EE1" w:rsidRPr="009300EB" w:rsidRDefault="00A91B71" w:rsidP="009300EB">
      <w:pPr>
        <w:pStyle w:val="ListParagraph"/>
        <w:numPr>
          <w:ilvl w:val="0"/>
          <w:numId w:val="41"/>
        </w:numPr>
        <w:spacing w:line="360" w:lineRule="auto"/>
        <w:jc w:val="both"/>
        <w:rPr>
          <w:b/>
          <w:sz w:val="28"/>
          <w:szCs w:val="28"/>
        </w:rPr>
      </w:pPr>
      <w:r w:rsidRPr="009300EB">
        <w:rPr>
          <w:b/>
          <w:sz w:val="28"/>
          <w:szCs w:val="28"/>
        </w:rPr>
        <w:t>Enabling the camera</w:t>
      </w:r>
    </w:p>
    <w:p w:rsidR="00A91B71" w:rsidRPr="00A91B71" w:rsidRDefault="00A91B71" w:rsidP="005C60A5">
      <w:pPr>
        <w:spacing w:line="360" w:lineRule="auto"/>
        <w:jc w:val="both"/>
        <w:rPr>
          <w:sz w:val="24"/>
          <w:szCs w:val="24"/>
        </w:rPr>
      </w:pPr>
      <w:r w:rsidRPr="00A91B71">
        <w:rPr>
          <w:sz w:val="24"/>
          <w:szCs w:val="24"/>
        </w:rPr>
        <w:t>Open the </w:t>
      </w:r>
      <w:proofErr w:type="spellStart"/>
      <w:r w:rsidRPr="00116EE1">
        <w:rPr>
          <w:rFonts w:eastAsiaTheme="majorEastAsia"/>
          <w:b/>
          <w:sz w:val="24"/>
          <w:szCs w:val="24"/>
        </w:rPr>
        <w:t>raspi-config</w:t>
      </w:r>
      <w:proofErr w:type="spellEnd"/>
      <w:r w:rsidRPr="00116EE1">
        <w:rPr>
          <w:b/>
          <w:sz w:val="24"/>
          <w:szCs w:val="24"/>
        </w:rPr>
        <w:t> </w:t>
      </w:r>
      <w:r w:rsidRPr="00A91B71">
        <w:rPr>
          <w:sz w:val="24"/>
          <w:szCs w:val="24"/>
        </w:rPr>
        <w:t xml:space="preserve">tool from the </w:t>
      </w:r>
      <w:proofErr w:type="gramStart"/>
      <w:r w:rsidRPr="00116EE1">
        <w:rPr>
          <w:b/>
          <w:sz w:val="24"/>
          <w:szCs w:val="24"/>
        </w:rPr>
        <w:t>Terminal</w:t>
      </w:r>
      <w:r w:rsidR="00116EE1">
        <w:rPr>
          <w:b/>
          <w:sz w:val="24"/>
          <w:szCs w:val="24"/>
        </w:rPr>
        <w:t xml:space="preserve"> </w:t>
      </w:r>
      <w:r w:rsidRPr="00116EE1">
        <w:rPr>
          <w:b/>
          <w:sz w:val="24"/>
          <w:szCs w:val="24"/>
        </w:rPr>
        <w:t>:</w:t>
      </w:r>
      <w:proofErr w:type="gramEnd"/>
    </w:p>
    <w:p w:rsidR="00A91B71" w:rsidRPr="00A91B71" w:rsidRDefault="00A91B71" w:rsidP="005C60A5">
      <w:pPr>
        <w:spacing w:line="360" w:lineRule="auto"/>
        <w:jc w:val="both"/>
        <w:rPr>
          <w:b/>
          <w:sz w:val="24"/>
          <w:szCs w:val="24"/>
        </w:rPr>
      </w:pPr>
      <w:proofErr w:type="spellStart"/>
      <w:proofErr w:type="gramStart"/>
      <w:r w:rsidRPr="00A91B71">
        <w:rPr>
          <w:rFonts w:eastAsiaTheme="majorEastAsia"/>
          <w:b/>
          <w:sz w:val="24"/>
          <w:szCs w:val="24"/>
        </w:rPr>
        <w:t>sudo</w:t>
      </w:r>
      <w:proofErr w:type="spellEnd"/>
      <w:proofErr w:type="gramEnd"/>
      <w:r w:rsidRPr="00A91B71">
        <w:rPr>
          <w:rFonts w:eastAsiaTheme="majorEastAsia"/>
          <w:b/>
          <w:sz w:val="24"/>
          <w:szCs w:val="24"/>
        </w:rPr>
        <w:t xml:space="preserve"> </w:t>
      </w:r>
      <w:proofErr w:type="spellStart"/>
      <w:r w:rsidRPr="00A91B71">
        <w:rPr>
          <w:rFonts w:eastAsiaTheme="majorEastAsia"/>
          <w:b/>
          <w:sz w:val="24"/>
          <w:szCs w:val="24"/>
        </w:rPr>
        <w:t>raspi</w:t>
      </w:r>
      <w:r w:rsidRPr="00A91B71">
        <w:rPr>
          <w:b/>
          <w:sz w:val="24"/>
          <w:szCs w:val="24"/>
        </w:rPr>
        <w:t>-</w:t>
      </w:r>
      <w:r w:rsidRPr="00A91B71">
        <w:rPr>
          <w:rFonts w:eastAsiaTheme="majorEastAsia"/>
          <w:b/>
          <w:sz w:val="24"/>
          <w:szCs w:val="24"/>
        </w:rPr>
        <w:t>config</w:t>
      </w:r>
      <w:proofErr w:type="spellEnd"/>
      <w:r w:rsidR="00116EE1">
        <w:rPr>
          <w:rFonts w:eastAsiaTheme="majorEastAsia"/>
          <w:b/>
          <w:sz w:val="24"/>
          <w:szCs w:val="24"/>
        </w:rPr>
        <w:t>:</w:t>
      </w:r>
    </w:p>
    <w:p w:rsidR="00A91B71" w:rsidRPr="00A91B71" w:rsidRDefault="00A91B71" w:rsidP="005C60A5">
      <w:pPr>
        <w:spacing w:line="360" w:lineRule="auto"/>
        <w:jc w:val="both"/>
        <w:rPr>
          <w:sz w:val="24"/>
          <w:szCs w:val="24"/>
        </w:rPr>
      </w:pPr>
      <w:r w:rsidRPr="00A91B71">
        <w:rPr>
          <w:sz w:val="24"/>
          <w:szCs w:val="24"/>
        </w:rPr>
        <w:t>Select </w:t>
      </w:r>
      <w:r w:rsidRPr="00A91B71">
        <w:rPr>
          <w:rFonts w:eastAsiaTheme="majorEastAsia"/>
          <w:b/>
          <w:sz w:val="24"/>
          <w:szCs w:val="24"/>
        </w:rPr>
        <w:t>Enable camera</w:t>
      </w:r>
      <w:r w:rsidRPr="00A91B71">
        <w:rPr>
          <w:sz w:val="24"/>
          <w:szCs w:val="24"/>
        </w:rPr>
        <w:t> and hit</w:t>
      </w:r>
      <w:r w:rsidRPr="00A91B71">
        <w:rPr>
          <w:b/>
          <w:sz w:val="24"/>
          <w:szCs w:val="24"/>
        </w:rPr>
        <w:t> </w:t>
      </w:r>
      <w:proofErr w:type="gramStart"/>
      <w:r w:rsidRPr="00A91B71">
        <w:rPr>
          <w:rFonts w:eastAsiaTheme="majorEastAsia"/>
          <w:b/>
          <w:sz w:val="24"/>
          <w:szCs w:val="24"/>
        </w:rPr>
        <w:t>Enter</w:t>
      </w:r>
      <w:r w:rsidRPr="00A91B71">
        <w:rPr>
          <w:sz w:val="24"/>
          <w:szCs w:val="24"/>
        </w:rPr>
        <w:t>,</w:t>
      </w:r>
      <w:proofErr w:type="gramEnd"/>
      <w:r w:rsidRPr="00A91B71">
        <w:rPr>
          <w:sz w:val="24"/>
          <w:szCs w:val="24"/>
        </w:rPr>
        <w:t xml:space="preserve"> then go to</w:t>
      </w:r>
      <w:r w:rsidRPr="00A91B71">
        <w:rPr>
          <w:b/>
          <w:sz w:val="24"/>
          <w:szCs w:val="24"/>
        </w:rPr>
        <w:t> </w:t>
      </w:r>
      <w:r w:rsidRPr="00A91B71">
        <w:rPr>
          <w:rFonts w:eastAsiaTheme="majorEastAsia"/>
          <w:b/>
          <w:sz w:val="24"/>
          <w:szCs w:val="24"/>
        </w:rPr>
        <w:t>Finish</w:t>
      </w:r>
      <w:r w:rsidRPr="00A91B71">
        <w:rPr>
          <w:sz w:val="24"/>
          <w:szCs w:val="24"/>
        </w:rPr>
        <w:t> and you'll be prompted to reboot.</w:t>
      </w:r>
    </w:p>
    <w:p w:rsidR="00A91B71" w:rsidRPr="009300EB" w:rsidRDefault="00A91B71" w:rsidP="009300EB">
      <w:pPr>
        <w:pStyle w:val="ListParagraph"/>
        <w:numPr>
          <w:ilvl w:val="0"/>
          <w:numId w:val="41"/>
        </w:numPr>
        <w:spacing w:line="360" w:lineRule="auto"/>
        <w:jc w:val="both"/>
        <w:rPr>
          <w:b/>
          <w:sz w:val="28"/>
          <w:szCs w:val="24"/>
        </w:rPr>
      </w:pPr>
      <w:r w:rsidRPr="009300EB">
        <w:rPr>
          <w:b/>
          <w:sz w:val="28"/>
          <w:szCs w:val="24"/>
        </w:rPr>
        <w:t>Using the camera</w:t>
      </w:r>
    </w:p>
    <w:p w:rsidR="00A91B71" w:rsidRPr="00A91B71" w:rsidRDefault="00A91B71" w:rsidP="005C60A5">
      <w:pPr>
        <w:spacing w:line="360" w:lineRule="auto"/>
        <w:jc w:val="both"/>
        <w:rPr>
          <w:sz w:val="24"/>
          <w:szCs w:val="24"/>
        </w:rPr>
      </w:pPr>
      <w:r w:rsidRPr="00A91B71">
        <w:rPr>
          <w:sz w:val="24"/>
          <w:szCs w:val="24"/>
        </w:rPr>
        <w:t>Libraries for using the camera are available in:</w:t>
      </w:r>
    </w:p>
    <w:p w:rsidR="00A91B71" w:rsidRPr="00A91B71" w:rsidRDefault="00A91B71" w:rsidP="005C60A5">
      <w:pPr>
        <w:pStyle w:val="ListParagraph"/>
        <w:numPr>
          <w:ilvl w:val="0"/>
          <w:numId w:val="17"/>
        </w:numPr>
        <w:spacing w:line="360" w:lineRule="auto"/>
        <w:jc w:val="both"/>
        <w:rPr>
          <w:sz w:val="24"/>
          <w:szCs w:val="24"/>
        </w:rPr>
      </w:pPr>
      <w:r w:rsidRPr="00A91B71">
        <w:rPr>
          <w:rFonts w:eastAsiaTheme="minorEastAsia"/>
          <w:sz w:val="24"/>
          <w:szCs w:val="24"/>
        </w:rPr>
        <w:t>Shell</w:t>
      </w:r>
      <w:r w:rsidRPr="00A91B71">
        <w:rPr>
          <w:sz w:val="24"/>
          <w:szCs w:val="24"/>
        </w:rPr>
        <w:t> (Linux command line)</w:t>
      </w:r>
    </w:p>
    <w:p w:rsidR="00A91B71" w:rsidRPr="00116EE1" w:rsidRDefault="00A91B71" w:rsidP="005C60A5">
      <w:pPr>
        <w:pStyle w:val="ListParagraph"/>
        <w:numPr>
          <w:ilvl w:val="0"/>
          <w:numId w:val="16"/>
        </w:numPr>
        <w:spacing w:line="360" w:lineRule="auto"/>
        <w:jc w:val="both"/>
        <w:rPr>
          <w:sz w:val="24"/>
          <w:szCs w:val="24"/>
        </w:rPr>
      </w:pPr>
      <w:r w:rsidRPr="00A91B71">
        <w:rPr>
          <w:rFonts w:eastAsiaTheme="minorEastAsia"/>
          <w:sz w:val="24"/>
          <w:szCs w:val="24"/>
        </w:rPr>
        <w:t>Python</w:t>
      </w:r>
    </w:p>
    <w:tbl>
      <w:tblPr>
        <w:tblStyle w:val="LightList1"/>
        <w:tblW w:w="9779" w:type="dxa"/>
        <w:tblLook w:val="04A0"/>
      </w:tblPr>
      <w:tblGrid>
        <w:gridCol w:w="2211"/>
        <w:gridCol w:w="222"/>
        <w:gridCol w:w="7346"/>
      </w:tblGrid>
      <w:tr w:rsidR="007B7855" w:rsidRPr="00116EE1" w:rsidTr="007B7855">
        <w:trPr>
          <w:cnfStyle w:val="100000000000"/>
        </w:trPr>
        <w:tc>
          <w:tcPr>
            <w:cnfStyle w:val="001000000000"/>
            <w:tcW w:w="2211" w:type="dxa"/>
            <w:tcBorders>
              <w:right w:val="double" w:sz="4" w:space="0" w:color="auto"/>
            </w:tcBorders>
            <w:hideMark/>
          </w:tcPr>
          <w:p w:rsidR="007B7855" w:rsidRPr="00116EE1" w:rsidRDefault="007B7855" w:rsidP="005C60A5">
            <w:pPr>
              <w:spacing w:line="360" w:lineRule="auto"/>
              <w:jc w:val="both"/>
            </w:pPr>
            <w:r>
              <w:t xml:space="preserve">Table </w:t>
            </w:r>
            <w:r w:rsidR="00383381">
              <w:t>4</w:t>
            </w:r>
          </w:p>
        </w:tc>
        <w:tc>
          <w:tcPr>
            <w:tcW w:w="117" w:type="dxa"/>
            <w:tcBorders>
              <w:left w:val="double" w:sz="4" w:space="0" w:color="auto"/>
            </w:tcBorders>
          </w:tcPr>
          <w:p w:rsidR="007B7855" w:rsidRPr="00116EE1" w:rsidRDefault="007B7855" w:rsidP="007B7855">
            <w:pPr>
              <w:spacing w:line="360" w:lineRule="auto"/>
              <w:ind w:left="70"/>
              <w:jc w:val="both"/>
              <w:cnfStyle w:val="100000000000"/>
              <w:rPr>
                <w:b w:val="0"/>
                <w:bCs w:val="0"/>
              </w:rPr>
            </w:pPr>
          </w:p>
        </w:tc>
        <w:tc>
          <w:tcPr>
            <w:tcW w:w="0" w:type="auto"/>
            <w:hideMark/>
          </w:tcPr>
          <w:p w:rsidR="007B7855" w:rsidRPr="00116EE1" w:rsidRDefault="007B7855" w:rsidP="005C60A5">
            <w:pPr>
              <w:spacing w:line="360" w:lineRule="auto"/>
              <w:jc w:val="both"/>
              <w:cnfStyle w:val="100000000000"/>
            </w:pPr>
            <w:r>
              <w:t xml:space="preserve">     SOFTWARE FEATURES OF RASPBERRY PI CAMERA</w:t>
            </w:r>
          </w:p>
        </w:tc>
      </w:tr>
      <w:tr w:rsidR="007B7855" w:rsidRPr="00D24F6C" w:rsidTr="007B7855">
        <w:trPr>
          <w:cnfStyle w:val="000000100000"/>
          <w:trHeight w:val="441"/>
        </w:trPr>
        <w:tc>
          <w:tcPr>
            <w:cnfStyle w:val="001000000000"/>
            <w:tcW w:w="2211" w:type="dxa"/>
            <w:tcBorders>
              <w:right w:val="double" w:sz="4" w:space="0" w:color="auto"/>
            </w:tcBorders>
            <w:hideMark/>
          </w:tcPr>
          <w:p w:rsidR="007B7855" w:rsidRPr="007B7855" w:rsidRDefault="007B7855" w:rsidP="005C60A5">
            <w:pPr>
              <w:spacing w:line="360" w:lineRule="auto"/>
              <w:jc w:val="both"/>
              <w:rPr>
                <w:color w:val="000000" w:themeColor="text1"/>
                <w:sz w:val="24"/>
              </w:rPr>
            </w:pPr>
            <w:r w:rsidRPr="007B7855">
              <w:rPr>
                <w:color w:val="000000" w:themeColor="text1"/>
                <w:sz w:val="24"/>
              </w:rPr>
              <w:t>Picture formats</w:t>
            </w:r>
          </w:p>
        </w:tc>
        <w:tc>
          <w:tcPr>
            <w:tcW w:w="117" w:type="dxa"/>
            <w:tcBorders>
              <w:left w:val="double" w:sz="4" w:space="0" w:color="auto"/>
            </w:tcBorders>
          </w:tcPr>
          <w:p w:rsidR="007B7855" w:rsidRPr="007B7855" w:rsidRDefault="007B7855" w:rsidP="007B7855">
            <w:pPr>
              <w:spacing w:line="360" w:lineRule="auto"/>
              <w:jc w:val="both"/>
              <w:cnfStyle w:val="000000100000"/>
              <w:rPr>
                <w:b/>
                <w:bCs/>
                <w:color w:val="000000" w:themeColor="text1"/>
                <w:sz w:val="24"/>
              </w:rPr>
            </w:pPr>
          </w:p>
        </w:tc>
        <w:tc>
          <w:tcPr>
            <w:tcW w:w="0" w:type="auto"/>
            <w:hideMark/>
          </w:tcPr>
          <w:p w:rsidR="007B7855" w:rsidRPr="007B7855" w:rsidRDefault="007B7855" w:rsidP="005C60A5">
            <w:pPr>
              <w:spacing w:line="360" w:lineRule="auto"/>
              <w:jc w:val="both"/>
              <w:cnfStyle w:val="000000100000"/>
              <w:rPr>
                <w:color w:val="000000" w:themeColor="text1"/>
                <w:sz w:val="24"/>
              </w:rPr>
            </w:pPr>
            <w:r w:rsidRPr="007B7855">
              <w:rPr>
                <w:color w:val="000000" w:themeColor="text1"/>
                <w:sz w:val="24"/>
              </w:rPr>
              <w:t>JPEG (accelerated), JPEG + RAW, GIF, BMP, PNG, YUV420, RGB888</w:t>
            </w:r>
          </w:p>
        </w:tc>
      </w:tr>
      <w:tr w:rsidR="007B7855" w:rsidRPr="00D24F6C" w:rsidTr="007B7855">
        <w:trPr>
          <w:trHeight w:val="441"/>
        </w:trPr>
        <w:tc>
          <w:tcPr>
            <w:cnfStyle w:val="001000000000"/>
            <w:tcW w:w="2211" w:type="dxa"/>
            <w:tcBorders>
              <w:right w:val="double" w:sz="4" w:space="0" w:color="auto"/>
            </w:tcBorders>
            <w:hideMark/>
          </w:tcPr>
          <w:p w:rsidR="007B7855" w:rsidRPr="007B7855" w:rsidRDefault="007B7855" w:rsidP="005C60A5">
            <w:pPr>
              <w:spacing w:line="360" w:lineRule="auto"/>
              <w:jc w:val="both"/>
              <w:rPr>
                <w:color w:val="000000" w:themeColor="text1"/>
                <w:sz w:val="24"/>
              </w:rPr>
            </w:pPr>
            <w:r w:rsidRPr="007B7855">
              <w:rPr>
                <w:color w:val="000000" w:themeColor="text1"/>
                <w:sz w:val="24"/>
              </w:rPr>
              <w:t>Video formats</w:t>
            </w:r>
          </w:p>
        </w:tc>
        <w:tc>
          <w:tcPr>
            <w:tcW w:w="117" w:type="dxa"/>
            <w:tcBorders>
              <w:left w:val="double" w:sz="4" w:space="0" w:color="auto"/>
            </w:tcBorders>
          </w:tcPr>
          <w:p w:rsidR="007B7855" w:rsidRPr="007B7855" w:rsidRDefault="007B7855" w:rsidP="007B7855">
            <w:pPr>
              <w:spacing w:line="360" w:lineRule="auto"/>
              <w:jc w:val="both"/>
              <w:cnfStyle w:val="000000000000"/>
              <w:rPr>
                <w:b/>
                <w:bCs/>
                <w:color w:val="000000" w:themeColor="text1"/>
                <w:sz w:val="24"/>
              </w:rPr>
            </w:pPr>
          </w:p>
        </w:tc>
        <w:tc>
          <w:tcPr>
            <w:tcW w:w="0" w:type="auto"/>
            <w:hideMark/>
          </w:tcPr>
          <w:p w:rsidR="007B7855" w:rsidRPr="007B7855" w:rsidRDefault="007B7855" w:rsidP="005C60A5">
            <w:pPr>
              <w:spacing w:line="360" w:lineRule="auto"/>
              <w:jc w:val="both"/>
              <w:cnfStyle w:val="000000000000"/>
              <w:rPr>
                <w:color w:val="000000" w:themeColor="text1"/>
                <w:sz w:val="24"/>
              </w:rPr>
            </w:pPr>
            <w:r w:rsidRPr="007B7855">
              <w:rPr>
                <w:color w:val="000000" w:themeColor="text1"/>
                <w:sz w:val="24"/>
              </w:rPr>
              <w:t>raw h.264 (accelerated)</w:t>
            </w:r>
          </w:p>
        </w:tc>
      </w:tr>
      <w:tr w:rsidR="007B7855" w:rsidRPr="00D24F6C" w:rsidTr="007B7855">
        <w:trPr>
          <w:cnfStyle w:val="000000100000"/>
          <w:trHeight w:val="882"/>
        </w:trPr>
        <w:tc>
          <w:tcPr>
            <w:cnfStyle w:val="001000000000"/>
            <w:tcW w:w="2211" w:type="dxa"/>
            <w:tcBorders>
              <w:right w:val="double" w:sz="4" w:space="0" w:color="auto"/>
            </w:tcBorders>
            <w:hideMark/>
          </w:tcPr>
          <w:p w:rsidR="007B7855" w:rsidRPr="007B7855" w:rsidRDefault="007B7855" w:rsidP="005C60A5">
            <w:pPr>
              <w:spacing w:line="360" w:lineRule="auto"/>
              <w:jc w:val="both"/>
              <w:rPr>
                <w:color w:val="000000" w:themeColor="text1"/>
                <w:sz w:val="24"/>
              </w:rPr>
            </w:pPr>
            <w:r w:rsidRPr="007B7855">
              <w:rPr>
                <w:color w:val="000000" w:themeColor="text1"/>
                <w:sz w:val="24"/>
              </w:rPr>
              <w:t>Effects</w:t>
            </w:r>
          </w:p>
        </w:tc>
        <w:tc>
          <w:tcPr>
            <w:tcW w:w="117" w:type="dxa"/>
            <w:tcBorders>
              <w:left w:val="double" w:sz="4" w:space="0" w:color="auto"/>
            </w:tcBorders>
          </w:tcPr>
          <w:p w:rsidR="007B7855" w:rsidRPr="007B7855" w:rsidRDefault="007B7855" w:rsidP="007B7855">
            <w:pPr>
              <w:spacing w:line="360" w:lineRule="auto"/>
              <w:jc w:val="both"/>
              <w:cnfStyle w:val="000000100000"/>
              <w:rPr>
                <w:b/>
                <w:bCs/>
                <w:color w:val="000000" w:themeColor="text1"/>
                <w:sz w:val="24"/>
              </w:rPr>
            </w:pPr>
          </w:p>
        </w:tc>
        <w:tc>
          <w:tcPr>
            <w:tcW w:w="0" w:type="auto"/>
            <w:hideMark/>
          </w:tcPr>
          <w:p w:rsidR="007B7855" w:rsidRPr="007B7855" w:rsidRDefault="007B7855" w:rsidP="005C60A5">
            <w:pPr>
              <w:spacing w:line="360" w:lineRule="auto"/>
              <w:jc w:val="both"/>
              <w:cnfStyle w:val="000000100000"/>
              <w:rPr>
                <w:color w:val="000000" w:themeColor="text1"/>
                <w:sz w:val="24"/>
              </w:rPr>
            </w:pPr>
            <w:r w:rsidRPr="007B7855">
              <w:rPr>
                <w:color w:val="000000" w:themeColor="text1"/>
                <w:sz w:val="24"/>
              </w:rPr>
              <w:t xml:space="preserve">negative, </w:t>
            </w:r>
            <w:proofErr w:type="spellStart"/>
            <w:r w:rsidRPr="007B7855">
              <w:rPr>
                <w:color w:val="000000" w:themeColor="text1"/>
                <w:sz w:val="24"/>
              </w:rPr>
              <w:t>solarise</w:t>
            </w:r>
            <w:proofErr w:type="spellEnd"/>
            <w:r w:rsidRPr="007B7855">
              <w:rPr>
                <w:color w:val="000000" w:themeColor="text1"/>
                <w:sz w:val="24"/>
              </w:rPr>
              <w:t xml:space="preserve">, </w:t>
            </w:r>
            <w:proofErr w:type="spellStart"/>
            <w:r w:rsidRPr="007B7855">
              <w:rPr>
                <w:color w:val="000000" w:themeColor="text1"/>
                <w:sz w:val="24"/>
              </w:rPr>
              <w:t>posterize</w:t>
            </w:r>
            <w:proofErr w:type="spellEnd"/>
            <w:r w:rsidRPr="007B7855">
              <w:rPr>
                <w:color w:val="000000" w:themeColor="text1"/>
                <w:sz w:val="24"/>
              </w:rPr>
              <w:t xml:space="preserve">, whiteboard, blackboard, sketch, </w:t>
            </w:r>
            <w:proofErr w:type="spellStart"/>
            <w:r w:rsidRPr="007B7855">
              <w:rPr>
                <w:color w:val="000000" w:themeColor="text1"/>
                <w:sz w:val="24"/>
              </w:rPr>
              <w:t>denoise</w:t>
            </w:r>
            <w:proofErr w:type="spellEnd"/>
            <w:r w:rsidRPr="007B7855">
              <w:rPr>
                <w:color w:val="000000" w:themeColor="text1"/>
                <w:sz w:val="24"/>
              </w:rPr>
              <w:t xml:space="preserve">, emboss, </w:t>
            </w:r>
            <w:proofErr w:type="spellStart"/>
            <w:r w:rsidRPr="007B7855">
              <w:rPr>
                <w:color w:val="000000" w:themeColor="text1"/>
                <w:sz w:val="24"/>
              </w:rPr>
              <w:t>oilpaint</w:t>
            </w:r>
            <w:proofErr w:type="spellEnd"/>
            <w:r w:rsidRPr="007B7855">
              <w:rPr>
                <w:color w:val="000000" w:themeColor="text1"/>
                <w:sz w:val="24"/>
              </w:rPr>
              <w:t xml:space="preserve">, hatch, </w:t>
            </w:r>
            <w:proofErr w:type="spellStart"/>
            <w:r w:rsidRPr="007B7855">
              <w:rPr>
                <w:color w:val="000000" w:themeColor="text1"/>
                <w:sz w:val="24"/>
              </w:rPr>
              <w:t>gpen</w:t>
            </w:r>
            <w:proofErr w:type="spellEnd"/>
            <w:r w:rsidRPr="007B7855">
              <w:rPr>
                <w:color w:val="000000" w:themeColor="text1"/>
                <w:sz w:val="24"/>
              </w:rPr>
              <w:t xml:space="preserve">, pastel, </w:t>
            </w:r>
            <w:proofErr w:type="spellStart"/>
            <w:r w:rsidRPr="007B7855">
              <w:rPr>
                <w:color w:val="000000" w:themeColor="text1"/>
                <w:sz w:val="24"/>
              </w:rPr>
              <w:t>watercolour</w:t>
            </w:r>
            <w:proofErr w:type="spellEnd"/>
            <w:r w:rsidRPr="007B7855">
              <w:rPr>
                <w:color w:val="000000" w:themeColor="text1"/>
                <w:sz w:val="24"/>
              </w:rPr>
              <w:t>, film, blur, saturation</w:t>
            </w:r>
          </w:p>
        </w:tc>
      </w:tr>
      <w:tr w:rsidR="007B7855" w:rsidRPr="00D24F6C" w:rsidTr="007B7855">
        <w:trPr>
          <w:trHeight w:val="852"/>
        </w:trPr>
        <w:tc>
          <w:tcPr>
            <w:cnfStyle w:val="001000000000"/>
            <w:tcW w:w="2211" w:type="dxa"/>
            <w:tcBorders>
              <w:right w:val="double" w:sz="4" w:space="0" w:color="auto"/>
            </w:tcBorders>
            <w:hideMark/>
          </w:tcPr>
          <w:p w:rsidR="007B7855" w:rsidRPr="007B7855" w:rsidRDefault="007B7855" w:rsidP="005C60A5">
            <w:pPr>
              <w:spacing w:line="360" w:lineRule="auto"/>
              <w:jc w:val="both"/>
              <w:rPr>
                <w:color w:val="000000" w:themeColor="text1"/>
                <w:sz w:val="24"/>
              </w:rPr>
            </w:pPr>
            <w:r w:rsidRPr="007B7855">
              <w:rPr>
                <w:color w:val="000000" w:themeColor="text1"/>
                <w:sz w:val="24"/>
              </w:rPr>
              <w:t>Exposure modes</w:t>
            </w:r>
          </w:p>
        </w:tc>
        <w:tc>
          <w:tcPr>
            <w:tcW w:w="117" w:type="dxa"/>
            <w:tcBorders>
              <w:left w:val="double" w:sz="4" w:space="0" w:color="auto"/>
            </w:tcBorders>
          </w:tcPr>
          <w:p w:rsidR="007B7855" w:rsidRPr="007B7855" w:rsidRDefault="007B7855" w:rsidP="007B7855">
            <w:pPr>
              <w:spacing w:line="360" w:lineRule="auto"/>
              <w:jc w:val="both"/>
              <w:cnfStyle w:val="000000000000"/>
              <w:rPr>
                <w:b/>
                <w:bCs/>
                <w:color w:val="000000" w:themeColor="text1"/>
                <w:sz w:val="24"/>
              </w:rPr>
            </w:pPr>
          </w:p>
        </w:tc>
        <w:tc>
          <w:tcPr>
            <w:tcW w:w="0" w:type="auto"/>
            <w:hideMark/>
          </w:tcPr>
          <w:p w:rsidR="007B7855" w:rsidRPr="007B7855" w:rsidRDefault="007B7855" w:rsidP="005C60A5">
            <w:pPr>
              <w:spacing w:line="360" w:lineRule="auto"/>
              <w:jc w:val="both"/>
              <w:cnfStyle w:val="000000000000"/>
              <w:rPr>
                <w:color w:val="000000" w:themeColor="text1"/>
                <w:sz w:val="24"/>
              </w:rPr>
            </w:pPr>
            <w:r w:rsidRPr="007B7855">
              <w:rPr>
                <w:color w:val="000000" w:themeColor="text1"/>
                <w:sz w:val="24"/>
              </w:rPr>
              <w:t xml:space="preserve">auto, night, </w:t>
            </w:r>
            <w:proofErr w:type="spellStart"/>
            <w:r w:rsidRPr="007B7855">
              <w:rPr>
                <w:color w:val="000000" w:themeColor="text1"/>
                <w:sz w:val="24"/>
              </w:rPr>
              <w:t>nightpreview</w:t>
            </w:r>
            <w:proofErr w:type="spellEnd"/>
            <w:r w:rsidRPr="007B7855">
              <w:rPr>
                <w:color w:val="000000" w:themeColor="text1"/>
                <w:sz w:val="24"/>
              </w:rPr>
              <w:t xml:space="preserve">, backlight, spotlight, sports, snow, beach, </w:t>
            </w:r>
            <w:proofErr w:type="spellStart"/>
            <w:r w:rsidRPr="007B7855">
              <w:rPr>
                <w:color w:val="000000" w:themeColor="text1"/>
                <w:sz w:val="24"/>
              </w:rPr>
              <w:t>verylong</w:t>
            </w:r>
            <w:proofErr w:type="spellEnd"/>
            <w:r w:rsidRPr="007B7855">
              <w:rPr>
                <w:color w:val="000000" w:themeColor="text1"/>
                <w:sz w:val="24"/>
              </w:rPr>
              <w:t xml:space="preserve">, </w:t>
            </w:r>
            <w:proofErr w:type="spellStart"/>
            <w:r w:rsidRPr="007B7855">
              <w:rPr>
                <w:color w:val="000000" w:themeColor="text1"/>
                <w:sz w:val="24"/>
              </w:rPr>
              <w:t>fixedfps</w:t>
            </w:r>
            <w:proofErr w:type="spellEnd"/>
            <w:r w:rsidRPr="007B7855">
              <w:rPr>
                <w:color w:val="000000" w:themeColor="text1"/>
                <w:sz w:val="24"/>
              </w:rPr>
              <w:t xml:space="preserve">, </w:t>
            </w:r>
            <w:proofErr w:type="spellStart"/>
            <w:r w:rsidRPr="007B7855">
              <w:rPr>
                <w:color w:val="000000" w:themeColor="text1"/>
                <w:sz w:val="24"/>
              </w:rPr>
              <w:t>antishake</w:t>
            </w:r>
            <w:proofErr w:type="spellEnd"/>
            <w:r w:rsidRPr="007B7855">
              <w:rPr>
                <w:color w:val="000000" w:themeColor="text1"/>
                <w:sz w:val="24"/>
              </w:rPr>
              <w:t>, fireworks</w:t>
            </w:r>
          </w:p>
        </w:tc>
      </w:tr>
      <w:tr w:rsidR="007B7855" w:rsidRPr="00D24F6C" w:rsidTr="007B7855">
        <w:trPr>
          <w:cnfStyle w:val="000000100000"/>
          <w:trHeight w:val="441"/>
        </w:trPr>
        <w:tc>
          <w:tcPr>
            <w:cnfStyle w:val="001000000000"/>
            <w:tcW w:w="2211" w:type="dxa"/>
            <w:tcBorders>
              <w:right w:val="double" w:sz="4" w:space="0" w:color="auto"/>
            </w:tcBorders>
            <w:hideMark/>
          </w:tcPr>
          <w:p w:rsidR="007B7855" w:rsidRPr="007B7855" w:rsidRDefault="007B7855" w:rsidP="005C60A5">
            <w:pPr>
              <w:spacing w:line="360" w:lineRule="auto"/>
              <w:jc w:val="both"/>
              <w:rPr>
                <w:color w:val="000000" w:themeColor="text1"/>
                <w:sz w:val="24"/>
              </w:rPr>
            </w:pPr>
            <w:r w:rsidRPr="007B7855">
              <w:rPr>
                <w:color w:val="000000" w:themeColor="text1"/>
                <w:sz w:val="24"/>
              </w:rPr>
              <w:t>Metering modes</w:t>
            </w:r>
          </w:p>
        </w:tc>
        <w:tc>
          <w:tcPr>
            <w:tcW w:w="117" w:type="dxa"/>
            <w:tcBorders>
              <w:left w:val="double" w:sz="4" w:space="0" w:color="auto"/>
            </w:tcBorders>
          </w:tcPr>
          <w:p w:rsidR="007B7855" w:rsidRPr="007B7855" w:rsidRDefault="007B7855" w:rsidP="007B7855">
            <w:pPr>
              <w:spacing w:line="360" w:lineRule="auto"/>
              <w:jc w:val="both"/>
              <w:cnfStyle w:val="000000100000"/>
              <w:rPr>
                <w:b/>
                <w:bCs/>
                <w:color w:val="000000" w:themeColor="text1"/>
                <w:sz w:val="24"/>
              </w:rPr>
            </w:pPr>
          </w:p>
        </w:tc>
        <w:tc>
          <w:tcPr>
            <w:tcW w:w="0" w:type="auto"/>
            <w:hideMark/>
          </w:tcPr>
          <w:p w:rsidR="007B7855" w:rsidRPr="007B7855" w:rsidRDefault="007B7855" w:rsidP="005C60A5">
            <w:pPr>
              <w:spacing w:line="360" w:lineRule="auto"/>
              <w:jc w:val="both"/>
              <w:cnfStyle w:val="000000100000"/>
              <w:rPr>
                <w:color w:val="000000" w:themeColor="text1"/>
                <w:sz w:val="24"/>
              </w:rPr>
            </w:pPr>
            <w:r w:rsidRPr="007B7855">
              <w:rPr>
                <w:color w:val="000000" w:themeColor="text1"/>
                <w:sz w:val="24"/>
              </w:rPr>
              <w:t>average, spot, backlit, matrix</w:t>
            </w:r>
          </w:p>
        </w:tc>
      </w:tr>
      <w:tr w:rsidR="007B7855" w:rsidRPr="00D24F6C" w:rsidTr="007B7855">
        <w:trPr>
          <w:trHeight w:val="852"/>
        </w:trPr>
        <w:tc>
          <w:tcPr>
            <w:cnfStyle w:val="001000000000"/>
            <w:tcW w:w="2211" w:type="dxa"/>
            <w:tcBorders>
              <w:right w:val="double" w:sz="4" w:space="0" w:color="auto"/>
            </w:tcBorders>
            <w:hideMark/>
          </w:tcPr>
          <w:p w:rsidR="007B7855" w:rsidRDefault="007B7855" w:rsidP="005C60A5">
            <w:pPr>
              <w:spacing w:line="360" w:lineRule="auto"/>
              <w:jc w:val="both"/>
              <w:rPr>
                <w:b w:val="0"/>
                <w:bCs w:val="0"/>
                <w:color w:val="000000" w:themeColor="text1"/>
                <w:sz w:val="24"/>
              </w:rPr>
            </w:pPr>
            <w:r w:rsidRPr="007B7855">
              <w:rPr>
                <w:color w:val="000000" w:themeColor="text1"/>
                <w:sz w:val="24"/>
              </w:rPr>
              <w:t>Automatic white</w:t>
            </w:r>
          </w:p>
          <w:p w:rsidR="007B7855" w:rsidRPr="007B7855" w:rsidRDefault="007B7855" w:rsidP="005C60A5">
            <w:pPr>
              <w:spacing w:line="360" w:lineRule="auto"/>
              <w:jc w:val="both"/>
              <w:rPr>
                <w:color w:val="000000" w:themeColor="text1"/>
                <w:sz w:val="24"/>
              </w:rPr>
            </w:pPr>
            <w:r w:rsidRPr="007B7855">
              <w:rPr>
                <w:color w:val="000000" w:themeColor="text1"/>
                <w:sz w:val="24"/>
              </w:rPr>
              <w:t>balance modes</w:t>
            </w:r>
          </w:p>
        </w:tc>
        <w:tc>
          <w:tcPr>
            <w:tcW w:w="117" w:type="dxa"/>
            <w:tcBorders>
              <w:left w:val="double" w:sz="4" w:space="0" w:color="auto"/>
            </w:tcBorders>
          </w:tcPr>
          <w:p w:rsidR="007B7855" w:rsidRPr="007B7855" w:rsidRDefault="007B7855" w:rsidP="007B7855">
            <w:pPr>
              <w:spacing w:line="360" w:lineRule="auto"/>
              <w:jc w:val="both"/>
              <w:cnfStyle w:val="000000000000"/>
              <w:rPr>
                <w:b/>
                <w:bCs/>
                <w:color w:val="000000" w:themeColor="text1"/>
                <w:sz w:val="24"/>
              </w:rPr>
            </w:pPr>
          </w:p>
        </w:tc>
        <w:tc>
          <w:tcPr>
            <w:tcW w:w="0" w:type="auto"/>
            <w:hideMark/>
          </w:tcPr>
          <w:p w:rsidR="007B7855" w:rsidRPr="007B7855" w:rsidRDefault="007B7855" w:rsidP="005C60A5">
            <w:pPr>
              <w:spacing w:line="360" w:lineRule="auto"/>
              <w:jc w:val="both"/>
              <w:cnfStyle w:val="000000000000"/>
              <w:rPr>
                <w:color w:val="000000" w:themeColor="text1"/>
                <w:sz w:val="24"/>
              </w:rPr>
            </w:pPr>
            <w:r w:rsidRPr="007B7855">
              <w:rPr>
                <w:color w:val="000000" w:themeColor="text1"/>
                <w:sz w:val="24"/>
              </w:rPr>
              <w:t>off, auto, sun, cloud, shade, tungsten, fluorescent, incandescent, flash, horizon</w:t>
            </w:r>
          </w:p>
        </w:tc>
      </w:tr>
      <w:tr w:rsidR="007B7855" w:rsidRPr="00D24F6C" w:rsidTr="007B7855">
        <w:trPr>
          <w:cnfStyle w:val="000000100000"/>
          <w:trHeight w:val="441"/>
        </w:trPr>
        <w:tc>
          <w:tcPr>
            <w:cnfStyle w:val="001000000000"/>
            <w:tcW w:w="2211" w:type="dxa"/>
            <w:tcBorders>
              <w:right w:val="double" w:sz="4" w:space="0" w:color="auto"/>
            </w:tcBorders>
            <w:hideMark/>
          </w:tcPr>
          <w:p w:rsidR="007B7855" w:rsidRPr="007B7855" w:rsidRDefault="007B7855" w:rsidP="005C60A5">
            <w:pPr>
              <w:spacing w:line="360" w:lineRule="auto"/>
              <w:jc w:val="both"/>
              <w:rPr>
                <w:color w:val="000000" w:themeColor="text1"/>
                <w:sz w:val="24"/>
              </w:rPr>
            </w:pPr>
            <w:r w:rsidRPr="007B7855">
              <w:rPr>
                <w:color w:val="000000" w:themeColor="text1"/>
                <w:sz w:val="24"/>
              </w:rPr>
              <w:t>Triggers</w:t>
            </w:r>
          </w:p>
        </w:tc>
        <w:tc>
          <w:tcPr>
            <w:tcW w:w="117" w:type="dxa"/>
            <w:tcBorders>
              <w:left w:val="double" w:sz="4" w:space="0" w:color="auto"/>
            </w:tcBorders>
          </w:tcPr>
          <w:p w:rsidR="007B7855" w:rsidRPr="007B7855" w:rsidRDefault="007B7855" w:rsidP="007B7855">
            <w:pPr>
              <w:spacing w:line="360" w:lineRule="auto"/>
              <w:jc w:val="both"/>
              <w:cnfStyle w:val="000000100000"/>
              <w:rPr>
                <w:b/>
                <w:bCs/>
                <w:color w:val="000000" w:themeColor="text1"/>
                <w:sz w:val="24"/>
              </w:rPr>
            </w:pPr>
          </w:p>
        </w:tc>
        <w:tc>
          <w:tcPr>
            <w:tcW w:w="0" w:type="auto"/>
            <w:hideMark/>
          </w:tcPr>
          <w:p w:rsidR="007B7855" w:rsidRPr="007B7855" w:rsidRDefault="007B7855" w:rsidP="005C60A5">
            <w:pPr>
              <w:spacing w:line="360" w:lineRule="auto"/>
              <w:jc w:val="both"/>
              <w:cnfStyle w:val="000000100000"/>
              <w:rPr>
                <w:color w:val="000000" w:themeColor="text1"/>
                <w:sz w:val="24"/>
              </w:rPr>
            </w:pPr>
            <w:proofErr w:type="spellStart"/>
            <w:r w:rsidRPr="007B7855">
              <w:rPr>
                <w:color w:val="000000" w:themeColor="text1"/>
                <w:sz w:val="24"/>
              </w:rPr>
              <w:t>Keypress</w:t>
            </w:r>
            <w:proofErr w:type="spellEnd"/>
            <w:r w:rsidRPr="007B7855">
              <w:rPr>
                <w:color w:val="000000" w:themeColor="text1"/>
                <w:sz w:val="24"/>
              </w:rPr>
              <w:t>, UNIX signal, timeout</w:t>
            </w:r>
          </w:p>
        </w:tc>
      </w:tr>
      <w:tr w:rsidR="007B7855" w:rsidRPr="00D24F6C" w:rsidTr="007B7855">
        <w:trPr>
          <w:trHeight w:val="882"/>
        </w:trPr>
        <w:tc>
          <w:tcPr>
            <w:cnfStyle w:val="001000000000"/>
            <w:tcW w:w="2211" w:type="dxa"/>
            <w:tcBorders>
              <w:right w:val="double" w:sz="4" w:space="0" w:color="auto"/>
            </w:tcBorders>
            <w:hideMark/>
          </w:tcPr>
          <w:p w:rsidR="007B7855" w:rsidRPr="007B7855" w:rsidRDefault="007B7855" w:rsidP="005C60A5">
            <w:pPr>
              <w:spacing w:line="360" w:lineRule="auto"/>
              <w:jc w:val="both"/>
              <w:rPr>
                <w:color w:val="000000" w:themeColor="text1"/>
                <w:sz w:val="24"/>
              </w:rPr>
            </w:pPr>
            <w:r w:rsidRPr="007B7855">
              <w:rPr>
                <w:color w:val="000000" w:themeColor="text1"/>
                <w:sz w:val="24"/>
              </w:rPr>
              <w:t>Extra modes</w:t>
            </w:r>
          </w:p>
        </w:tc>
        <w:tc>
          <w:tcPr>
            <w:tcW w:w="117" w:type="dxa"/>
            <w:tcBorders>
              <w:left w:val="double" w:sz="4" w:space="0" w:color="auto"/>
            </w:tcBorders>
          </w:tcPr>
          <w:p w:rsidR="007B7855" w:rsidRPr="007B7855" w:rsidRDefault="007B7855" w:rsidP="007B7855">
            <w:pPr>
              <w:spacing w:line="360" w:lineRule="auto"/>
              <w:jc w:val="both"/>
              <w:cnfStyle w:val="000000000000"/>
              <w:rPr>
                <w:b/>
                <w:bCs/>
                <w:color w:val="000000" w:themeColor="text1"/>
                <w:sz w:val="24"/>
              </w:rPr>
            </w:pPr>
          </w:p>
        </w:tc>
        <w:tc>
          <w:tcPr>
            <w:tcW w:w="0" w:type="auto"/>
            <w:hideMark/>
          </w:tcPr>
          <w:p w:rsidR="007B7855" w:rsidRPr="007B7855" w:rsidRDefault="007B7855" w:rsidP="005C60A5">
            <w:pPr>
              <w:spacing w:line="360" w:lineRule="auto"/>
              <w:jc w:val="both"/>
              <w:cnfStyle w:val="000000000000"/>
              <w:rPr>
                <w:color w:val="000000" w:themeColor="text1"/>
                <w:sz w:val="24"/>
              </w:rPr>
            </w:pPr>
            <w:r w:rsidRPr="007B7855">
              <w:rPr>
                <w:color w:val="000000" w:themeColor="text1"/>
                <w:sz w:val="24"/>
              </w:rPr>
              <w:t>demo, burst/</w:t>
            </w:r>
            <w:proofErr w:type="spellStart"/>
            <w:r w:rsidRPr="007B7855">
              <w:rPr>
                <w:color w:val="000000" w:themeColor="text1"/>
                <w:sz w:val="24"/>
              </w:rPr>
              <w:t>timelapse</w:t>
            </w:r>
            <w:proofErr w:type="spellEnd"/>
            <w:r w:rsidRPr="007B7855">
              <w:rPr>
                <w:color w:val="000000" w:themeColor="text1"/>
                <w:sz w:val="24"/>
              </w:rPr>
              <w:t>, circular buffer, video with motion vectors, segmented video, live preview on 3D models</w:t>
            </w:r>
          </w:p>
        </w:tc>
      </w:tr>
    </w:tbl>
    <w:p w:rsidR="00116EE1" w:rsidRPr="00A91B71" w:rsidRDefault="00116EE1" w:rsidP="005C60A5">
      <w:pPr>
        <w:pStyle w:val="ListParagraph"/>
        <w:spacing w:line="360" w:lineRule="auto"/>
        <w:jc w:val="both"/>
        <w:rPr>
          <w:sz w:val="24"/>
          <w:szCs w:val="24"/>
        </w:rPr>
      </w:pPr>
    </w:p>
    <w:p w:rsidR="008D3D22" w:rsidRDefault="008D3D22" w:rsidP="005C60A5">
      <w:pPr>
        <w:spacing w:line="360" w:lineRule="auto"/>
        <w:jc w:val="both"/>
      </w:pPr>
    </w:p>
    <w:p w:rsidR="00363B03" w:rsidRDefault="00363B03" w:rsidP="005C60A5">
      <w:pPr>
        <w:spacing w:line="360" w:lineRule="auto"/>
        <w:jc w:val="both"/>
      </w:pPr>
    </w:p>
    <w:p w:rsidR="00363B03" w:rsidRPr="00A91B71" w:rsidRDefault="00363B03" w:rsidP="005C60A5">
      <w:pPr>
        <w:spacing w:line="360" w:lineRule="auto"/>
        <w:jc w:val="both"/>
      </w:pPr>
    </w:p>
    <w:p w:rsidR="00372A34" w:rsidRDefault="00372A34"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Pr="00363B03" w:rsidRDefault="00363B03" w:rsidP="005C60A5">
      <w:pPr>
        <w:spacing w:line="360" w:lineRule="auto"/>
        <w:jc w:val="both"/>
        <w:rPr>
          <w:b/>
          <w:sz w:val="28"/>
          <w:szCs w:val="28"/>
        </w:rPr>
      </w:pPr>
    </w:p>
    <w:p w:rsidR="00363B03" w:rsidRDefault="00363B03" w:rsidP="005C60A5">
      <w:pPr>
        <w:spacing w:line="360" w:lineRule="auto"/>
        <w:jc w:val="both"/>
        <w:rPr>
          <w:b/>
          <w:sz w:val="28"/>
          <w:szCs w:val="28"/>
        </w:rPr>
      </w:pPr>
      <w:r>
        <w:rPr>
          <w:b/>
          <w:sz w:val="28"/>
          <w:szCs w:val="28"/>
        </w:rPr>
        <w:t xml:space="preserve">                                              </w:t>
      </w:r>
    </w:p>
    <w:p w:rsidR="00363B03" w:rsidRDefault="00363B03" w:rsidP="005C60A5">
      <w:pPr>
        <w:spacing w:line="360" w:lineRule="auto"/>
        <w:jc w:val="both"/>
        <w:rPr>
          <w:b/>
          <w:sz w:val="28"/>
          <w:szCs w:val="28"/>
        </w:rPr>
      </w:pPr>
      <w:r>
        <w:rPr>
          <w:b/>
          <w:sz w:val="28"/>
          <w:szCs w:val="28"/>
        </w:rPr>
        <w:t xml:space="preserve">                                                    </w:t>
      </w:r>
    </w:p>
    <w:p w:rsidR="00C4370F" w:rsidRPr="00C4370F" w:rsidRDefault="00C4370F" w:rsidP="00C4370F">
      <w:pPr>
        <w:spacing w:line="360" w:lineRule="auto"/>
        <w:jc w:val="center"/>
        <w:rPr>
          <w:b/>
          <w:sz w:val="32"/>
          <w:szCs w:val="28"/>
        </w:rPr>
      </w:pPr>
    </w:p>
    <w:p w:rsidR="00363B03" w:rsidRPr="00C4370F" w:rsidRDefault="00363B03" w:rsidP="00C4370F">
      <w:pPr>
        <w:spacing w:line="360" w:lineRule="auto"/>
        <w:jc w:val="center"/>
        <w:rPr>
          <w:b/>
          <w:sz w:val="32"/>
          <w:szCs w:val="28"/>
        </w:rPr>
      </w:pPr>
    </w:p>
    <w:p w:rsidR="00363B03" w:rsidRPr="00C4370F" w:rsidRDefault="00363B03" w:rsidP="00C4370F">
      <w:pPr>
        <w:spacing w:line="360" w:lineRule="auto"/>
        <w:jc w:val="center"/>
        <w:rPr>
          <w:b/>
          <w:sz w:val="32"/>
          <w:szCs w:val="28"/>
        </w:rPr>
      </w:pPr>
    </w:p>
    <w:p w:rsidR="00363B03" w:rsidRPr="00C4370F" w:rsidRDefault="00C4370F" w:rsidP="00C4370F">
      <w:pPr>
        <w:spacing w:line="360" w:lineRule="auto"/>
        <w:jc w:val="center"/>
        <w:rPr>
          <w:b/>
          <w:sz w:val="36"/>
          <w:szCs w:val="28"/>
        </w:rPr>
      </w:pPr>
      <w:r w:rsidRPr="00C4370F">
        <w:rPr>
          <w:b/>
          <w:sz w:val="36"/>
          <w:szCs w:val="28"/>
        </w:rPr>
        <w:t xml:space="preserve">CHAPTER </w:t>
      </w:r>
      <w:r w:rsidR="009300EB" w:rsidRPr="00C4370F">
        <w:rPr>
          <w:b/>
          <w:sz w:val="36"/>
          <w:szCs w:val="28"/>
        </w:rPr>
        <w:t>IV</w:t>
      </w:r>
    </w:p>
    <w:p w:rsidR="00363B03" w:rsidRPr="00C4370F" w:rsidRDefault="00363B03" w:rsidP="00C4370F">
      <w:pPr>
        <w:spacing w:line="360" w:lineRule="auto"/>
        <w:jc w:val="center"/>
        <w:rPr>
          <w:b/>
          <w:sz w:val="40"/>
          <w:szCs w:val="28"/>
        </w:rPr>
      </w:pPr>
      <w:r w:rsidRPr="00C4370F">
        <w:rPr>
          <w:b/>
          <w:sz w:val="36"/>
          <w:szCs w:val="28"/>
        </w:rPr>
        <w:t>Technical Specifications</w:t>
      </w:r>
    </w:p>
    <w:p w:rsidR="00363B03" w:rsidRPr="00C4370F" w:rsidRDefault="00363B03" w:rsidP="00C4370F">
      <w:pPr>
        <w:spacing w:line="360" w:lineRule="auto"/>
        <w:jc w:val="center"/>
        <w:rPr>
          <w:sz w:val="22"/>
        </w:rPr>
      </w:pPr>
    </w:p>
    <w:p w:rsidR="00363B03" w:rsidRPr="00C4370F" w:rsidRDefault="00363B03" w:rsidP="00C4370F">
      <w:pPr>
        <w:spacing w:line="360" w:lineRule="auto"/>
        <w:jc w:val="center"/>
        <w:rPr>
          <w:sz w:val="22"/>
        </w:rPr>
      </w:pPr>
    </w:p>
    <w:p w:rsidR="00363B03" w:rsidRPr="00C4370F" w:rsidRDefault="00363B03" w:rsidP="00C4370F">
      <w:pPr>
        <w:spacing w:line="360" w:lineRule="auto"/>
        <w:jc w:val="center"/>
        <w:rPr>
          <w:sz w:val="22"/>
        </w:rPr>
      </w:pPr>
    </w:p>
    <w:p w:rsidR="00363B03" w:rsidRPr="00C4370F" w:rsidRDefault="00363B03" w:rsidP="00C4370F">
      <w:pPr>
        <w:spacing w:line="360" w:lineRule="auto"/>
        <w:jc w:val="center"/>
        <w:rPr>
          <w:sz w:val="22"/>
        </w:rPr>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63B03" w:rsidRDefault="00363B03" w:rsidP="005C60A5">
      <w:pPr>
        <w:spacing w:line="360" w:lineRule="auto"/>
        <w:jc w:val="both"/>
      </w:pPr>
    </w:p>
    <w:p w:rsidR="00372A34" w:rsidRPr="007B7855" w:rsidRDefault="009300EB" w:rsidP="007B7855">
      <w:pPr>
        <w:pStyle w:val="Heading2"/>
        <w:keepLines/>
        <w:tabs>
          <w:tab w:val="clear" w:pos="1440"/>
        </w:tabs>
        <w:spacing w:before="200" w:after="0" w:line="360" w:lineRule="auto"/>
        <w:ind w:left="0" w:firstLine="0"/>
        <w:jc w:val="both"/>
        <w:rPr>
          <w:rFonts w:ascii="Times New Roman" w:eastAsia="Times New Roman" w:hAnsi="Times New Roman" w:cs="Times New Roman"/>
          <w:i w:val="0"/>
        </w:rPr>
      </w:pPr>
      <w:bookmarkStart w:id="11" w:name="_Toc514093098"/>
      <w:proofErr w:type="gramStart"/>
      <w:r>
        <w:rPr>
          <w:rFonts w:ascii="Times New Roman" w:eastAsia="Times New Roman" w:hAnsi="Times New Roman" w:cs="Times New Roman"/>
          <w:bCs w:val="0"/>
          <w:i w:val="0"/>
          <w:iCs w:val="0"/>
          <w:szCs w:val="20"/>
        </w:rPr>
        <w:t>4.1</w:t>
      </w:r>
      <w:r w:rsidR="007B7855" w:rsidRPr="007B7855">
        <w:rPr>
          <w:rFonts w:ascii="Times New Roman" w:eastAsia="Times New Roman" w:hAnsi="Times New Roman" w:cs="Times New Roman"/>
          <w:b w:val="0"/>
          <w:bCs w:val="0"/>
          <w:i w:val="0"/>
          <w:iCs w:val="0"/>
          <w:szCs w:val="20"/>
        </w:rPr>
        <w:t xml:space="preserve">  </w:t>
      </w:r>
      <w:r w:rsidR="00372A34" w:rsidRPr="007B7855">
        <w:rPr>
          <w:rFonts w:ascii="Times New Roman" w:hAnsi="Times New Roman" w:cs="Times New Roman"/>
          <w:i w:val="0"/>
          <w:sz w:val="32"/>
        </w:rPr>
        <w:t>Hardware</w:t>
      </w:r>
      <w:proofErr w:type="gramEnd"/>
      <w:r w:rsidR="00372A34" w:rsidRPr="007B7855">
        <w:rPr>
          <w:rFonts w:ascii="Times New Roman" w:hAnsi="Times New Roman" w:cs="Times New Roman"/>
          <w:i w:val="0"/>
          <w:sz w:val="32"/>
        </w:rPr>
        <w:t xml:space="preserve"> Environment</w:t>
      </w:r>
      <w:bookmarkEnd w:id="11"/>
    </w:p>
    <w:p w:rsidR="003176F3" w:rsidRDefault="003176F3" w:rsidP="005C60A5">
      <w:pPr>
        <w:pStyle w:val="Caption"/>
        <w:jc w:val="both"/>
        <w:rPr>
          <w:b w:val="0"/>
          <w:bCs w:val="0"/>
          <w:color w:val="auto"/>
          <w:sz w:val="27"/>
          <w:szCs w:val="20"/>
        </w:rPr>
      </w:pPr>
      <w:bookmarkStart w:id="12" w:name="_Toc514034890"/>
    </w:p>
    <w:p w:rsidR="00372A34" w:rsidRPr="00A40790" w:rsidRDefault="00860A50" w:rsidP="005C60A5">
      <w:pPr>
        <w:pStyle w:val="Caption"/>
        <w:jc w:val="both"/>
        <w:rPr>
          <w:color w:val="auto"/>
          <w:sz w:val="36"/>
          <w:szCs w:val="24"/>
        </w:rPr>
      </w:pPr>
      <w:r>
        <w:rPr>
          <w:color w:val="auto"/>
          <w:sz w:val="24"/>
          <w:szCs w:val="24"/>
        </w:rPr>
        <w:t xml:space="preserve"> </w:t>
      </w:r>
      <w:r w:rsidR="00372A34" w:rsidRPr="00A40790">
        <w:rPr>
          <w:color w:val="auto"/>
          <w:sz w:val="24"/>
          <w:szCs w:val="24"/>
        </w:rPr>
        <w:t xml:space="preserve">Table </w:t>
      </w:r>
      <w:r w:rsidR="003176F3">
        <w:rPr>
          <w:color w:val="auto"/>
          <w:sz w:val="24"/>
          <w:szCs w:val="24"/>
        </w:rPr>
        <w:t>5</w:t>
      </w:r>
      <w:r w:rsidR="00372A34" w:rsidRPr="00A40790">
        <w:rPr>
          <w:color w:val="auto"/>
          <w:sz w:val="24"/>
          <w:szCs w:val="24"/>
          <w:lang w:val="en-IN"/>
        </w:rPr>
        <w:t xml:space="preserve">: </w:t>
      </w:r>
      <w:r w:rsidR="00372A34" w:rsidRPr="00A40790">
        <w:rPr>
          <w:color w:val="auto"/>
          <w:sz w:val="24"/>
          <w:szCs w:val="24"/>
        </w:rPr>
        <w:t>Hardware requirements</w:t>
      </w:r>
      <w:bookmarkEnd w:id="12"/>
    </w:p>
    <w:tbl>
      <w:tblPr>
        <w:tblW w:w="8382" w:type="dxa"/>
        <w:tblInd w:w="10" w:type="dxa"/>
        <w:tblLayout w:type="fixed"/>
        <w:tblCellMar>
          <w:left w:w="0" w:type="dxa"/>
          <w:right w:w="0" w:type="dxa"/>
        </w:tblCellMar>
        <w:tblLook w:val="0000"/>
      </w:tblPr>
      <w:tblGrid>
        <w:gridCol w:w="2471"/>
        <w:gridCol w:w="323"/>
        <w:gridCol w:w="2794"/>
        <w:gridCol w:w="2794"/>
      </w:tblGrid>
      <w:tr w:rsidR="005C25E1" w:rsidTr="002B3FF7">
        <w:trPr>
          <w:gridAfter w:val="1"/>
          <w:wAfter w:w="2794" w:type="dxa"/>
          <w:trHeight w:val="98"/>
        </w:trPr>
        <w:tc>
          <w:tcPr>
            <w:tcW w:w="2471" w:type="dxa"/>
            <w:tcBorders>
              <w:top w:val="single" w:sz="8" w:space="0" w:color="auto"/>
              <w:left w:val="single" w:sz="8" w:space="0" w:color="auto"/>
              <w:right w:val="single" w:sz="8" w:space="0" w:color="auto"/>
            </w:tcBorders>
            <w:shd w:val="clear" w:color="auto" w:fill="auto"/>
            <w:vAlign w:val="bottom"/>
          </w:tcPr>
          <w:p w:rsidR="005C25E1" w:rsidRPr="00860A50" w:rsidRDefault="005C25E1" w:rsidP="005C60A5">
            <w:pPr>
              <w:spacing w:line="0" w:lineRule="atLeast"/>
              <w:ind w:left="120"/>
              <w:jc w:val="both"/>
              <w:rPr>
                <w:b/>
              </w:rPr>
            </w:pPr>
            <w:r w:rsidRPr="00860A50">
              <w:rPr>
                <w:b/>
              </w:rPr>
              <w:t>Server side</w:t>
            </w:r>
          </w:p>
        </w:tc>
        <w:tc>
          <w:tcPr>
            <w:tcW w:w="323" w:type="dxa"/>
            <w:tcBorders>
              <w:top w:val="single" w:sz="8" w:space="0" w:color="auto"/>
              <w:left w:val="single" w:sz="8" w:space="0" w:color="auto"/>
            </w:tcBorders>
            <w:shd w:val="clear" w:color="auto" w:fill="auto"/>
            <w:vAlign w:val="bottom"/>
          </w:tcPr>
          <w:p w:rsidR="005C25E1" w:rsidRDefault="005C25E1" w:rsidP="005C60A5">
            <w:pPr>
              <w:spacing w:line="0" w:lineRule="atLeast"/>
              <w:jc w:val="both"/>
            </w:pPr>
          </w:p>
        </w:tc>
        <w:tc>
          <w:tcPr>
            <w:tcW w:w="2794" w:type="dxa"/>
            <w:tcBorders>
              <w:top w:val="single" w:sz="8" w:space="0" w:color="auto"/>
              <w:right w:val="single" w:sz="8" w:space="0" w:color="auto"/>
            </w:tcBorders>
            <w:shd w:val="clear" w:color="auto" w:fill="auto"/>
            <w:vAlign w:val="bottom"/>
          </w:tcPr>
          <w:p w:rsidR="005C25E1" w:rsidRPr="00860A50" w:rsidRDefault="005C25E1" w:rsidP="005C60A5">
            <w:pPr>
              <w:spacing w:line="0" w:lineRule="atLeast"/>
              <w:ind w:left="100"/>
              <w:jc w:val="both"/>
              <w:rPr>
                <w:b/>
              </w:rPr>
            </w:pPr>
            <w:r w:rsidRPr="00860A50">
              <w:rPr>
                <w:b/>
              </w:rPr>
              <w:t>Client side</w:t>
            </w:r>
          </w:p>
        </w:tc>
      </w:tr>
      <w:tr w:rsidR="005C25E1" w:rsidTr="002B3FF7">
        <w:trPr>
          <w:gridAfter w:val="1"/>
          <w:wAfter w:w="2794" w:type="dxa"/>
          <w:trHeight w:val="33"/>
        </w:trPr>
        <w:tc>
          <w:tcPr>
            <w:tcW w:w="2471" w:type="dxa"/>
            <w:tcBorders>
              <w:left w:val="single" w:sz="8" w:space="0" w:color="auto"/>
              <w:bottom w:val="single" w:sz="8" w:space="0" w:color="auto"/>
              <w:right w:val="single" w:sz="8" w:space="0" w:color="auto"/>
            </w:tcBorders>
            <w:shd w:val="clear" w:color="auto" w:fill="auto"/>
            <w:vAlign w:val="bottom"/>
          </w:tcPr>
          <w:p w:rsidR="005C25E1" w:rsidRDefault="005C25E1" w:rsidP="005C60A5">
            <w:pPr>
              <w:spacing w:line="0" w:lineRule="atLeast"/>
              <w:jc w:val="both"/>
              <w:rPr>
                <w:sz w:val="11"/>
              </w:rPr>
            </w:pPr>
          </w:p>
        </w:tc>
        <w:tc>
          <w:tcPr>
            <w:tcW w:w="323" w:type="dxa"/>
            <w:tcBorders>
              <w:left w:val="single" w:sz="8" w:space="0" w:color="auto"/>
              <w:bottom w:val="single" w:sz="8" w:space="0" w:color="auto"/>
            </w:tcBorders>
            <w:shd w:val="clear" w:color="auto" w:fill="auto"/>
            <w:vAlign w:val="bottom"/>
          </w:tcPr>
          <w:p w:rsidR="005C25E1" w:rsidRDefault="005C25E1" w:rsidP="005C60A5">
            <w:pPr>
              <w:spacing w:line="0" w:lineRule="atLeast"/>
              <w:jc w:val="both"/>
              <w:rPr>
                <w:sz w:val="11"/>
              </w:rPr>
            </w:pPr>
          </w:p>
        </w:tc>
        <w:tc>
          <w:tcPr>
            <w:tcW w:w="2794" w:type="dxa"/>
            <w:tcBorders>
              <w:bottom w:val="single" w:sz="8" w:space="0" w:color="auto"/>
              <w:right w:val="single" w:sz="8" w:space="0" w:color="auto"/>
            </w:tcBorders>
            <w:shd w:val="clear" w:color="auto" w:fill="auto"/>
            <w:vAlign w:val="bottom"/>
          </w:tcPr>
          <w:p w:rsidR="005C25E1" w:rsidRDefault="005C25E1" w:rsidP="005C60A5">
            <w:pPr>
              <w:spacing w:line="0" w:lineRule="atLeast"/>
              <w:jc w:val="both"/>
              <w:rPr>
                <w:sz w:val="11"/>
              </w:rPr>
            </w:pPr>
          </w:p>
        </w:tc>
      </w:tr>
      <w:tr w:rsidR="002B3FF7" w:rsidTr="002B3FF7">
        <w:trPr>
          <w:trHeight w:val="93"/>
        </w:trPr>
        <w:tc>
          <w:tcPr>
            <w:tcW w:w="2471" w:type="dxa"/>
            <w:tcBorders>
              <w:top w:val="single" w:sz="8" w:space="0" w:color="auto"/>
              <w:left w:val="single" w:sz="8" w:space="0" w:color="auto"/>
              <w:right w:val="single" w:sz="8" w:space="0" w:color="auto"/>
            </w:tcBorders>
            <w:shd w:val="clear" w:color="auto" w:fill="auto"/>
            <w:vAlign w:val="bottom"/>
          </w:tcPr>
          <w:p w:rsidR="002B3FF7" w:rsidRPr="007B7855" w:rsidRDefault="002B3FF7" w:rsidP="005C60A5">
            <w:pPr>
              <w:spacing w:line="0" w:lineRule="atLeast"/>
              <w:ind w:left="120"/>
              <w:jc w:val="both"/>
              <w:rPr>
                <w:sz w:val="24"/>
                <w:szCs w:val="24"/>
              </w:rPr>
            </w:pPr>
            <w:r w:rsidRPr="007B7855">
              <w:rPr>
                <w:sz w:val="24"/>
                <w:szCs w:val="24"/>
              </w:rPr>
              <w:t>Raspberry pi 3, pi camera,</w:t>
            </w:r>
          </w:p>
        </w:tc>
        <w:tc>
          <w:tcPr>
            <w:tcW w:w="323" w:type="dxa"/>
            <w:tcBorders>
              <w:top w:val="single" w:sz="8" w:space="0" w:color="auto"/>
              <w:left w:val="single" w:sz="8" w:space="0" w:color="auto"/>
            </w:tcBorders>
            <w:shd w:val="clear" w:color="auto" w:fill="auto"/>
            <w:vAlign w:val="bottom"/>
          </w:tcPr>
          <w:p w:rsidR="002B3FF7" w:rsidRPr="007B7855" w:rsidRDefault="002B3FF7" w:rsidP="005C60A5">
            <w:pPr>
              <w:spacing w:line="0" w:lineRule="atLeast"/>
              <w:jc w:val="both"/>
              <w:rPr>
                <w:sz w:val="24"/>
                <w:szCs w:val="24"/>
              </w:rPr>
            </w:pPr>
            <w:r w:rsidRPr="007B7855">
              <w:rPr>
                <w:sz w:val="24"/>
                <w:szCs w:val="24"/>
              </w:rPr>
              <w:t xml:space="preserve"> Pc,   </w:t>
            </w:r>
          </w:p>
        </w:tc>
        <w:tc>
          <w:tcPr>
            <w:tcW w:w="2794" w:type="dxa"/>
            <w:tcBorders>
              <w:top w:val="single" w:sz="8" w:space="0" w:color="auto"/>
              <w:right w:val="single" w:sz="8" w:space="0" w:color="auto"/>
            </w:tcBorders>
            <w:shd w:val="clear" w:color="auto" w:fill="auto"/>
            <w:vAlign w:val="bottom"/>
          </w:tcPr>
          <w:p w:rsidR="002B3FF7" w:rsidRPr="007B7855" w:rsidRDefault="002B3FF7" w:rsidP="005C60A5">
            <w:pPr>
              <w:jc w:val="both"/>
              <w:rPr>
                <w:sz w:val="24"/>
                <w:szCs w:val="24"/>
              </w:rPr>
            </w:pPr>
          </w:p>
          <w:p w:rsidR="002B3FF7" w:rsidRPr="007B7855" w:rsidRDefault="007A4FA8" w:rsidP="005C60A5">
            <w:pPr>
              <w:spacing w:line="0" w:lineRule="atLeast"/>
              <w:jc w:val="both"/>
              <w:rPr>
                <w:sz w:val="24"/>
                <w:szCs w:val="24"/>
              </w:rPr>
            </w:pPr>
            <w:r w:rsidRPr="007B7855">
              <w:rPr>
                <w:sz w:val="24"/>
                <w:szCs w:val="24"/>
              </w:rPr>
              <w:t>S</w:t>
            </w:r>
            <w:r w:rsidR="002B3FF7" w:rsidRPr="007B7855">
              <w:rPr>
                <w:sz w:val="24"/>
                <w:szCs w:val="24"/>
              </w:rPr>
              <w:t>martphone</w:t>
            </w:r>
          </w:p>
        </w:tc>
        <w:tc>
          <w:tcPr>
            <w:tcW w:w="2794" w:type="dxa"/>
            <w:vAlign w:val="bottom"/>
          </w:tcPr>
          <w:p w:rsidR="002B3FF7" w:rsidRDefault="002B3FF7" w:rsidP="005C60A5">
            <w:pPr>
              <w:spacing w:line="0" w:lineRule="atLeast"/>
              <w:jc w:val="both"/>
            </w:pPr>
            <w:r>
              <w:t>.</w:t>
            </w:r>
          </w:p>
        </w:tc>
      </w:tr>
      <w:tr w:rsidR="002B3FF7" w:rsidTr="007B7855">
        <w:trPr>
          <w:trHeight w:val="490"/>
        </w:trPr>
        <w:tc>
          <w:tcPr>
            <w:tcW w:w="2471" w:type="dxa"/>
            <w:tcBorders>
              <w:left w:val="single" w:sz="8" w:space="0" w:color="auto"/>
              <w:right w:val="single" w:sz="8" w:space="0" w:color="auto"/>
            </w:tcBorders>
            <w:shd w:val="clear" w:color="auto" w:fill="auto"/>
            <w:vAlign w:val="bottom"/>
          </w:tcPr>
          <w:p w:rsidR="000A42DD" w:rsidRPr="007B7855" w:rsidRDefault="002B3FF7" w:rsidP="005C60A5">
            <w:pPr>
              <w:spacing w:line="0" w:lineRule="atLeast"/>
              <w:ind w:left="120"/>
              <w:jc w:val="both"/>
              <w:rPr>
                <w:sz w:val="24"/>
              </w:rPr>
            </w:pPr>
            <w:r w:rsidRPr="007B7855">
              <w:rPr>
                <w:sz w:val="24"/>
              </w:rPr>
              <w:t xml:space="preserve">PIR Motion Sensor, Buzzer, </w:t>
            </w:r>
          </w:p>
          <w:p w:rsidR="000A42DD" w:rsidRPr="007B7855" w:rsidRDefault="000A42DD" w:rsidP="005C60A5">
            <w:pPr>
              <w:spacing w:line="0" w:lineRule="atLeast"/>
              <w:ind w:left="120"/>
              <w:jc w:val="both"/>
              <w:rPr>
                <w:sz w:val="24"/>
              </w:rPr>
            </w:pPr>
          </w:p>
          <w:p w:rsidR="002B3FF7" w:rsidRPr="007B7855" w:rsidRDefault="002B3FF7" w:rsidP="005C60A5">
            <w:pPr>
              <w:spacing w:line="0" w:lineRule="atLeast"/>
              <w:ind w:left="120"/>
              <w:jc w:val="both"/>
              <w:rPr>
                <w:sz w:val="24"/>
              </w:rPr>
            </w:pPr>
            <w:r w:rsidRPr="007B7855">
              <w:rPr>
                <w:sz w:val="24"/>
              </w:rPr>
              <w:t xml:space="preserve">LED. </w:t>
            </w:r>
          </w:p>
        </w:tc>
        <w:tc>
          <w:tcPr>
            <w:tcW w:w="323" w:type="dxa"/>
            <w:tcBorders>
              <w:left w:val="single" w:sz="8" w:space="0" w:color="auto"/>
            </w:tcBorders>
            <w:shd w:val="clear" w:color="auto" w:fill="auto"/>
            <w:vAlign w:val="bottom"/>
          </w:tcPr>
          <w:p w:rsidR="002B3FF7" w:rsidRDefault="002B3FF7" w:rsidP="005C60A5">
            <w:pPr>
              <w:jc w:val="both"/>
            </w:pPr>
          </w:p>
          <w:p w:rsidR="002B3FF7" w:rsidRDefault="002B3FF7" w:rsidP="005C60A5">
            <w:pPr>
              <w:spacing w:line="0" w:lineRule="atLeast"/>
              <w:jc w:val="both"/>
            </w:pPr>
          </w:p>
        </w:tc>
        <w:tc>
          <w:tcPr>
            <w:tcW w:w="2794" w:type="dxa"/>
            <w:vMerge w:val="restart"/>
            <w:tcBorders>
              <w:right w:val="single" w:sz="8" w:space="0" w:color="auto"/>
            </w:tcBorders>
            <w:shd w:val="clear" w:color="auto" w:fill="auto"/>
            <w:vAlign w:val="bottom"/>
          </w:tcPr>
          <w:p w:rsidR="002B3FF7" w:rsidRDefault="002B3FF7" w:rsidP="005C60A5">
            <w:pPr>
              <w:spacing w:line="0" w:lineRule="atLeast"/>
              <w:jc w:val="both"/>
              <w:rPr>
                <w:sz w:val="11"/>
              </w:rPr>
            </w:pPr>
          </w:p>
          <w:p w:rsidR="002B3FF7" w:rsidRDefault="002B3FF7" w:rsidP="005C60A5">
            <w:pPr>
              <w:spacing w:line="0" w:lineRule="atLeast"/>
              <w:jc w:val="both"/>
              <w:rPr>
                <w:sz w:val="11"/>
              </w:rPr>
            </w:pPr>
          </w:p>
        </w:tc>
        <w:tc>
          <w:tcPr>
            <w:tcW w:w="2794" w:type="dxa"/>
            <w:vAlign w:val="bottom"/>
          </w:tcPr>
          <w:p w:rsidR="002B3FF7" w:rsidRDefault="002B3FF7" w:rsidP="005C60A5">
            <w:pPr>
              <w:spacing w:line="0" w:lineRule="atLeast"/>
              <w:jc w:val="both"/>
              <w:rPr>
                <w:sz w:val="11"/>
              </w:rPr>
            </w:pPr>
          </w:p>
        </w:tc>
      </w:tr>
      <w:tr w:rsidR="002B3FF7" w:rsidTr="002B3FF7">
        <w:trPr>
          <w:trHeight w:val="145"/>
        </w:trPr>
        <w:tc>
          <w:tcPr>
            <w:tcW w:w="2471" w:type="dxa"/>
            <w:tcBorders>
              <w:left w:val="single" w:sz="8" w:space="0" w:color="auto"/>
              <w:right w:val="single" w:sz="8" w:space="0" w:color="auto"/>
            </w:tcBorders>
            <w:shd w:val="clear" w:color="auto" w:fill="auto"/>
            <w:vAlign w:val="bottom"/>
          </w:tcPr>
          <w:p w:rsidR="002B3FF7" w:rsidRDefault="002B3FF7" w:rsidP="005C60A5">
            <w:pPr>
              <w:spacing w:line="0" w:lineRule="atLeast"/>
              <w:jc w:val="both"/>
              <w:rPr>
                <w:sz w:val="11"/>
              </w:rPr>
            </w:pPr>
          </w:p>
        </w:tc>
        <w:tc>
          <w:tcPr>
            <w:tcW w:w="323" w:type="dxa"/>
            <w:tcBorders>
              <w:left w:val="single" w:sz="8" w:space="0" w:color="auto"/>
            </w:tcBorders>
            <w:shd w:val="clear" w:color="auto" w:fill="auto"/>
            <w:vAlign w:val="bottom"/>
          </w:tcPr>
          <w:p w:rsidR="002B3FF7" w:rsidRDefault="002B3FF7" w:rsidP="005C60A5">
            <w:pPr>
              <w:spacing w:line="0" w:lineRule="atLeast"/>
              <w:jc w:val="both"/>
              <w:rPr>
                <w:sz w:val="11"/>
              </w:rPr>
            </w:pPr>
          </w:p>
        </w:tc>
        <w:tc>
          <w:tcPr>
            <w:tcW w:w="2794" w:type="dxa"/>
            <w:vMerge/>
            <w:tcBorders>
              <w:right w:val="single" w:sz="8" w:space="0" w:color="auto"/>
            </w:tcBorders>
            <w:shd w:val="clear" w:color="auto" w:fill="auto"/>
            <w:vAlign w:val="bottom"/>
          </w:tcPr>
          <w:p w:rsidR="002B3FF7" w:rsidRDefault="002B3FF7" w:rsidP="005C60A5">
            <w:pPr>
              <w:spacing w:line="0" w:lineRule="atLeast"/>
              <w:jc w:val="both"/>
              <w:rPr>
                <w:sz w:val="11"/>
              </w:rPr>
            </w:pPr>
          </w:p>
        </w:tc>
        <w:tc>
          <w:tcPr>
            <w:tcW w:w="2794" w:type="dxa"/>
            <w:vAlign w:val="bottom"/>
          </w:tcPr>
          <w:p w:rsidR="002B3FF7" w:rsidRDefault="002B3FF7" w:rsidP="005C60A5">
            <w:pPr>
              <w:jc w:val="both"/>
            </w:pPr>
          </w:p>
        </w:tc>
      </w:tr>
      <w:tr w:rsidR="002B3FF7" w:rsidTr="002B3FF7">
        <w:trPr>
          <w:gridAfter w:val="1"/>
          <w:wAfter w:w="2794" w:type="dxa"/>
          <w:trHeight w:val="230"/>
        </w:trPr>
        <w:tc>
          <w:tcPr>
            <w:tcW w:w="2471" w:type="dxa"/>
            <w:vMerge w:val="restart"/>
            <w:tcBorders>
              <w:left w:val="single" w:sz="8" w:space="0" w:color="auto"/>
              <w:right w:val="single" w:sz="8" w:space="0" w:color="auto"/>
            </w:tcBorders>
            <w:shd w:val="clear" w:color="auto" w:fill="auto"/>
            <w:vAlign w:val="bottom"/>
          </w:tcPr>
          <w:p w:rsidR="002B3FF7" w:rsidRDefault="002B3FF7" w:rsidP="005C60A5">
            <w:pPr>
              <w:spacing w:line="0" w:lineRule="atLeast"/>
              <w:ind w:left="120"/>
              <w:jc w:val="both"/>
            </w:pPr>
          </w:p>
        </w:tc>
        <w:tc>
          <w:tcPr>
            <w:tcW w:w="323" w:type="dxa"/>
            <w:vMerge w:val="restart"/>
            <w:tcBorders>
              <w:left w:val="single" w:sz="8" w:space="0" w:color="auto"/>
            </w:tcBorders>
            <w:shd w:val="clear" w:color="auto" w:fill="auto"/>
            <w:vAlign w:val="bottom"/>
          </w:tcPr>
          <w:p w:rsidR="002B3FF7" w:rsidRDefault="002B3FF7" w:rsidP="005C60A5">
            <w:pPr>
              <w:spacing w:line="0" w:lineRule="atLeast"/>
              <w:ind w:left="120"/>
              <w:jc w:val="both"/>
            </w:pPr>
          </w:p>
        </w:tc>
        <w:tc>
          <w:tcPr>
            <w:tcW w:w="2794" w:type="dxa"/>
            <w:vMerge/>
            <w:tcBorders>
              <w:right w:val="single" w:sz="8" w:space="0" w:color="auto"/>
            </w:tcBorders>
            <w:shd w:val="clear" w:color="auto" w:fill="auto"/>
            <w:vAlign w:val="bottom"/>
          </w:tcPr>
          <w:p w:rsidR="002B3FF7" w:rsidRDefault="002B3FF7" w:rsidP="005C60A5">
            <w:pPr>
              <w:spacing w:line="0" w:lineRule="atLeast"/>
              <w:jc w:val="both"/>
              <w:rPr>
                <w:sz w:val="4"/>
              </w:rPr>
            </w:pPr>
          </w:p>
        </w:tc>
      </w:tr>
      <w:tr w:rsidR="002B3FF7" w:rsidTr="002B3FF7">
        <w:trPr>
          <w:gridAfter w:val="1"/>
          <w:wAfter w:w="2794" w:type="dxa"/>
          <w:trHeight w:val="80"/>
        </w:trPr>
        <w:tc>
          <w:tcPr>
            <w:tcW w:w="2471" w:type="dxa"/>
            <w:vMerge/>
            <w:tcBorders>
              <w:left w:val="single" w:sz="8" w:space="0" w:color="auto"/>
              <w:bottom w:val="single" w:sz="8" w:space="0" w:color="auto"/>
              <w:right w:val="single" w:sz="8" w:space="0" w:color="auto"/>
            </w:tcBorders>
            <w:shd w:val="clear" w:color="auto" w:fill="auto"/>
            <w:vAlign w:val="bottom"/>
          </w:tcPr>
          <w:p w:rsidR="002B3FF7" w:rsidRDefault="002B3FF7" w:rsidP="005C60A5">
            <w:pPr>
              <w:spacing w:line="0" w:lineRule="atLeast"/>
              <w:jc w:val="both"/>
            </w:pPr>
          </w:p>
        </w:tc>
        <w:tc>
          <w:tcPr>
            <w:tcW w:w="323" w:type="dxa"/>
            <w:vMerge/>
            <w:tcBorders>
              <w:left w:val="single" w:sz="8" w:space="0" w:color="auto"/>
              <w:bottom w:val="single" w:sz="8" w:space="0" w:color="auto"/>
            </w:tcBorders>
            <w:shd w:val="clear" w:color="auto" w:fill="auto"/>
            <w:vAlign w:val="bottom"/>
          </w:tcPr>
          <w:p w:rsidR="002B3FF7" w:rsidRDefault="002B3FF7" w:rsidP="005C60A5">
            <w:pPr>
              <w:spacing w:line="0" w:lineRule="atLeast"/>
              <w:jc w:val="both"/>
            </w:pPr>
          </w:p>
        </w:tc>
        <w:tc>
          <w:tcPr>
            <w:tcW w:w="2794" w:type="dxa"/>
            <w:tcBorders>
              <w:bottom w:val="single" w:sz="8" w:space="0" w:color="auto"/>
              <w:right w:val="single" w:sz="8" w:space="0" w:color="auto"/>
            </w:tcBorders>
            <w:shd w:val="clear" w:color="auto" w:fill="auto"/>
            <w:vAlign w:val="bottom"/>
          </w:tcPr>
          <w:p w:rsidR="002B3FF7" w:rsidRDefault="002B3FF7" w:rsidP="005C60A5">
            <w:pPr>
              <w:spacing w:line="0" w:lineRule="atLeast"/>
              <w:jc w:val="both"/>
            </w:pPr>
          </w:p>
        </w:tc>
      </w:tr>
      <w:tr w:rsidR="002B3FF7" w:rsidTr="002B3FF7">
        <w:trPr>
          <w:gridAfter w:val="1"/>
          <w:wAfter w:w="2794" w:type="dxa"/>
          <w:trHeight w:val="72"/>
        </w:trPr>
        <w:tc>
          <w:tcPr>
            <w:tcW w:w="2794" w:type="dxa"/>
            <w:gridSpan w:val="2"/>
            <w:tcBorders>
              <w:top w:val="single" w:sz="8" w:space="0" w:color="auto"/>
            </w:tcBorders>
            <w:shd w:val="clear" w:color="auto" w:fill="auto"/>
            <w:vAlign w:val="bottom"/>
          </w:tcPr>
          <w:p w:rsidR="002B3FF7" w:rsidRDefault="002B3FF7" w:rsidP="005C60A5">
            <w:pPr>
              <w:spacing w:line="0" w:lineRule="atLeast"/>
              <w:jc w:val="both"/>
            </w:pPr>
          </w:p>
        </w:tc>
        <w:tc>
          <w:tcPr>
            <w:tcW w:w="2794" w:type="dxa"/>
            <w:tcBorders>
              <w:top w:val="single" w:sz="8" w:space="0" w:color="auto"/>
            </w:tcBorders>
            <w:shd w:val="clear" w:color="auto" w:fill="auto"/>
            <w:vAlign w:val="bottom"/>
          </w:tcPr>
          <w:p w:rsidR="002B3FF7" w:rsidRDefault="002B3FF7" w:rsidP="005C60A5">
            <w:pPr>
              <w:spacing w:line="0" w:lineRule="atLeast"/>
              <w:jc w:val="both"/>
            </w:pPr>
          </w:p>
        </w:tc>
      </w:tr>
    </w:tbl>
    <w:p w:rsidR="00372A34" w:rsidRDefault="00372A34" w:rsidP="005C60A5">
      <w:pPr>
        <w:ind w:left="-144"/>
        <w:jc w:val="both"/>
      </w:pPr>
    </w:p>
    <w:p w:rsidR="00372A34" w:rsidRDefault="00372A34" w:rsidP="005C60A5">
      <w:pPr>
        <w:spacing w:line="387" w:lineRule="exact"/>
        <w:jc w:val="both"/>
      </w:pPr>
    </w:p>
    <w:p w:rsidR="00372A34" w:rsidRPr="007B7855" w:rsidRDefault="00DF7B62" w:rsidP="00220131">
      <w:pPr>
        <w:pStyle w:val="Heading2"/>
        <w:keepLines/>
        <w:numPr>
          <w:ilvl w:val="1"/>
          <w:numId w:val="45"/>
        </w:numPr>
        <w:spacing w:before="200" w:after="0" w:line="360" w:lineRule="auto"/>
        <w:jc w:val="both"/>
        <w:rPr>
          <w:rFonts w:ascii="Times New Roman" w:eastAsia="Times New Roman" w:hAnsi="Times New Roman" w:cs="Times New Roman"/>
          <w:i w:val="0"/>
          <w:color w:val="000000" w:themeColor="text1"/>
        </w:rPr>
      </w:pPr>
      <w:bookmarkStart w:id="13" w:name="_Toc514093099"/>
      <w:r>
        <w:rPr>
          <w:rFonts w:ascii="Times New Roman" w:eastAsia="Times New Roman" w:hAnsi="Times New Roman" w:cs="Times New Roman"/>
          <w:i w:val="0"/>
          <w:color w:val="000000" w:themeColor="text1"/>
        </w:rPr>
        <w:t xml:space="preserve"> </w:t>
      </w:r>
      <w:r w:rsidR="00372A34" w:rsidRPr="007B7855">
        <w:rPr>
          <w:rFonts w:ascii="Times New Roman" w:eastAsia="Times New Roman" w:hAnsi="Times New Roman" w:cs="Times New Roman"/>
          <w:i w:val="0"/>
          <w:color w:val="000000" w:themeColor="text1"/>
        </w:rPr>
        <w:t>Software Environment</w:t>
      </w:r>
      <w:bookmarkEnd w:id="13"/>
    </w:p>
    <w:p w:rsidR="00372A34" w:rsidRDefault="00372A34" w:rsidP="005C60A5">
      <w:pPr>
        <w:spacing w:line="323" w:lineRule="exact"/>
        <w:jc w:val="both"/>
      </w:pPr>
    </w:p>
    <w:p w:rsidR="00372A34" w:rsidRPr="00A40790" w:rsidRDefault="00372A34" w:rsidP="005C60A5">
      <w:pPr>
        <w:pStyle w:val="Caption"/>
        <w:jc w:val="both"/>
        <w:rPr>
          <w:color w:val="auto"/>
          <w:sz w:val="24"/>
          <w:szCs w:val="24"/>
        </w:rPr>
      </w:pPr>
      <w:bookmarkStart w:id="14" w:name="_Toc514034891"/>
      <w:r w:rsidRPr="00A40790">
        <w:rPr>
          <w:color w:val="auto"/>
          <w:sz w:val="24"/>
          <w:szCs w:val="24"/>
        </w:rPr>
        <w:t xml:space="preserve">Table </w:t>
      </w:r>
      <w:r w:rsidR="002A6051">
        <w:rPr>
          <w:color w:val="auto"/>
          <w:sz w:val="24"/>
          <w:szCs w:val="24"/>
        </w:rPr>
        <w:t>6</w:t>
      </w:r>
      <w:r w:rsidRPr="00A40790">
        <w:rPr>
          <w:color w:val="auto"/>
          <w:sz w:val="24"/>
          <w:szCs w:val="24"/>
          <w:lang w:val="en-IN"/>
        </w:rPr>
        <w:t xml:space="preserve">: </w:t>
      </w:r>
      <w:r w:rsidRPr="00A40790">
        <w:rPr>
          <w:color w:val="auto"/>
          <w:sz w:val="24"/>
          <w:szCs w:val="24"/>
        </w:rPr>
        <w:t>Software Requirements</w:t>
      </w:r>
      <w:bookmarkEnd w:id="14"/>
    </w:p>
    <w:p w:rsidR="00372A34" w:rsidRDefault="00372A34" w:rsidP="005C60A5">
      <w:pPr>
        <w:spacing w:line="185" w:lineRule="exact"/>
        <w:jc w:val="both"/>
      </w:pPr>
    </w:p>
    <w:tbl>
      <w:tblPr>
        <w:tblW w:w="9781" w:type="dxa"/>
        <w:tblInd w:w="10" w:type="dxa"/>
        <w:tblLayout w:type="fixed"/>
        <w:tblCellMar>
          <w:left w:w="0" w:type="dxa"/>
          <w:right w:w="0" w:type="dxa"/>
        </w:tblCellMar>
        <w:tblLook w:val="0000"/>
      </w:tblPr>
      <w:tblGrid>
        <w:gridCol w:w="4980"/>
        <w:gridCol w:w="4801"/>
      </w:tblGrid>
      <w:tr w:rsidR="00372A34" w:rsidTr="00880DC1">
        <w:trPr>
          <w:trHeight w:val="398"/>
        </w:trPr>
        <w:tc>
          <w:tcPr>
            <w:tcW w:w="4980" w:type="dxa"/>
            <w:tcBorders>
              <w:top w:val="single" w:sz="8" w:space="0" w:color="auto"/>
              <w:left w:val="single" w:sz="8" w:space="0" w:color="auto"/>
              <w:right w:val="single" w:sz="8" w:space="0" w:color="auto"/>
            </w:tcBorders>
            <w:shd w:val="clear" w:color="auto" w:fill="auto"/>
            <w:vAlign w:val="bottom"/>
          </w:tcPr>
          <w:p w:rsidR="00372A34" w:rsidRDefault="00372A34" w:rsidP="005C60A5">
            <w:pPr>
              <w:spacing w:line="0" w:lineRule="atLeast"/>
              <w:ind w:left="120"/>
              <w:jc w:val="both"/>
            </w:pPr>
            <w:r>
              <w:t>Server side</w:t>
            </w:r>
          </w:p>
        </w:tc>
        <w:tc>
          <w:tcPr>
            <w:tcW w:w="4801" w:type="dxa"/>
            <w:tcBorders>
              <w:top w:val="single" w:sz="8" w:space="0" w:color="auto"/>
              <w:right w:val="single" w:sz="8" w:space="0" w:color="auto"/>
            </w:tcBorders>
            <w:shd w:val="clear" w:color="auto" w:fill="auto"/>
            <w:vAlign w:val="bottom"/>
          </w:tcPr>
          <w:p w:rsidR="00372A34" w:rsidRDefault="00372A34" w:rsidP="005C60A5">
            <w:pPr>
              <w:spacing w:line="0" w:lineRule="atLeast"/>
              <w:ind w:left="100"/>
              <w:jc w:val="both"/>
            </w:pPr>
            <w:r>
              <w:t>Client side</w:t>
            </w:r>
          </w:p>
        </w:tc>
      </w:tr>
      <w:tr w:rsidR="00372A34" w:rsidTr="00880DC1">
        <w:trPr>
          <w:trHeight w:val="130"/>
        </w:trPr>
        <w:tc>
          <w:tcPr>
            <w:tcW w:w="4980" w:type="dxa"/>
            <w:tcBorders>
              <w:left w:val="single" w:sz="8" w:space="0" w:color="auto"/>
              <w:bottom w:val="single" w:sz="8" w:space="0" w:color="auto"/>
              <w:right w:val="single" w:sz="8" w:space="0" w:color="auto"/>
            </w:tcBorders>
            <w:shd w:val="clear" w:color="auto" w:fill="auto"/>
            <w:vAlign w:val="bottom"/>
          </w:tcPr>
          <w:p w:rsidR="00372A34" w:rsidRPr="007B7855" w:rsidRDefault="00372A34" w:rsidP="005C60A5">
            <w:pPr>
              <w:spacing w:line="0" w:lineRule="atLeast"/>
              <w:jc w:val="both"/>
              <w:rPr>
                <w:sz w:val="24"/>
                <w:szCs w:val="24"/>
              </w:rPr>
            </w:pPr>
          </w:p>
        </w:tc>
        <w:tc>
          <w:tcPr>
            <w:tcW w:w="4801" w:type="dxa"/>
            <w:tcBorders>
              <w:bottom w:val="single" w:sz="8" w:space="0" w:color="auto"/>
              <w:right w:val="single" w:sz="8" w:space="0" w:color="auto"/>
            </w:tcBorders>
            <w:shd w:val="clear" w:color="auto" w:fill="auto"/>
            <w:vAlign w:val="bottom"/>
          </w:tcPr>
          <w:p w:rsidR="00372A34" w:rsidRPr="007B7855" w:rsidRDefault="00372A34" w:rsidP="005C60A5">
            <w:pPr>
              <w:spacing w:line="0" w:lineRule="atLeast"/>
              <w:jc w:val="both"/>
              <w:rPr>
                <w:sz w:val="24"/>
                <w:szCs w:val="24"/>
              </w:rPr>
            </w:pPr>
          </w:p>
        </w:tc>
      </w:tr>
      <w:tr w:rsidR="00372A34" w:rsidTr="00880DC1">
        <w:trPr>
          <w:trHeight w:val="376"/>
        </w:trPr>
        <w:tc>
          <w:tcPr>
            <w:tcW w:w="4980" w:type="dxa"/>
            <w:tcBorders>
              <w:left w:val="single" w:sz="8" w:space="0" w:color="auto"/>
              <w:right w:val="single" w:sz="8" w:space="0" w:color="auto"/>
            </w:tcBorders>
            <w:shd w:val="clear" w:color="auto" w:fill="auto"/>
            <w:vAlign w:val="bottom"/>
          </w:tcPr>
          <w:p w:rsidR="00372A34" w:rsidRPr="007B7855" w:rsidRDefault="00FF21DB" w:rsidP="005C60A5">
            <w:pPr>
              <w:spacing w:line="0" w:lineRule="atLeast"/>
              <w:ind w:left="120"/>
              <w:jc w:val="both"/>
              <w:rPr>
                <w:sz w:val="24"/>
                <w:szCs w:val="24"/>
              </w:rPr>
            </w:pPr>
            <w:proofErr w:type="gramStart"/>
            <w:r w:rsidRPr="007B7855">
              <w:rPr>
                <w:sz w:val="24"/>
                <w:szCs w:val="24"/>
              </w:rPr>
              <w:t>Python .</w:t>
            </w:r>
            <w:proofErr w:type="gramEnd"/>
          </w:p>
        </w:tc>
        <w:tc>
          <w:tcPr>
            <w:tcW w:w="4801" w:type="dxa"/>
            <w:vMerge w:val="restart"/>
            <w:tcBorders>
              <w:right w:val="single" w:sz="8" w:space="0" w:color="auto"/>
            </w:tcBorders>
            <w:shd w:val="clear" w:color="auto" w:fill="auto"/>
            <w:vAlign w:val="bottom"/>
          </w:tcPr>
          <w:p w:rsidR="00372A34" w:rsidRPr="007B7855" w:rsidRDefault="00372A34" w:rsidP="005C60A5">
            <w:pPr>
              <w:spacing w:line="0" w:lineRule="atLeast"/>
              <w:ind w:left="100"/>
              <w:jc w:val="both"/>
              <w:rPr>
                <w:sz w:val="24"/>
                <w:szCs w:val="24"/>
              </w:rPr>
            </w:pPr>
            <w:r w:rsidRPr="007B7855">
              <w:rPr>
                <w:sz w:val="24"/>
                <w:szCs w:val="24"/>
              </w:rPr>
              <w:t>Browser e.g. Google Chrome, Mozilla</w:t>
            </w:r>
          </w:p>
        </w:tc>
      </w:tr>
      <w:tr w:rsidR="00372A34" w:rsidTr="00880DC1">
        <w:trPr>
          <w:trHeight w:val="130"/>
        </w:trPr>
        <w:tc>
          <w:tcPr>
            <w:tcW w:w="4980" w:type="dxa"/>
            <w:tcBorders>
              <w:left w:val="single" w:sz="8" w:space="0" w:color="auto"/>
              <w:bottom w:val="single" w:sz="8" w:space="0" w:color="auto"/>
              <w:right w:val="single" w:sz="8" w:space="0" w:color="auto"/>
            </w:tcBorders>
            <w:shd w:val="clear" w:color="auto" w:fill="auto"/>
            <w:vAlign w:val="bottom"/>
          </w:tcPr>
          <w:p w:rsidR="00372A34" w:rsidRPr="007B7855" w:rsidRDefault="00372A34" w:rsidP="005C60A5">
            <w:pPr>
              <w:spacing w:line="0" w:lineRule="atLeast"/>
              <w:jc w:val="both"/>
              <w:rPr>
                <w:sz w:val="24"/>
                <w:szCs w:val="24"/>
              </w:rPr>
            </w:pPr>
          </w:p>
        </w:tc>
        <w:tc>
          <w:tcPr>
            <w:tcW w:w="4801" w:type="dxa"/>
            <w:vMerge/>
            <w:tcBorders>
              <w:right w:val="single" w:sz="8" w:space="0" w:color="auto"/>
            </w:tcBorders>
            <w:shd w:val="clear" w:color="auto" w:fill="auto"/>
            <w:vAlign w:val="bottom"/>
          </w:tcPr>
          <w:p w:rsidR="00372A34" w:rsidRPr="007B7855" w:rsidRDefault="00372A34" w:rsidP="005C60A5">
            <w:pPr>
              <w:spacing w:line="0" w:lineRule="atLeast"/>
              <w:jc w:val="both"/>
              <w:rPr>
                <w:sz w:val="24"/>
                <w:szCs w:val="24"/>
              </w:rPr>
            </w:pPr>
          </w:p>
        </w:tc>
      </w:tr>
      <w:tr w:rsidR="00372A34" w:rsidTr="00880DC1">
        <w:trPr>
          <w:trHeight w:val="90"/>
        </w:trPr>
        <w:tc>
          <w:tcPr>
            <w:tcW w:w="4980" w:type="dxa"/>
            <w:tcBorders>
              <w:left w:val="single" w:sz="8" w:space="0" w:color="auto"/>
              <w:right w:val="single" w:sz="8" w:space="0" w:color="auto"/>
            </w:tcBorders>
            <w:shd w:val="clear" w:color="auto" w:fill="auto"/>
            <w:vAlign w:val="bottom"/>
          </w:tcPr>
          <w:p w:rsidR="00372A34" w:rsidRPr="007B7855" w:rsidRDefault="00372A34" w:rsidP="005C60A5">
            <w:pPr>
              <w:spacing w:line="0" w:lineRule="atLeast"/>
              <w:jc w:val="both"/>
              <w:rPr>
                <w:sz w:val="24"/>
                <w:szCs w:val="24"/>
              </w:rPr>
            </w:pPr>
          </w:p>
        </w:tc>
        <w:tc>
          <w:tcPr>
            <w:tcW w:w="4801" w:type="dxa"/>
            <w:vMerge/>
            <w:tcBorders>
              <w:right w:val="single" w:sz="8" w:space="0" w:color="auto"/>
            </w:tcBorders>
            <w:shd w:val="clear" w:color="auto" w:fill="auto"/>
            <w:vAlign w:val="bottom"/>
          </w:tcPr>
          <w:p w:rsidR="00372A34" w:rsidRPr="007B7855" w:rsidRDefault="00372A34" w:rsidP="005C60A5">
            <w:pPr>
              <w:spacing w:line="0" w:lineRule="atLeast"/>
              <w:jc w:val="both"/>
              <w:rPr>
                <w:sz w:val="24"/>
                <w:szCs w:val="24"/>
              </w:rPr>
            </w:pPr>
          </w:p>
        </w:tc>
      </w:tr>
      <w:tr w:rsidR="00372A34" w:rsidTr="00880DC1">
        <w:trPr>
          <w:trHeight w:val="286"/>
        </w:trPr>
        <w:tc>
          <w:tcPr>
            <w:tcW w:w="4980" w:type="dxa"/>
            <w:tcBorders>
              <w:left w:val="single" w:sz="8" w:space="0" w:color="auto"/>
              <w:right w:val="single" w:sz="8" w:space="0" w:color="auto"/>
            </w:tcBorders>
            <w:shd w:val="clear" w:color="auto" w:fill="auto"/>
            <w:vAlign w:val="bottom"/>
          </w:tcPr>
          <w:p w:rsidR="00372A34" w:rsidRPr="007B7855" w:rsidRDefault="00FF21DB" w:rsidP="005C60A5">
            <w:pPr>
              <w:spacing w:line="0" w:lineRule="atLeast"/>
              <w:jc w:val="both"/>
              <w:rPr>
                <w:sz w:val="24"/>
                <w:szCs w:val="24"/>
              </w:rPr>
            </w:pPr>
            <w:r w:rsidRPr="007B7855">
              <w:rPr>
                <w:sz w:val="24"/>
                <w:szCs w:val="24"/>
              </w:rPr>
              <w:t xml:space="preserve">Python </w:t>
            </w:r>
            <w:proofErr w:type="spellStart"/>
            <w:r w:rsidRPr="007B7855">
              <w:rPr>
                <w:sz w:val="24"/>
                <w:szCs w:val="24"/>
              </w:rPr>
              <w:t>django</w:t>
            </w:r>
            <w:proofErr w:type="spellEnd"/>
            <w:r w:rsidRPr="007B7855">
              <w:rPr>
                <w:sz w:val="24"/>
                <w:szCs w:val="24"/>
              </w:rPr>
              <w:t xml:space="preserve"> for website </w:t>
            </w:r>
            <w:r w:rsidR="00372A34" w:rsidRPr="007B7855">
              <w:rPr>
                <w:sz w:val="24"/>
                <w:szCs w:val="24"/>
              </w:rPr>
              <w:t xml:space="preserve"> </w:t>
            </w:r>
          </w:p>
        </w:tc>
        <w:tc>
          <w:tcPr>
            <w:tcW w:w="4801" w:type="dxa"/>
            <w:tcBorders>
              <w:right w:val="single" w:sz="8" w:space="0" w:color="auto"/>
            </w:tcBorders>
            <w:shd w:val="clear" w:color="auto" w:fill="auto"/>
            <w:vAlign w:val="bottom"/>
          </w:tcPr>
          <w:p w:rsidR="00372A34" w:rsidRPr="007B7855" w:rsidRDefault="00372A34" w:rsidP="005C60A5">
            <w:pPr>
              <w:spacing w:line="0" w:lineRule="atLeast"/>
              <w:ind w:left="100"/>
              <w:jc w:val="both"/>
              <w:rPr>
                <w:sz w:val="24"/>
                <w:szCs w:val="24"/>
              </w:rPr>
            </w:pPr>
            <w:r w:rsidRPr="007B7855">
              <w:rPr>
                <w:sz w:val="24"/>
                <w:szCs w:val="24"/>
              </w:rPr>
              <w:t>Firefox etc.</w:t>
            </w:r>
          </w:p>
        </w:tc>
      </w:tr>
      <w:tr w:rsidR="00372A34" w:rsidTr="00880DC1">
        <w:trPr>
          <w:trHeight w:val="360"/>
        </w:trPr>
        <w:tc>
          <w:tcPr>
            <w:tcW w:w="4980" w:type="dxa"/>
            <w:tcBorders>
              <w:left w:val="single" w:sz="8" w:space="0" w:color="auto"/>
              <w:bottom w:val="single" w:sz="8" w:space="0" w:color="auto"/>
              <w:right w:val="single" w:sz="8" w:space="0" w:color="auto"/>
            </w:tcBorders>
            <w:shd w:val="clear" w:color="auto" w:fill="auto"/>
            <w:vAlign w:val="bottom"/>
          </w:tcPr>
          <w:p w:rsidR="00372A34" w:rsidRDefault="00372A34" w:rsidP="005C60A5">
            <w:pPr>
              <w:spacing w:line="0" w:lineRule="atLeast"/>
              <w:jc w:val="both"/>
            </w:pPr>
          </w:p>
        </w:tc>
        <w:tc>
          <w:tcPr>
            <w:tcW w:w="4801" w:type="dxa"/>
            <w:tcBorders>
              <w:bottom w:val="single" w:sz="8" w:space="0" w:color="auto"/>
              <w:right w:val="single" w:sz="8" w:space="0" w:color="auto"/>
            </w:tcBorders>
            <w:shd w:val="clear" w:color="auto" w:fill="auto"/>
            <w:vAlign w:val="bottom"/>
          </w:tcPr>
          <w:p w:rsidR="00372A34" w:rsidRDefault="00372A34" w:rsidP="005C60A5">
            <w:pPr>
              <w:spacing w:line="0" w:lineRule="atLeast"/>
              <w:jc w:val="both"/>
            </w:pPr>
          </w:p>
        </w:tc>
      </w:tr>
    </w:tbl>
    <w:p w:rsidR="00372A34" w:rsidRDefault="00372A34" w:rsidP="005C60A5">
      <w:pPr>
        <w:spacing w:line="200" w:lineRule="exact"/>
        <w:jc w:val="both"/>
      </w:pPr>
    </w:p>
    <w:p w:rsidR="00372A34" w:rsidRDefault="00372A34" w:rsidP="005C60A5">
      <w:pPr>
        <w:spacing w:line="200" w:lineRule="exact"/>
        <w:jc w:val="both"/>
      </w:pPr>
    </w:p>
    <w:p w:rsidR="008D3D22" w:rsidRDefault="008D3D22" w:rsidP="005C60A5">
      <w:pPr>
        <w:jc w:val="both"/>
        <w:rPr>
          <w:sz w:val="18"/>
          <w:szCs w:val="18"/>
        </w:rPr>
      </w:pPr>
    </w:p>
    <w:p w:rsidR="008D3D22" w:rsidRDefault="008D3D22" w:rsidP="005C60A5">
      <w:pPr>
        <w:spacing w:before="8" w:line="180" w:lineRule="exact"/>
        <w:jc w:val="both"/>
        <w:rPr>
          <w:sz w:val="18"/>
          <w:szCs w:val="18"/>
        </w:rPr>
      </w:pPr>
    </w:p>
    <w:p w:rsidR="008D3D22" w:rsidRPr="007A4FA8" w:rsidRDefault="00DF7B62" w:rsidP="005C60A5">
      <w:pPr>
        <w:jc w:val="both"/>
        <w:rPr>
          <w:b/>
          <w:sz w:val="28"/>
          <w:szCs w:val="28"/>
        </w:rPr>
      </w:pPr>
      <w:r>
        <w:rPr>
          <w:b/>
          <w:sz w:val="28"/>
          <w:szCs w:val="28"/>
        </w:rPr>
        <w:t>4.2.1</w:t>
      </w:r>
      <w:r w:rsidR="007A4FA8">
        <w:rPr>
          <w:b/>
          <w:sz w:val="28"/>
          <w:szCs w:val="28"/>
        </w:rPr>
        <w:t xml:space="preserve"> </w:t>
      </w:r>
      <w:r w:rsidR="007A4FA8" w:rsidRPr="007A4FA8">
        <w:rPr>
          <w:b/>
          <w:sz w:val="28"/>
          <w:szCs w:val="28"/>
        </w:rPr>
        <w:t>Python</w:t>
      </w:r>
    </w:p>
    <w:p w:rsidR="007A4FA8" w:rsidRPr="00BE7390" w:rsidRDefault="007A4FA8" w:rsidP="005C60A5">
      <w:pPr>
        <w:pStyle w:val="NormalWeb"/>
        <w:shd w:val="clear" w:color="auto" w:fill="FFFFFF"/>
        <w:spacing w:before="120" w:beforeAutospacing="0" w:after="120" w:afterAutospacing="0" w:line="360" w:lineRule="auto"/>
        <w:jc w:val="both"/>
        <w:rPr>
          <w:color w:val="222222"/>
        </w:rPr>
      </w:pPr>
      <w:r w:rsidRPr="00BE7390">
        <w:rPr>
          <w:bCs/>
          <w:color w:val="222222"/>
        </w:rPr>
        <w:t>Python</w:t>
      </w:r>
      <w:r w:rsidRPr="00BE7390">
        <w:rPr>
          <w:color w:val="222222"/>
        </w:rPr>
        <w:t> is an </w:t>
      </w:r>
      <w:r w:rsidRPr="00BE7390">
        <w:rPr>
          <w:rFonts w:eastAsiaTheme="majorEastAsia"/>
          <w:color w:val="222222"/>
        </w:rPr>
        <w:t>interpreted</w:t>
      </w:r>
      <w:r w:rsidRPr="00BE7390">
        <w:rPr>
          <w:color w:val="222222"/>
        </w:rPr>
        <w:t> </w:t>
      </w:r>
      <w:r w:rsidRPr="00BE7390">
        <w:rPr>
          <w:rFonts w:eastAsiaTheme="majorEastAsia"/>
          <w:color w:val="222222"/>
        </w:rPr>
        <w:t>high-level programming language</w:t>
      </w:r>
      <w:r w:rsidRPr="00BE7390">
        <w:rPr>
          <w:color w:val="222222"/>
        </w:rPr>
        <w:t> for </w:t>
      </w:r>
      <w:r w:rsidRPr="00BE7390">
        <w:rPr>
          <w:rFonts w:eastAsiaTheme="majorEastAsia"/>
          <w:color w:val="222222"/>
        </w:rPr>
        <w:t>general-purpose programming</w:t>
      </w:r>
      <w:r w:rsidRPr="00BE7390">
        <w:rPr>
          <w:color w:val="222222"/>
        </w:rPr>
        <w:t>. Created by </w:t>
      </w:r>
      <w:r w:rsidRPr="00BE7390">
        <w:rPr>
          <w:rFonts w:eastAsiaTheme="majorEastAsia"/>
          <w:color w:val="222222"/>
        </w:rPr>
        <w:t xml:space="preserve">Guido van </w:t>
      </w:r>
      <w:proofErr w:type="spellStart"/>
      <w:r w:rsidRPr="00BE7390">
        <w:rPr>
          <w:rFonts w:eastAsiaTheme="majorEastAsia"/>
          <w:color w:val="222222"/>
        </w:rPr>
        <w:t>Rossum</w:t>
      </w:r>
      <w:proofErr w:type="spellEnd"/>
      <w:r w:rsidRPr="00BE7390">
        <w:rPr>
          <w:color w:val="222222"/>
        </w:rPr>
        <w:t xml:space="preserve"> and first released in 1991, Python has a design philosophy that </w:t>
      </w:r>
      <w:r w:rsidRPr="00BE7390">
        <w:rPr>
          <w:color w:val="222222"/>
        </w:rPr>
        <w:lastRenderedPageBreak/>
        <w:t>emphasizes </w:t>
      </w:r>
      <w:r w:rsidRPr="00BE7390">
        <w:rPr>
          <w:rFonts w:eastAsiaTheme="majorEastAsia"/>
          <w:color w:val="222222"/>
        </w:rPr>
        <w:t>code readability</w:t>
      </w:r>
      <w:r w:rsidRPr="00BE7390">
        <w:rPr>
          <w:color w:val="222222"/>
        </w:rPr>
        <w:t>, notably using </w:t>
      </w:r>
      <w:r w:rsidRPr="00BE7390">
        <w:rPr>
          <w:rFonts w:eastAsiaTheme="majorEastAsia"/>
          <w:color w:val="222222"/>
        </w:rPr>
        <w:t>significant whitespace</w:t>
      </w:r>
      <w:r w:rsidRPr="00BE7390">
        <w:rPr>
          <w:color w:val="222222"/>
        </w:rPr>
        <w:t>. It provides constructs that enable clear programming on both small and large scales.</w:t>
      </w:r>
    </w:p>
    <w:p w:rsidR="007A4FA8" w:rsidRPr="00BE7390" w:rsidRDefault="007A4FA8" w:rsidP="005C60A5">
      <w:pPr>
        <w:pStyle w:val="NormalWeb"/>
        <w:shd w:val="clear" w:color="auto" w:fill="FFFFFF"/>
        <w:spacing w:before="120" w:beforeAutospacing="0" w:after="120" w:afterAutospacing="0" w:line="360" w:lineRule="auto"/>
        <w:jc w:val="both"/>
        <w:rPr>
          <w:color w:val="222222"/>
        </w:rPr>
      </w:pPr>
      <w:r w:rsidRPr="00BE7390">
        <w:rPr>
          <w:color w:val="222222"/>
        </w:rPr>
        <w:t>Python features a </w:t>
      </w:r>
      <w:r w:rsidRPr="00BE7390">
        <w:rPr>
          <w:rFonts w:eastAsiaTheme="majorEastAsia"/>
          <w:color w:val="222222"/>
        </w:rPr>
        <w:t>dynamic type</w:t>
      </w:r>
      <w:r w:rsidRPr="00BE7390">
        <w:rPr>
          <w:color w:val="222222"/>
        </w:rPr>
        <w:t> system and automatic </w:t>
      </w:r>
      <w:r w:rsidRPr="00BE7390">
        <w:rPr>
          <w:rFonts w:eastAsiaTheme="majorEastAsia"/>
          <w:color w:val="222222"/>
        </w:rPr>
        <w:t>memory management</w:t>
      </w:r>
      <w:r w:rsidRPr="00BE7390">
        <w:rPr>
          <w:color w:val="222222"/>
        </w:rPr>
        <w:t>. It supports multiple </w:t>
      </w:r>
      <w:r w:rsidR="00860A50">
        <w:rPr>
          <w:rFonts w:eastAsiaTheme="majorEastAsia"/>
          <w:color w:val="222222"/>
        </w:rPr>
        <w:t xml:space="preserve">programming </w:t>
      </w:r>
      <w:r w:rsidRPr="00BE7390">
        <w:rPr>
          <w:rFonts w:eastAsiaTheme="majorEastAsia"/>
          <w:color w:val="222222"/>
        </w:rPr>
        <w:t>paradigms</w:t>
      </w:r>
      <w:r w:rsidR="00860A50">
        <w:rPr>
          <w:color w:val="222222"/>
        </w:rPr>
        <w:t xml:space="preserve">, including </w:t>
      </w:r>
      <w:r w:rsidRPr="00BE7390">
        <w:rPr>
          <w:rFonts w:eastAsiaTheme="majorEastAsia"/>
          <w:color w:val="222222"/>
        </w:rPr>
        <w:t>object-oriented</w:t>
      </w:r>
      <w:r w:rsidR="00860A50">
        <w:rPr>
          <w:color w:val="222222"/>
        </w:rPr>
        <w:t xml:space="preserve">, </w:t>
      </w:r>
      <w:r w:rsidRPr="00BE7390">
        <w:rPr>
          <w:rFonts w:eastAsiaTheme="majorEastAsia"/>
          <w:color w:val="222222"/>
        </w:rPr>
        <w:t>imperative</w:t>
      </w:r>
      <w:r w:rsidR="00860A50">
        <w:rPr>
          <w:color w:val="222222"/>
        </w:rPr>
        <w:t xml:space="preserve">, </w:t>
      </w:r>
      <w:r w:rsidRPr="00BE7390">
        <w:rPr>
          <w:rFonts w:eastAsiaTheme="majorEastAsia"/>
          <w:color w:val="222222"/>
        </w:rPr>
        <w:t>functional</w:t>
      </w:r>
      <w:r w:rsidR="00860A50">
        <w:rPr>
          <w:color w:val="222222"/>
        </w:rPr>
        <w:t xml:space="preserve"> and </w:t>
      </w:r>
      <w:r w:rsidRPr="00BE7390">
        <w:rPr>
          <w:rFonts w:eastAsiaTheme="majorEastAsia"/>
          <w:color w:val="222222"/>
        </w:rPr>
        <w:t>procedural</w:t>
      </w:r>
      <w:r w:rsidR="00860A50">
        <w:rPr>
          <w:color w:val="222222"/>
        </w:rPr>
        <w:t xml:space="preserve">, </w:t>
      </w:r>
      <w:r w:rsidRPr="00BE7390">
        <w:rPr>
          <w:color w:val="222222"/>
        </w:rPr>
        <w:t>and has a large and comprehensive </w:t>
      </w:r>
      <w:r w:rsidRPr="00BE7390">
        <w:rPr>
          <w:rFonts w:eastAsiaTheme="majorEastAsia"/>
          <w:color w:val="222222"/>
        </w:rPr>
        <w:t>standard library</w:t>
      </w:r>
      <w:r w:rsidRPr="00BE7390">
        <w:rPr>
          <w:color w:val="222222"/>
        </w:rPr>
        <w:t>.</w:t>
      </w:r>
    </w:p>
    <w:p w:rsidR="007A4FA8" w:rsidRPr="00BE7390" w:rsidRDefault="007A4FA8" w:rsidP="005C60A5">
      <w:pPr>
        <w:pStyle w:val="NormalWeb"/>
        <w:shd w:val="clear" w:color="auto" w:fill="FFFFFF"/>
        <w:spacing w:before="120" w:beforeAutospacing="0" w:after="120" w:afterAutospacing="0" w:line="360" w:lineRule="auto"/>
        <w:jc w:val="both"/>
        <w:rPr>
          <w:color w:val="222222"/>
        </w:rPr>
      </w:pPr>
      <w:proofErr w:type="gramStart"/>
      <w:r w:rsidRPr="00BE7390">
        <w:rPr>
          <w:color w:val="222222"/>
        </w:rPr>
        <w:t>Python interpreters are available for many </w:t>
      </w:r>
      <w:r w:rsidRPr="00BE7390">
        <w:rPr>
          <w:rFonts w:eastAsiaTheme="majorEastAsia"/>
          <w:color w:val="222222"/>
        </w:rPr>
        <w:t>operating systems</w:t>
      </w:r>
      <w:r w:rsidRPr="00BE7390">
        <w:rPr>
          <w:color w:val="222222"/>
        </w:rPr>
        <w:t> </w:t>
      </w:r>
      <w:proofErr w:type="spellStart"/>
      <w:r w:rsidRPr="00BE7390">
        <w:rPr>
          <w:rFonts w:eastAsiaTheme="majorEastAsia"/>
          <w:color w:val="222222"/>
        </w:rPr>
        <w:t>CPython</w:t>
      </w:r>
      <w:proofErr w:type="spellEnd"/>
      <w:r w:rsidR="00860A50">
        <w:rPr>
          <w:color w:val="222222"/>
        </w:rPr>
        <w:t xml:space="preserve">, </w:t>
      </w:r>
      <w:r w:rsidRPr="00BE7390">
        <w:rPr>
          <w:color w:val="222222"/>
        </w:rPr>
        <w:t>the </w:t>
      </w:r>
      <w:r w:rsidRPr="00BE7390">
        <w:rPr>
          <w:rFonts w:eastAsiaTheme="majorEastAsia"/>
          <w:color w:val="222222"/>
        </w:rPr>
        <w:t>reference implementation</w:t>
      </w:r>
      <w:r w:rsidRPr="00BE7390">
        <w:rPr>
          <w:color w:val="222222"/>
        </w:rPr>
        <w:t> of Python, is</w:t>
      </w:r>
      <w:proofErr w:type="gramEnd"/>
      <w:r w:rsidRPr="00BE7390">
        <w:rPr>
          <w:color w:val="222222"/>
        </w:rPr>
        <w:t> </w:t>
      </w:r>
      <w:r w:rsidRPr="00BE7390">
        <w:rPr>
          <w:rFonts w:eastAsiaTheme="majorEastAsia"/>
          <w:color w:val="222222"/>
        </w:rPr>
        <w:t>open source</w:t>
      </w:r>
      <w:r w:rsidR="00BE7390" w:rsidRPr="00BE7390">
        <w:rPr>
          <w:rFonts w:eastAsiaTheme="majorEastAsia"/>
          <w:color w:val="222222"/>
        </w:rPr>
        <w:t xml:space="preserve"> </w:t>
      </w:r>
      <w:r w:rsidRPr="00BE7390">
        <w:rPr>
          <w:color w:val="222222"/>
        </w:rPr>
        <w:t xml:space="preserve">software and has a community-based development model, as do nearly all of its variant implementations. </w:t>
      </w:r>
      <w:proofErr w:type="spellStart"/>
      <w:r w:rsidRPr="00BE7390">
        <w:rPr>
          <w:color w:val="222222"/>
        </w:rPr>
        <w:t>CPython</w:t>
      </w:r>
      <w:proofErr w:type="spellEnd"/>
      <w:r w:rsidRPr="00BE7390">
        <w:rPr>
          <w:color w:val="222222"/>
        </w:rPr>
        <w:t xml:space="preserve"> is managed by the non-profit </w:t>
      </w:r>
      <w:r w:rsidRPr="00BE7390">
        <w:rPr>
          <w:rFonts w:eastAsiaTheme="majorEastAsia"/>
          <w:color w:val="222222"/>
        </w:rPr>
        <w:t>Python Software Foundation</w:t>
      </w:r>
      <w:r w:rsidRPr="00BE7390">
        <w:rPr>
          <w:color w:val="222222"/>
        </w:rPr>
        <w:t>.</w:t>
      </w:r>
    </w:p>
    <w:p w:rsidR="00963B58" w:rsidRDefault="00963B58" w:rsidP="005C60A5">
      <w:pPr>
        <w:jc w:val="both"/>
        <w:rPr>
          <w:sz w:val="18"/>
          <w:szCs w:val="18"/>
        </w:rPr>
      </w:pPr>
    </w:p>
    <w:p w:rsidR="00963B58" w:rsidRPr="00BE7390" w:rsidRDefault="00963B58" w:rsidP="005C60A5">
      <w:pPr>
        <w:jc w:val="both"/>
        <w:rPr>
          <w:b/>
          <w:sz w:val="28"/>
          <w:szCs w:val="28"/>
        </w:rPr>
      </w:pPr>
    </w:p>
    <w:p w:rsidR="00963B58" w:rsidRDefault="00DF7B62" w:rsidP="005C60A5">
      <w:pPr>
        <w:spacing w:line="360" w:lineRule="auto"/>
        <w:jc w:val="both"/>
        <w:rPr>
          <w:b/>
          <w:sz w:val="28"/>
          <w:szCs w:val="28"/>
        </w:rPr>
      </w:pPr>
      <w:r>
        <w:rPr>
          <w:b/>
          <w:sz w:val="28"/>
          <w:szCs w:val="28"/>
        </w:rPr>
        <w:t>4.2.2</w:t>
      </w:r>
      <w:r w:rsidR="00BE7390" w:rsidRPr="00BE7390">
        <w:rPr>
          <w:b/>
          <w:sz w:val="28"/>
          <w:szCs w:val="28"/>
        </w:rPr>
        <w:t xml:space="preserve">Python </w:t>
      </w:r>
      <w:proofErr w:type="spellStart"/>
      <w:r w:rsidR="00BE7390" w:rsidRPr="00BE7390">
        <w:rPr>
          <w:b/>
          <w:sz w:val="28"/>
          <w:szCs w:val="28"/>
        </w:rPr>
        <w:t>django</w:t>
      </w:r>
      <w:proofErr w:type="spellEnd"/>
    </w:p>
    <w:p w:rsidR="00BE7390" w:rsidRDefault="00BE7390" w:rsidP="005C60A5">
      <w:pPr>
        <w:spacing w:line="360" w:lineRule="auto"/>
        <w:jc w:val="both"/>
        <w:rPr>
          <w:color w:val="0C3C26"/>
          <w:sz w:val="24"/>
          <w:szCs w:val="24"/>
          <w:shd w:val="clear" w:color="auto" w:fill="FFFFFF"/>
        </w:rPr>
      </w:pPr>
      <w:proofErr w:type="spellStart"/>
      <w:r w:rsidRPr="00BE7390">
        <w:rPr>
          <w:color w:val="0C3C26"/>
          <w:sz w:val="24"/>
          <w:szCs w:val="24"/>
          <w:shd w:val="clear" w:color="auto" w:fill="FFFFFF"/>
        </w:rPr>
        <w:t>Django</w:t>
      </w:r>
      <w:proofErr w:type="spellEnd"/>
      <w:r w:rsidRPr="00BE7390">
        <w:rPr>
          <w:color w:val="0C3C26"/>
          <w:sz w:val="24"/>
          <w:szCs w:val="24"/>
          <w:shd w:val="clear" w:color="auto" w:fill="FFFFFF"/>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0A42DD" w:rsidRDefault="000A42DD" w:rsidP="005C60A5">
      <w:pPr>
        <w:pStyle w:val="NormalWeb"/>
        <w:shd w:val="clear" w:color="auto" w:fill="FFFFFF"/>
        <w:spacing w:before="0" w:beforeAutospacing="0" w:after="339" w:afterAutospacing="0" w:line="360" w:lineRule="auto"/>
        <w:jc w:val="both"/>
      </w:pPr>
      <w:proofErr w:type="spellStart"/>
      <w:r w:rsidRPr="000A42DD">
        <w:t>Django</w:t>
      </w:r>
      <w:proofErr w:type="spellEnd"/>
      <w:r w:rsidRPr="000A42DD">
        <w:t xml:space="preserve"> is an extremely popular and fully featured server-side web framework, written in Python. The module shows you why </w:t>
      </w:r>
      <w:proofErr w:type="spellStart"/>
      <w:r w:rsidRPr="000A42DD">
        <w:t>Django</w:t>
      </w:r>
      <w:proofErr w:type="spellEnd"/>
      <w:r w:rsidRPr="000A42DD">
        <w:t xml:space="preserve"> is one of the most popular web server frameworks, how to set up a development environment, and how to start using it to create your own web applications.</w:t>
      </w:r>
    </w:p>
    <w:p w:rsidR="000A42DD" w:rsidRPr="000A42DD" w:rsidRDefault="000A42DD" w:rsidP="00DF7B62">
      <w:pPr>
        <w:pStyle w:val="NormalWeb"/>
        <w:numPr>
          <w:ilvl w:val="0"/>
          <w:numId w:val="41"/>
        </w:numPr>
        <w:shd w:val="clear" w:color="auto" w:fill="FFFFFF"/>
        <w:spacing w:before="0" w:beforeAutospacing="0" w:after="339" w:afterAutospacing="0" w:line="360" w:lineRule="auto"/>
        <w:jc w:val="both"/>
        <w:rPr>
          <w:b/>
        </w:rPr>
      </w:pPr>
      <w:r w:rsidRPr="000A42DD">
        <w:rPr>
          <w:b/>
          <w:sz w:val="28"/>
          <w:szCs w:val="28"/>
        </w:rPr>
        <w:t>Prerequisites</w:t>
      </w:r>
    </w:p>
    <w:p w:rsidR="000A42DD" w:rsidRPr="000A42DD" w:rsidRDefault="000A42DD" w:rsidP="005C60A5">
      <w:pPr>
        <w:pStyle w:val="NormalWeb"/>
        <w:shd w:val="clear" w:color="auto" w:fill="FFFFFF"/>
        <w:spacing w:before="0" w:beforeAutospacing="0" w:after="0" w:afterAutospacing="0" w:line="360" w:lineRule="auto"/>
        <w:jc w:val="both"/>
      </w:pPr>
      <w:r w:rsidRPr="000A42DD">
        <w:t xml:space="preserve">Before starting this module you don't need to have any knowledge of </w:t>
      </w:r>
      <w:proofErr w:type="spellStart"/>
      <w:r w:rsidRPr="000A42DD">
        <w:t>Django</w:t>
      </w:r>
      <w:proofErr w:type="spellEnd"/>
      <w:r w:rsidRPr="000A42DD">
        <w:t>. Ideally, you would need to understand what server-side web programming and web frameworks are by reading the topics in our </w:t>
      </w:r>
      <w:r w:rsidRPr="000A42DD">
        <w:rPr>
          <w:rFonts w:eastAsiaTheme="majorEastAsia"/>
          <w:bdr w:val="none" w:sz="0" w:space="0" w:color="auto" w:frame="1"/>
        </w:rPr>
        <w:t>Server-side website programming first steps</w:t>
      </w:r>
      <w:r w:rsidRPr="000A42DD">
        <w:t> module.</w:t>
      </w:r>
    </w:p>
    <w:p w:rsidR="000A42DD" w:rsidRPr="000A42DD" w:rsidRDefault="000A42DD" w:rsidP="005C60A5">
      <w:pPr>
        <w:pStyle w:val="NormalWeb"/>
        <w:shd w:val="clear" w:color="auto" w:fill="FFFFFF"/>
        <w:spacing w:before="0" w:beforeAutospacing="0" w:after="0" w:afterAutospacing="0" w:line="360" w:lineRule="auto"/>
        <w:jc w:val="both"/>
      </w:pPr>
      <w:r w:rsidRPr="000A42DD">
        <w:t>A general knowledge of programming concepts and </w:t>
      </w:r>
      <w:r w:rsidRPr="000A42DD">
        <w:rPr>
          <w:rFonts w:eastAsiaTheme="majorEastAsia"/>
        </w:rPr>
        <w:t>Python</w:t>
      </w:r>
      <w:r w:rsidRPr="000A42DD">
        <w:t> is recommended, but is not essential to understanding the core concepts.</w:t>
      </w:r>
    </w:p>
    <w:p w:rsidR="000A42DD" w:rsidRDefault="000A42DD" w:rsidP="005C60A5">
      <w:pPr>
        <w:spacing w:line="360" w:lineRule="auto"/>
        <w:jc w:val="both"/>
        <w:rPr>
          <w:sz w:val="24"/>
          <w:szCs w:val="24"/>
        </w:rPr>
      </w:pPr>
      <w:r w:rsidRPr="000A42DD">
        <w:rPr>
          <w:rFonts w:eastAsiaTheme="minorEastAsia"/>
          <w:sz w:val="24"/>
          <w:szCs w:val="24"/>
        </w:rPr>
        <w:t>Note</w:t>
      </w:r>
      <w:r w:rsidRPr="000A42DD">
        <w:rPr>
          <w:sz w:val="24"/>
          <w:szCs w:val="24"/>
        </w:rPr>
        <w:t>: Python is one of the easiest programming languages for novices to read and understand. That said</w:t>
      </w:r>
      <w:proofErr w:type="gramStart"/>
      <w:r w:rsidRPr="000A42DD">
        <w:rPr>
          <w:sz w:val="24"/>
          <w:szCs w:val="24"/>
        </w:rPr>
        <w:t>,</w:t>
      </w:r>
      <w:proofErr w:type="gramEnd"/>
      <w:r w:rsidRPr="000A42DD">
        <w:rPr>
          <w:sz w:val="24"/>
          <w:szCs w:val="24"/>
        </w:rPr>
        <w:t xml:space="preserve"> if you want to understand this module better, there are numerous free books and </w:t>
      </w:r>
      <w:r w:rsidRPr="000A42DD">
        <w:rPr>
          <w:sz w:val="24"/>
          <w:szCs w:val="24"/>
        </w:rPr>
        <w:lastRenderedPageBreak/>
        <w:t>tutorials available on the Internet to help you out. (</w:t>
      </w:r>
      <w:proofErr w:type="gramStart"/>
      <w:r w:rsidRPr="000A42DD">
        <w:rPr>
          <w:sz w:val="24"/>
          <w:szCs w:val="24"/>
        </w:rPr>
        <w:t>new</w:t>
      </w:r>
      <w:proofErr w:type="gramEnd"/>
      <w:r w:rsidRPr="000A42DD">
        <w:rPr>
          <w:sz w:val="24"/>
          <w:szCs w:val="24"/>
        </w:rPr>
        <w:t xml:space="preserve"> programmers might want to check out the </w:t>
      </w:r>
      <w:r w:rsidRPr="000A42DD">
        <w:rPr>
          <w:rFonts w:eastAsiaTheme="majorEastAsia"/>
          <w:sz w:val="24"/>
          <w:szCs w:val="24"/>
        </w:rPr>
        <w:t>Python for Non Programmers</w:t>
      </w:r>
      <w:r>
        <w:rPr>
          <w:rFonts w:eastAsiaTheme="majorEastAsia"/>
          <w:sz w:val="24"/>
          <w:szCs w:val="24"/>
        </w:rPr>
        <w:t xml:space="preserve"> </w:t>
      </w:r>
      <w:r w:rsidRPr="000A42DD">
        <w:rPr>
          <w:sz w:val="24"/>
          <w:szCs w:val="24"/>
        </w:rPr>
        <w:t>page on the python.org wiki).</w:t>
      </w:r>
    </w:p>
    <w:p w:rsidR="009B3C5E" w:rsidRDefault="009B3C5E" w:rsidP="005C60A5">
      <w:pPr>
        <w:spacing w:line="360" w:lineRule="auto"/>
        <w:jc w:val="both"/>
        <w:rPr>
          <w:sz w:val="24"/>
          <w:szCs w:val="24"/>
        </w:rPr>
      </w:pPr>
    </w:p>
    <w:p w:rsidR="000A42DD" w:rsidRPr="000A42DD" w:rsidRDefault="00DF7B62" w:rsidP="005C60A5">
      <w:pPr>
        <w:shd w:val="clear" w:color="auto" w:fill="FFFFFF"/>
        <w:spacing w:line="360" w:lineRule="auto"/>
        <w:jc w:val="both"/>
        <w:rPr>
          <w:b/>
          <w:bCs/>
          <w:sz w:val="24"/>
          <w:szCs w:val="24"/>
        </w:rPr>
      </w:pPr>
      <w:r>
        <w:rPr>
          <w:rFonts w:eastAsiaTheme="majorEastAsia"/>
          <w:b/>
          <w:bCs/>
          <w:sz w:val="28"/>
          <w:szCs w:val="24"/>
          <w:bdr w:val="none" w:sz="0" w:space="0" w:color="auto" w:frame="1"/>
        </w:rPr>
        <w:t>4.3</w:t>
      </w:r>
      <w:r w:rsidR="00CE617E" w:rsidRPr="00CE617E">
        <w:rPr>
          <w:rFonts w:eastAsiaTheme="majorEastAsia"/>
          <w:b/>
          <w:bCs/>
          <w:sz w:val="28"/>
          <w:szCs w:val="24"/>
          <w:bdr w:val="none" w:sz="0" w:space="0" w:color="auto" w:frame="1"/>
        </w:rPr>
        <w:t xml:space="preserve"> </w:t>
      </w:r>
      <w:proofErr w:type="spellStart"/>
      <w:r w:rsidR="000A42DD" w:rsidRPr="00CE617E">
        <w:rPr>
          <w:rFonts w:eastAsiaTheme="majorEastAsia"/>
          <w:b/>
          <w:bCs/>
          <w:sz w:val="28"/>
          <w:szCs w:val="24"/>
          <w:bdr w:val="none" w:sz="0" w:space="0" w:color="auto" w:frame="1"/>
        </w:rPr>
        <w:t>Django</w:t>
      </w:r>
      <w:proofErr w:type="spellEnd"/>
      <w:r w:rsidR="000A42DD" w:rsidRPr="00CE617E">
        <w:rPr>
          <w:rFonts w:eastAsiaTheme="majorEastAsia"/>
          <w:b/>
          <w:bCs/>
          <w:sz w:val="28"/>
          <w:szCs w:val="24"/>
          <w:bdr w:val="none" w:sz="0" w:space="0" w:color="auto" w:frame="1"/>
        </w:rPr>
        <w:t xml:space="preserve"> introduction</w:t>
      </w:r>
    </w:p>
    <w:p w:rsidR="000A42DD" w:rsidRPr="000A42DD" w:rsidRDefault="000A42DD" w:rsidP="005C60A5">
      <w:pPr>
        <w:shd w:val="clear" w:color="auto" w:fill="FFFFFF"/>
        <w:spacing w:after="339" w:line="360" w:lineRule="auto"/>
        <w:jc w:val="both"/>
        <w:rPr>
          <w:sz w:val="24"/>
          <w:szCs w:val="24"/>
        </w:rPr>
      </w:pPr>
      <w:r w:rsidRPr="000A42DD">
        <w:rPr>
          <w:sz w:val="24"/>
          <w:szCs w:val="24"/>
        </w:rPr>
        <w:t xml:space="preserve">In this first </w:t>
      </w:r>
      <w:proofErr w:type="spellStart"/>
      <w:r w:rsidRPr="000A42DD">
        <w:rPr>
          <w:sz w:val="24"/>
          <w:szCs w:val="24"/>
        </w:rPr>
        <w:t>Django</w:t>
      </w:r>
      <w:proofErr w:type="spellEnd"/>
      <w:r w:rsidRPr="000A42DD">
        <w:rPr>
          <w:sz w:val="24"/>
          <w:szCs w:val="24"/>
        </w:rPr>
        <w:t xml:space="preserve"> article we answer the question "What is </w:t>
      </w:r>
      <w:proofErr w:type="spellStart"/>
      <w:r w:rsidRPr="000A42DD">
        <w:rPr>
          <w:sz w:val="24"/>
          <w:szCs w:val="24"/>
        </w:rPr>
        <w:t>Django</w:t>
      </w:r>
      <w:proofErr w:type="spellEnd"/>
      <w:r w:rsidRPr="000A42DD">
        <w:rPr>
          <w:sz w:val="24"/>
          <w:szCs w:val="24"/>
        </w:rPr>
        <w:t xml:space="preserve">?" and give you an overview of what makes this web framework special. We'll outline the main features, including some advanced functionality that we won't have time to cover in detail in this module. We'll also show you some of the main building blocks of a </w:t>
      </w:r>
      <w:proofErr w:type="spellStart"/>
      <w:r w:rsidRPr="000A42DD">
        <w:rPr>
          <w:sz w:val="24"/>
          <w:szCs w:val="24"/>
        </w:rPr>
        <w:t>Django</w:t>
      </w:r>
      <w:proofErr w:type="spellEnd"/>
      <w:r w:rsidRPr="000A42DD">
        <w:rPr>
          <w:sz w:val="24"/>
          <w:szCs w:val="24"/>
        </w:rPr>
        <w:t xml:space="preserve"> application, to give you an idea of what it can do before you set it up and start playing.</w:t>
      </w:r>
    </w:p>
    <w:p w:rsidR="000A42DD" w:rsidRPr="00DF7B62" w:rsidRDefault="000A42DD" w:rsidP="00DF7B62">
      <w:pPr>
        <w:pStyle w:val="ListParagraph"/>
        <w:numPr>
          <w:ilvl w:val="0"/>
          <w:numId w:val="41"/>
        </w:numPr>
        <w:shd w:val="clear" w:color="auto" w:fill="FFFFFF"/>
        <w:spacing w:line="360" w:lineRule="auto"/>
        <w:jc w:val="both"/>
        <w:rPr>
          <w:b/>
          <w:bCs/>
          <w:sz w:val="24"/>
          <w:szCs w:val="24"/>
        </w:rPr>
      </w:pPr>
      <w:r w:rsidRPr="00DF7B62">
        <w:rPr>
          <w:rFonts w:eastAsiaTheme="majorEastAsia"/>
          <w:b/>
          <w:bCs/>
          <w:sz w:val="24"/>
          <w:szCs w:val="24"/>
          <w:bdr w:val="none" w:sz="0" w:space="0" w:color="auto" w:frame="1"/>
        </w:rPr>
        <w:t xml:space="preserve">Setting up a </w:t>
      </w:r>
      <w:proofErr w:type="spellStart"/>
      <w:r w:rsidRPr="00DF7B62">
        <w:rPr>
          <w:rFonts w:eastAsiaTheme="majorEastAsia"/>
          <w:b/>
          <w:bCs/>
          <w:sz w:val="24"/>
          <w:szCs w:val="24"/>
          <w:bdr w:val="none" w:sz="0" w:space="0" w:color="auto" w:frame="1"/>
        </w:rPr>
        <w:t>Django</w:t>
      </w:r>
      <w:proofErr w:type="spellEnd"/>
      <w:r w:rsidRPr="00DF7B62">
        <w:rPr>
          <w:rFonts w:eastAsiaTheme="majorEastAsia"/>
          <w:b/>
          <w:bCs/>
          <w:sz w:val="24"/>
          <w:szCs w:val="24"/>
          <w:bdr w:val="none" w:sz="0" w:space="0" w:color="auto" w:frame="1"/>
        </w:rPr>
        <w:t xml:space="preserve"> development environment</w:t>
      </w:r>
    </w:p>
    <w:p w:rsidR="000A42DD" w:rsidRPr="000A42DD" w:rsidRDefault="000A42DD" w:rsidP="005C60A5">
      <w:pPr>
        <w:shd w:val="clear" w:color="auto" w:fill="FFFFFF"/>
        <w:spacing w:after="339" w:line="360" w:lineRule="auto"/>
        <w:jc w:val="both"/>
        <w:rPr>
          <w:sz w:val="24"/>
          <w:szCs w:val="24"/>
        </w:rPr>
      </w:pPr>
      <w:r w:rsidRPr="000A42DD">
        <w:rPr>
          <w:sz w:val="24"/>
          <w:szCs w:val="24"/>
        </w:rPr>
        <w:t xml:space="preserve">Now that you know what </w:t>
      </w:r>
      <w:proofErr w:type="spellStart"/>
      <w:r w:rsidRPr="000A42DD">
        <w:rPr>
          <w:sz w:val="24"/>
          <w:szCs w:val="24"/>
        </w:rPr>
        <w:t>Django</w:t>
      </w:r>
      <w:proofErr w:type="spellEnd"/>
      <w:r w:rsidRPr="000A42DD">
        <w:rPr>
          <w:sz w:val="24"/>
          <w:szCs w:val="24"/>
        </w:rPr>
        <w:t xml:space="preserve"> is for, we'll show you how to setup and test a </w:t>
      </w:r>
      <w:proofErr w:type="spellStart"/>
      <w:r w:rsidRPr="000A42DD">
        <w:rPr>
          <w:sz w:val="24"/>
          <w:szCs w:val="24"/>
        </w:rPr>
        <w:t>Django</w:t>
      </w:r>
      <w:proofErr w:type="spellEnd"/>
      <w:r w:rsidRPr="000A42DD">
        <w:rPr>
          <w:sz w:val="24"/>
          <w:szCs w:val="24"/>
        </w:rPr>
        <w:t xml:space="preserve"> development environment on Windows, Linux (</w:t>
      </w:r>
      <w:proofErr w:type="spellStart"/>
      <w:r w:rsidRPr="000A42DD">
        <w:rPr>
          <w:sz w:val="24"/>
          <w:szCs w:val="24"/>
        </w:rPr>
        <w:t>Ubuntu</w:t>
      </w:r>
      <w:proofErr w:type="spellEnd"/>
      <w:r w:rsidRPr="000A42DD">
        <w:rPr>
          <w:sz w:val="24"/>
          <w:szCs w:val="24"/>
        </w:rPr>
        <w:t xml:space="preserve">), and Mac OS X — whatever common operating system you are using, this article should give you what you need to be able to start developing </w:t>
      </w:r>
      <w:proofErr w:type="spellStart"/>
      <w:r w:rsidRPr="000A42DD">
        <w:rPr>
          <w:sz w:val="24"/>
          <w:szCs w:val="24"/>
        </w:rPr>
        <w:t>Django</w:t>
      </w:r>
      <w:proofErr w:type="spellEnd"/>
      <w:r w:rsidRPr="000A42DD">
        <w:rPr>
          <w:sz w:val="24"/>
          <w:szCs w:val="24"/>
        </w:rPr>
        <w:t xml:space="preserve"> apps.</w:t>
      </w:r>
    </w:p>
    <w:p w:rsidR="000A42DD" w:rsidRPr="00DF7B62" w:rsidRDefault="000A42DD" w:rsidP="00DF7B62">
      <w:pPr>
        <w:pStyle w:val="ListParagraph"/>
        <w:numPr>
          <w:ilvl w:val="0"/>
          <w:numId w:val="41"/>
        </w:numPr>
        <w:shd w:val="clear" w:color="auto" w:fill="FFFFFF"/>
        <w:spacing w:line="360" w:lineRule="auto"/>
        <w:jc w:val="both"/>
        <w:rPr>
          <w:b/>
          <w:bCs/>
          <w:sz w:val="24"/>
          <w:szCs w:val="24"/>
        </w:rPr>
      </w:pPr>
      <w:r w:rsidRPr="00DF7B62">
        <w:rPr>
          <w:rFonts w:eastAsiaTheme="majorEastAsia"/>
          <w:b/>
          <w:bCs/>
          <w:sz w:val="24"/>
          <w:szCs w:val="24"/>
          <w:bdr w:val="none" w:sz="0" w:space="0" w:color="auto" w:frame="1"/>
        </w:rPr>
        <w:t>The Local Library website</w:t>
      </w:r>
    </w:p>
    <w:p w:rsidR="000A42DD" w:rsidRPr="000A42DD" w:rsidRDefault="000A42DD" w:rsidP="005C60A5">
      <w:pPr>
        <w:shd w:val="clear" w:color="auto" w:fill="FFFFFF"/>
        <w:spacing w:after="339" w:line="360" w:lineRule="auto"/>
        <w:jc w:val="both"/>
        <w:rPr>
          <w:sz w:val="24"/>
          <w:szCs w:val="24"/>
        </w:rPr>
      </w:pPr>
      <w:r w:rsidRPr="000A42DD">
        <w:rPr>
          <w:sz w:val="24"/>
          <w:szCs w:val="24"/>
        </w:rPr>
        <w:t>The first article in our practical tutorial series explains what you'll learn, and provides an overview of the "local library" — an example website we'll be working through and evolving in subsequent articles.</w:t>
      </w:r>
    </w:p>
    <w:p w:rsidR="000A42DD" w:rsidRPr="00DF7B62" w:rsidRDefault="000A42DD" w:rsidP="00DF7B62">
      <w:pPr>
        <w:pStyle w:val="ListParagraph"/>
        <w:numPr>
          <w:ilvl w:val="0"/>
          <w:numId w:val="41"/>
        </w:numPr>
        <w:shd w:val="clear" w:color="auto" w:fill="FFFFFF"/>
        <w:spacing w:line="360" w:lineRule="auto"/>
        <w:jc w:val="both"/>
        <w:rPr>
          <w:b/>
          <w:bCs/>
          <w:sz w:val="24"/>
          <w:szCs w:val="24"/>
        </w:rPr>
      </w:pPr>
      <w:r w:rsidRPr="00DF7B62">
        <w:rPr>
          <w:rFonts w:eastAsiaTheme="majorEastAsia"/>
          <w:b/>
          <w:bCs/>
          <w:sz w:val="24"/>
          <w:szCs w:val="24"/>
          <w:bdr w:val="none" w:sz="0" w:space="0" w:color="auto" w:frame="1"/>
        </w:rPr>
        <w:t>Creating a skeleton website</w:t>
      </w:r>
    </w:p>
    <w:p w:rsidR="000A42DD" w:rsidRPr="000A42DD" w:rsidRDefault="000A42DD" w:rsidP="005C60A5">
      <w:pPr>
        <w:shd w:val="clear" w:color="auto" w:fill="FFFFFF"/>
        <w:spacing w:after="339" w:line="360" w:lineRule="auto"/>
        <w:jc w:val="both"/>
        <w:rPr>
          <w:sz w:val="24"/>
          <w:szCs w:val="24"/>
        </w:rPr>
      </w:pPr>
      <w:r w:rsidRPr="000A42DD">
        <w:rPr>
          <w:sz w:val="24"/>
          <w:szCs w:val="24"/>
        </w:rPr>
        <w:t>This article shows how you can create a "skeleton" website project as a basis, which you can then go on to populate with site-specific settings, </w:t>
      </w:r>
      <w:proofErr w:type="spellStart"/>
      <w:r w:rsidRPr="000A42DD">
        <w:rPr>
          <w:sz w:val="24"/>
          <w:szCs w:val="24"/>
        </w:rPr>
        <w:t>urls</w:t>
      </w:r>
      <w:proofErr w:type="spellEnd"/>
      <w:r w:rsidRPr="000A42DD">
        <w:rPr>
          <w:sz w:val="24"/>
          <w:szCs w:val="24"/>
        </w:rPr>
        <w:t>, models, views, and templates.</w:t>
      </w:r>
    </w:p>
    <w:p w:rsidR="000A42DD" w:rsidRPr="00DF7B62" w:rsidRDefault="000A42DD" w:rsidP="00DF7B62">
      <w:pPr>
        <w:pStyle w:val="ListParagraph"/>
        <w:numPr>
          <w:ilvl w:val="0"/>
          <w:numId w:val="41"/>
        </w:numPr>
        <w:shd w:val="clear" w:color="auto" w:fill="FFFFFF"/>
        <w:spacing w:line="360" w:lineRule="auto"/>
        <w:jc w:val="both"/>
        <w:rPr>
          <w:b/>
          <w:bCs/>
          <w:sz w:val="24"/>
          <w:szCs w:val="24"/>
        </w:rPr>
      </w:pPr>
      <w:r w:rsidRPr="00DF7B62">
        <w:rPr>
          <w:rFonts w:eastAsiaTheme="majorEastAsia"/>
          <w:b/>
          <w:bCs/>
          <w:sz w:val="24"/>
          <w:szCs w:val="24"/>
          <w:bdr w:val="none" w:sz="0" w:space="0" w:color="auto" w:frame="1"/>
        </w:rPr>
        <w:t>Using models</w:t>
      </w:r>
    </w:p>
    <w:p w:rsidR="009B3C5E" w:rsidRDefault="000A42DD" w:rsidP="005C60A5">
      <w:pPr>
        <w:shd w:val="clear" w:color="auto" w:fill="FFFFFF"/>
        <w:spacing w:line="360" w:lineRule="auto"/>
        <w:jc w:val="both"/>
        <w:rPr>
          <w:sz w:val="24"/>
          <w:szCs w:val="24"/>
        </w:rPr>
      </w:pPr>
      <w:r w:rsidRPr="000A42DD">
        <w:rPr>
          <w:sz w:val="24"/>
          <w:szCs w:val="24"/>
        </w:rPr>
        <w:t>This article shows how to define models for the </w:t>
      </w:r>
      <w:proofErr w:type="spellStart"/>
      <w:r w:rsidRPr="000A42DD">
        <w:rPr>
          <w:rStyle w:val="Emphasis"/>
          <w:sz w:val="24"/>
          <w:szCs w:val="24"/>
          <w:bdr w:val="none" w:sz="0" w:space="0" w:color="auto" w:frame="1"/>
        </w:rPr>
        <w:t>LocalLibrary</w:t>
      </w:r>
      <w:proofErr w:type="spellEnd"/>
      <w:r w:rsidRPr="000A42DD">
        <w:rPr>
          <w:sz w:val="24"/>
          <w:szCs w:val="24"/>
        </w:rPr>
        <w:t xml:space="preserve"> website — models represent the data structures we want to store our app's data in, and also allow </w:t>
      </w:r>
      <w:proofErr w:type="spellStart"/>
      <w:r w:rsidRPr="000A42DD">
        <w:rPr>
          <w:sz w:val="24"/>
          <w:szCs w:val="24"/>
        </w:rPr>
        <w:t>Django</w:t>
      </w:r>
      <w:proofErr w:type="spellEnd"/>
      <w:r w:rsidRPr="000A42DD">
        <w:rPr>
          <w:sz w:val="24"/>
          <w:szCs w:val="24"/>
        </w:rPr>
        <w:t xml:space="preserve"> to store data in a database for us (and modify it later on). It explains what a model is, how it is declared, and </w:t>
      </w:r>
      <w:r w:rsidRPr="000A42DD">
        <w:rPr>
          <w:sz w:val="24"/>
          <w:szCs w:val="24"/>
        </w:rPr>
        <w:lastRenderedPageBreak/>
        <w:t>some of the main field types. It also briefly shows a few of the main ways you can access model data</w:t>
      </w:r>
    </w:p>
    <w:p w:rsidR="00EE2F96" w:rsidRDefault="000A42DD" w:rsidP="005C60A5">
      <w:pPr>
        <w:pStyle w:val="ListParagraph"/>
        <w:numPr>
          <w:ilvl w:val="0"/>
          <w:numId w:val="41"/>
        </w:numPr>
        <w:shd w:val="clear" w:color="auto" w:fill="FFFFFF"/>
        <w:spacing w:line="360" w:lineRule="auto"/>
        <w:jc w:val="both"/>
        <w:rPr>
          <w:rFonts w:eastAsiaTheme="majorEastAsia"/>
          <w:b/>
          <w:bCs/>
          <w:sz w:val="24"/>
          <w:szCs w:val="24"/>
          <w:bdr w:val="none" w:sz="0" w:space="0" w:color="auto" w:frame="1"/>
        </w:rPr>
      </w:pPr>
      <w:proofErr w:type="spellStart"/>
      <w:r w:rsidRPr="00EE2F96">
        <w:rPr>
          <w:rFonts w:eastAsiaTheme="majorEastAsia"/>
          <w:b/>
          <w:bCs/>
          <w:sz w:val="24"/>
          <w:szCs w:val="24"/>
          <w:bdr w:val="none" w:sz="0" w:space="0" w:color="auto" w:frame="1"/>
        </w:rPr>
        <w:t>Django</w:t>
      </w:r>
      <w:proofErr w:type="spellEnd"/>
      <w:r w:rsidRPr="00EE2F96">
        <w:rPr>
          <w:rFonts w:eastAsiaTheme="majorEastAsia"/>
          <w:b/>
          <w:bCs/>
          <w:sz w:val="24"/>
          <w:szCs w:val="24"/>
          <w:bdr w:val="none" w:sz="0" w:space="0" w:color="auto" w:frame="1"/>
        </w:rPr>
        <w:t xml:space="preserve"> admin site</w:t>
      </w:r>
    </w:p>
    <w:p w:rsidR="000A42DD" w:rsidRPr="00EE2F96" w:rsidRDefault="000A42DD" w:rsidP="00EE2F96">
      <w:pPr>
        <w:pStyle w:val="ListParagraph"/>
        <w:shd w:val="clear" w:color="auto" w:fill="FFFFFF"/>
        <w:spacing w:line="360" w:lineRule="auto"/>
        <w:ind w:left="775"/>
        <w:jc w:val="both"/>
        <w:rPr>
          <w:rFonts w:eastAsiaTheme="majorEastAsia"/>
          <w:b/>
          <w:bCs/>
          <w:sz w:val="24"/>
          <w:szCs w:val="24"/>
          <w:bdr w:val="none" w:sz="0" w:space="0" w:color="auto" w:frame="1"/>
        </w:rPr>
      </w:pPr>
      <w:r w:rsidRPr="00EE2F96">
        <w:rPr>
          <w:sz w:val="24"/>
          <w:szCs w:val="24"/>
        </w:rPr>
        <w:t>Now that we've created models for the </w:t>
      </w:r>
      <w:proofErr w:type="spellStart"/>
      <w:r w:rsidRPr="00EE2F96">
        <w:rPr>
          <w:rStyle w:val="Emphasis"/>
          <w:sz w:val="24"/>
          <w:szCs w:val="24"/>
          <w:bdr w:val="none" w:sz="0" w:space="0" w:color="auto" w:frame="1"/>
        </w:rPr>
        <w:t>LocalLibrary</w:t>
      </w:r>
      <w:proofErr w:type="spellEnd"/>
      <w:r w:rsidRPr="00EE2F96">
        <w:rPr>
          <w:rStyle w:val="Emphasis"/>
          <w:sz w:val="24"/>
          <w:szCs w:val="24"/>
          <w:bdr w:val="none" w:sz="0" w:space="0" w:color="auto" w:frame="1"/>
        </w:rPr>
        <w:t> </w:t>
      </w:r>
      <w:r w:rsidRPr="00EE2F96">
        <w:rPr>
          <w:sz w:val="24"/>
          <w:szCs w:val="24"/>
        </w:rPr>
        <w:t>website, we'll use the </w:t>
      </w:r>
      <w:proofErr w:type="spellStart"/>
      <w:r w:rsidRPr="00EE2F96">
        <w:rPr>
          <w:sz w:val="24"/>
          <w:szCs w:val="24"/>
        </w:rPr>
        <w:t>Django</w:t>
      </w:r>
      <w:proofErr w:type="spellEnd"/>
      <w:r w:rsidRPr="00EE2F96">
        <w:rPr>
          <w:sz w:val="24"/>
          <w:szCs w:val="24"/>
        </w:rPr>
        <w:t xml:space="preserve"> Admin site to add some "real" book data. First we'll show you how to register the models with the admin site, </w:t>
      </w:r>
      <w:proofErr w:type="gramStart"/>
      <w:r w:rsidRPr="00EE2F96">
        <w:rPr>
          <w:sz w:val="24"/>
          <w:szCs w:val="24"/>
        </w:rPr>
        <w:t>then</w:t>
      </w:r>
      <w:proofErr w:type="gramEnd"/>
      <w:r w:rsidRPr="00EE2F96">
        <w:rPr>
          <w:sz w:val="24"/>
          <w:szCs w:val="24"/>
        </w:rPr>
        <w:t xml:space="preserve"> we'll show you how to login and create some data. At the end we show some ways in which you can further improve the presentation of the admin site.</w:t>
      </w:r>
    </w:p>
    <w:p w:rsidR="004B1AB9" w:rsidRDefault="000A42DD" w:rsidP="005C60A5">
      <w:pPr>
        <w:pStyle w:val="ListParagraph"/>
        <w:numPr>
          <w:ilvl w:val="0"/>
          <w:numId w:val="41"/>
        </w:numPr>
        <w:shd w:val="clear" w:color="auto" w:fill="FFFFFF"/>
        <w:spacing w:line="360" w:lineRule="auto"/>
        <w:jc w:val="both"/>
        <w:rPr>
          <w:rFonts w:eastAsiaTheme="majorEastAsia"/>
          <w:b/>
          <w:bCs/>
          <w:sz w:val="28"/>
          <w:szCs w:val="24"/>
          <w:bdr w:val="none" w:sz="0" w:space="0" w:color="auto" w:frame="1"/>
        </w:rPr>
      </w:pPr>
      <w:r w:rsidRPr="004B1AB9">
        <w:rPr>
          <w:rFonts w:eastAsiaTheme="majorEastAsia"/>
          <w:b/>
          <w:bCs/>
          <w:sz w:val="28"/>
          <w:szCs w:val="24"/>
          <w:bdr w:val="none" w:sz="0" w:space="0" w:color="auto" w:frame="1"/>
        </w:rPr>
        <w:t>Creating our home page</w:t>
      </w:r>
    </w:p>
    <w:p w:rsidR="00817670" w:rsidRPr="004B1AB9" w:rsidRDefault="000A42DD" w:rsidP="004B1AB9">
      <w:pPr>
        <w:pStyle w:val="ListParagraph"/>
        <w:shd w:val="clear" w:color="auto" w:fill="FFFFFF"/>
        <w:spacing w:line="360" w:lineRule="auto"/>
        <w:ind w:left="775"/>
        <w:jc w:val="both"/>
        <w:rPr>
          <w:rFonts w:eastAsiaTheme="majorEastAsia"/>
          <w:b/>
          <w:bCs/>
          <w:sz w:val="28"/>
          <w:szCs w:val="24"/>
          <w:bdr w:val="none" w:sz="0" w:space="0" w:color="auto" w:frame="1"/>
        </w:rPr>
      </w:pPr>
      <w:r w:rsidRPr="004B1AB9">
        <w:rPr>
          <w:sz w:val="24"/>
          <w:szCs w:val="24"/>
        </w:rPr>
        <w:t>We're now ready to add the code to display our first full page — a home page for the </w:t>
      </w:r>
      <w:proofErr w:type="spellStart"/>
      <w:r w:rsidRPr="004B1AB9">
        <w:rPr>
          <w:rStyle w:val="Emphasis"/>
          <w:sz w:val="24"/>
          <w:szCs w:val="24"/>
          <w:bdr w:val="none" w:sz="0" w:space="0" w:color="auto" w:frame="1"/>
        </w:rPr>
        <w:t>LocalLibrary</w:t>
      </w:r>
      <w:proofErr w:type="spellEnd"/>
      <w:r w:rsidRPr="004B1AB9">
        <w:rPr>
          <w:sz w:val="24"/>
          <w:szCs w:val="24"/>
        </w:rPr>
        <w:t> that shows how many records we have of each model type and provides sidebar navigation links to our other pages. Along the way we'll gain practical experience in writing basic URL maps and views, getting records from the database, and using templates.</w:t>
      </w:r>
    </w:p>
    <w:p w:rsidR="004B1AB9" w:rsidRDefault="000A42DD" w:rsidP="005C60A5">
      <w:pPr>
        <w:pStyle w:val="ListParagraph"/>
        <w:numPr>
          <w:ilvl w:val="0"/>
          <w:numId w:val="41"/>
        </w:numPr>
        <w:shd w:val="clear" w:color="auto" w:fill="FFFFFF"/>
        <w:spacing w:line="360" w:lineRule="auto"/>
        <w:jc w:val="both"/>
        <w:rPr>
          <w:rFonts w:eastAsiaTheme="majorEastAsia"/>
          <w:b/>
          <w:bCs/>
          <w:sz w:val="28"/>
          <w:szCs w:val="24"/>
          <w:bdr w:val="none" w:sz="0" w:space="0" w:color="auto" w:frame="1"/>
        </w:rPr>
      </w:pPr>
      <w:r w:rsidRPr="004B1AB9">
        <w:rPr>
          <w:rFonts w:eastAsiaTheme="majorEastAsia"/>
          <w:b/>
          <w:bCs/>
          <w:sz w:val="28"/>
          <w:szCs w:val="24"/>
          <w:bdr w:val="none" w:sz="0" w:space="0" w:color="auto" w:frame="1"/>
        </w:rPr>
        <w:t>Generic list and detail vie</w:t>
      </w:r>
      <w:r w:rsidR="00817670" w:rsidRPr="004B1AB9">
        <w:rPr>
          <w:rFonts w:eastAsiaTheme="majorEastAsia"/>
          <w:b/>
          <w:bCs/>
          <w:sz w:val="28"/>
          <w:szCs w:val="24"/>
          <w:bdr w:val="none" w:sz="0" w:space="0" w:color="auto" w:frame="1"/>
        </w:rPr>
        <w:t>ws</w:t>
      </w:r>
    </w:p>
    <w:p w:rsidR="000A42DD" w:rsidRPr="004B1AB9" w:rsidRDefault="000A42DD" w:rsidP="004B1AB9">
      <w:pPr>
        <w:pStyle w:val="ListParagraph"/>
        <w:shd w:val="clear" w:color="auto" w:fill="FFFFFF"/>
        <w:spacing w:line="360" w:lineRule="auto"/>
        <w:ind w:left="775"/>
        <w:jc w:val="both"/>
        <w:rPr>
          <w:rFonts w:eastAsiaTheme="majorEastAsia"/>
          <w:b/>
          <w:bCs/>
          <w:sz w:val="28"/>
          <w:szCs w:val="24"/>
          <w:bdr w:val="none" w:sz="0" w:space="0" w:color="auto" w:frame="1"/>
        </w:rPr>
      </w:pPr>
      <w:r w:rsidRPr="004B1AB9">
        <w:rPr>
          <w:sz w:val="24"/>
          <w:szCs w:val="24"/>
        </w:rPr>
        <w:t>This tutorial extends our </w:t>
      </w:r>
      <w:proofErr w:type="spellStart"/>
      <w:r w:rsidRPr="004B1AB9">
        <w:rPr>
          <w:rStyle w:val="Emphasis"/>
          <w:sz w:val="24"/>
          <w:szCs w:val="24"/>
          <w:bdr w:val="none" w:sz="0" w:space="0" w:color="auto" w:frame="1"/>
        </w:rPr>
        <w:t>LocalLibrary</w:t>
      </w:r>
      <w:proofErr w:type="spellEnd"/>
      <w:r w:rsidRPr="004B1AB9">
        <w:rPr>
          <w:sz w:val="24"/>
          <w:szCs w:val="24"/>
        </w:rPr>
        <w:t> website, adding list and detail pages for books and authors. Here we'll learn about generic class-based views, and show how they can reduce the amount of code you have to write for common use cases. We'll also go into URL handling in greater detail, showing how to perform basic pattern matching.</w:t>
      </w:r>
    </w:p>
    <w:p w:rsidR="004B1AB9" w:rsidRDefault="000A42DD" w:rsidP="00AC3C62">
      <w:pPr>
        <w:pStyle w:val="ListParagraph"/>
        <w:numPr>
          <w:ilvl w:val="0"/>
          <w:numId w:val="41"/>
        </w:numPr>
        <w:shd w:val="clear" w:color="auto" w:fill="FFFFFF"/>
        <w:spacing w:line="360" w:lineRule="auto"/>
        <w:jc w:val="both"/>
        <w:rPr>
          <w:rFonts w:eastAsiaTheme="majorEastAsia"/>
          <w:b/>
          <w:bCs/>
          <w:sz w:val="28"/>
          <w:szCs w:val="28"/>
          <w:bdr w:val="none" w:sz="0" w:space="0" w:color="auto" w:frame="1"/>
        </w:rPr>
      </w:pPr>
      <w:r w:rsidRPr="004B1AB9">
        <w:rPr>
          <w:rFonts w:eastAsiaTheme="majorEastAsia"/>
          <w:b/>
          <w:bCs/>
          <w:sz w:val="28"/>
          <w:szCs w:val="28"/>
          <w:bdr w:val="none" w:sz="0" w:space="0" w:color="auto" w:frame="1"/>
        </w:rPr>
        <w:t>Sessions framework</w:t>
      </w:r>
    </w:p>
    <w:p w:rsidR="000A42DD" w:rsidRPr="004B1AB9" w:rsidRDefault="000A42DD" w:rsidP="004B1AB9">
      <w:pPr>
        <w:pStyle w:val="ListParagraph"/>
        <w:shd w:val="clear" w:color="auto" w:fill="FFFFFF"/>
        <w:spacing w:line="360" w:lineRule="auto"/>
        <w:ind w:left="775"/>
        <w:jc w:val="both"/>
        <w:rPr>
          <w:rFonts w:eastAsiaTheme="majorEastAsia"/>
          <w:b/>
          <w:bCs/>
          <w:sz w:val="28"/>
          <w:szCs w:val="28"/>
          <w:bdr w:val="none" w:sz="0" w:space="0" w:color="auto" w:frame="1"/>
        </w:rPr>
      </w:pPr>
      <w:r w:rsidRPr="004B1AB9">
        <w:rPr>
          <w:sz w:val="24"/>
          <w:szCs w:val="24"/>
        </w:rPr>
        <w:t>This tutorial extends our </w:t>
      </w:r>
      <w:proofErr w:type="spellStart"/>
      <w:r w:rsidRPr="004B1AB9">
        <w:rPr>
          <w:rStyle w:val="Emphasis"/>
          <w:sz w:val="24"/>
          <w:szCs w:val="24"/>
          <w:bdr w:val="none" w:sz="0" w:space="0" w:color="auto" w:frame="1"/>
        </w:rPr>
        <w:t>LocalLibrary</w:t>
      </w:r>
      <w:proofErr w:type="spellEnd"/>
      <w:r w:rsidRPr="004B1AB9">
        <w:rPr>
          <w:sz w:val="24"/>
          <w:szCs w:val="24"/>
        </w:rPr>
        <w:t xml:space="preserve"> website, adding a session-based visit-counter to the home page. This is a relatively simple example, but it does show how you can use the session framework to provide persistent </w:t>
      </w:r>
      <w:proofErr w:type="spellStart"/>
      <w:r w:rsidRPr="004B1AB9">
        <w:rPr>
          <w:sz w:val="24"/>
          <w:szCs w:val="24"/>
        </w:rPr>
        <w:t>behaviour</w:t>
      </w:r>
      <w:proofErr w:type="spellEnd"/>
      <w:r w:rsidRPr="004B1AB9">
        <w:rPr>
          <w:sz w:val="24"/>
          <w:szCs w:val="24"/>
        </w:rPr>
        <w:t xml:space="preserve"> for anonymous users in your own sites.</w:t>
      </w:r>
    </w:p>
    <w:p w:rsidR="00061D0A" w:rsidRDefault="00061D0A" w:rsidP="00061D0A">
      <w:pPr>
        <w:pStyle w:val="ListParagraph"/>
        <w:shd w:val="clear" w:color="auto" w:fill="FFFFFF"/>
        <w:spacing w:line="360" w:lineRule="auto"/>
        <w:ind w:left="775"/>
        <w:jc w:val="both"/>
        <w:rPr>
          <w:rFonts w:eastAsiaTheme="majorEastAsia"/>
          <w:b/>
          <w:bCs/>
          <w:sz w:val="28"/>
          <w:szCs w:val="24"/>
          <w:bdr w:val="none" w:sz="0" w:space="0" w:color="auto" w:frame="1"/>
        </w:rPr>
      </w:pPr>
    </w:p>
    <w:p w:rsidR="00061D0A" w:rsidRDefault="00061D0A" w:rsidP="00061D0A">
      <w:pPr>
        <w:pStyle w:val="ListParagraph"/>
        <w:shd w:val="clear" w:color="auto" w:fill="FFFFFF"/>
        <w:spacing w:line="360" w:lineRule="auto"/>
        <w:ind w:left="775"/>
        <w:jc w:val="both"/>
        <w:rPr>
          <w:rFonts w:eastAsiaTheme="majorEastAsia"/>
          <w:b/>
          <w:bCs/>
          <w:sz w:val="28"/>
          <w:szCs w:val="24"/>
          <w:bdr w:val="none" w:sz="0" w:space="0" w:color="auto" w:frame="1"/>
        </w:rPr>
      </w:pPr>
    </w:p>
    <w:p w:rsidR="00B019A6" w:rsidRDefault="00B019A6" w:rsidP="00061D0A">
      <w:pPr>
        <w:pStyle w:val="ListParagraph"/>
        <w:shd w:val="clear" w:color="auto" w:fill="FFFFFF"/>
        <w:spacing w:line="360" w:lineRule="auto"/>
        <w:ind w:left="775"/>
        <w:jc w:val="both"/>
        <w:rPr>
          <w:rFonts w:eastAsiaTheme="majorEastAsia"/>
          <w:b/>
          <w:bCs/>
          <w:sz w:val="28"/>
          <w:szCs w:val="24"/>
          <w:bdr w:val="none" w:sz="0" w:space="0" w:color="auto" w:frame="1"/>
        </w:rPr>
      </w:pPr>
    </w:p>
    <w:p w:rsidR="00B019A6" w:rsidRDefault="00B019A6" w:rsidP="00061D0A">
      <w:pPr>
        <w:pStyle w:val="ListParagraph"/>
        <w:shd w:val="clear" w:color="auto" w:fill="FFFFFF"/>
        <w:spacing w:line="360" w:lineRule="auto"/>
        <w:ind w:left="775"/>
        <w:jc w:val="both"/>
        <w:rPr>
          <w:rFonts w:eastAsiaTheme="majorEastAsia"/>
          <w:b/>
          <w:bCs/>
          <w:sz w:val="28"/>
          <w:szCs w:val="24"/>
          <w:bdr w:val="none" w:sz="0" w:space="0" w:color="auto" w:frame="1"/>
        </w:rPr>
      </w:pPr>
    </w:p>
    <w:p w:rsidR="004B1AB9" w:rsidRDefault="000A42DD" w:rsidP="005C60A5">
      <w:pPr>
        <w:pStyle w:val="ListParagraph"/>
        <w:numPr>
          <w:ilvl w:val="0"/>
          <w:numId w:val="41"/>
        </w:numPr>
        <w:shd w:val="clear" w:color="auto" w:fill="FFFFFF"/>
        <w:spacing w:line="360" w:lineRule="auto"/>
        <w:jc w:val="both"/>
        <w:rPr>
          <w:rFonts w:eastAsiaTheme="majorEastAsia"/>
          <w:b/>
          <w:bCs/>
          <w:sz w:val="28"/>
          <w:szCs w:val="24"/>
          <w:bdr w:val="none" w:sz="0" w:space="0" w:color="auto" w:frame="1"/>
        </w:rPr>
      </w:pPr>
      <w:r w:rsidRPr="004B1AB9">
        <w:rPr>
          <w:rFonts w:eastAsiaTheme="majorEastAsia"/>
          <w:b/>
          <w:bCs/>
          <w:sz w:val="28"/>
          <w:szCs w:val="24"/>
          <w:bdr w:val="none" w:sz="0" w:space="0" w:color="auto" w:frame="1"/>
        </w:rPr>
        <w:lastRenderedPageBreak/>
        <w:t>User authentication and permissions</w:t>
      </w:r>
    </w:p>
    <w:p w:rsidR="00061D0A" w:rsidRDefault="00061D0A" w:rsidP="004B1AB9">
      <w:pPr>
        <w:pStyle w:val="ListParagraph"/>
        <w:shd w:val="clear" w:color="auto" w:fill="FFFFFF"/>
        <w:spacing w:line="360" w:lineRule="auto"/>
        <w:ind w:left="775"/>
        <w:jc w:val="both"/>
        <w:rPr>
          <w:sz w:val="24"/>
          <w:szCs w:val="24"/>
        </w:rPr>
      </w:pPr>
    </w:p>
    <w:p w:rsidR="000A42DD" w:rsidRDefault="000A42DD" w:rsidP="004B1AB9">
      <w:pPr>
        <w:pStyle w:val="ListParagraph"/>
        <w:shd w:val="clear" w:color="auto" w:fill="FFFFFF"/>
        <w:spacing w:line="360" w:lineRule="auto"/>
        <w:ind w:left="775"/>
        <w:jc w:val="both"/>
        <w:rPr>
          <w:sz w:val="24"/>
          <w:szCs w:val="24"/>
        </w:rPr>
      </w:pPr>
      <w:r w:rsidRPr="004B1AB9">
        <w:rPr>
          <w:sz w:val="24"/>
          <w:szCs w:val="24"/>
        </w:rPr>
        <w:t>In this tutorial we'll show you how to allow users to login to your site with their own accounts, and how to control what they can do and see based on whether or not they are logged in and their </w:t>
      </w:r>
      <w:r w:rsidRPr="004B1AB9">
        <w:rPr>
          <w:rStyle w:val="Emphasis"/>
          <w:sz w:val="24"/>
          <w:szCs w:val="24"/>
          <w:bdr w:val="none" w:sz="0" w:space="0" w:color="auto" w:frame="1"/>
        </w:rPr>
        <w:t>permissions</w:t>
      </w:r>
      <w:r w:rsidRPr="004B1AB9">
        <w:rPr>
          <w:sz w:val="24"/>
          <w:szCs w:val="24"/>
        </w:rPr>
        <w:t>. As part of this demonstration we'll extend the </w:t>
      </w:r>
      <w:proofErr w:type="spellStart"/>
      <w:r w:rsidRPr="004B1AB9">
        <w:rPr>
          <w:rStyle w:val="Emphasis"/>
          <w:sz w:val="24"/>
          <w:szCs w:val="24"/>
          <w:bdr w:val="none" w:sz="0" w:space="0" w:color="auto" w:frame="1"/>
        </w:rPr>
        <w:t>LocalLibrary</w:t>
      </w:r>
      <w:proofErr w:type="spellEnd"/>
      <w:r w:rsidRPr="004B1AB9">
        <w:rPr>
          <w:sz w:val="24"/>
          <w:szCs w:val="24"/>
        </w:rPr>
        <w:t> website, adding login and logout pages, and user- and staff-specific pages for viewing books that have been borrowed.</w:t>
      </w:r>
    </w:p>
    <w:p w:rsidR="005F6F13" w:rsidRPr="004B1AB9" w:rsidRDefault="005F6F13" w:rsidP="004B1AB9">
      <w:pPr>
        <w:pStyle w:val="ListParagraph"/>
        <w:shd w:val="clear" w:color="auto" w:fill="FFFFFF"/>
        <w:spacing w:line="360" w:lineRule="auto"/>
        <w:ind w:left="775"/>
        <w:jc w:val="both"/>
        <w:rPr>
          <w:rFonts w:eastAsiaTheme="majorEastAsia"/>
          <w:b/>
          <w:bCs/>
          <w:sz w:val="28"/>
          <w:szCs w:val="24"/>
          <w:bdr w:val="none" w:sz="0" w:space="0" w:color="auto" w:frame="1"/>
        </w:rPr>
      </w:pPr>
    </w:p>
    <w:p w:rsidR="004B1AB9" w:rsidRDefault="000A42DD" w:rsidP="005C60A5">
      <w:pPr>
        <w:pStyle w:val="ListParagraph"/>
        <w:numPr>
          <w:ilvl w:val="0"/>
          <w:numId w:val="41"/>
        </w:numPr>
        <w:shd w:val="clear" w:color="auto" w:fill="FFFFFF"/>
        <w:spacing w:line="360" w:lineRule="auto"/>
        <w:jc w:val="both"/>
        <w:rPr>
          <w:rFonts w:eastAsiaTheme="majorEastAsia"/>
          <w:b/>
          <w:bCs/>
          <w:sz w:val="24"/>
          <w:szCs w:val="24"/>
          <w:bdr w:val="none" w:sz="0" w:space="0" w:color="auto" w:frame="1"/>
        </w:rPr>
      </w:pPr>
      <w:r w:rsidRPr="004B1AB9">
        <w:rPr>
          <w:rFonts w:eastAsiaTheme="majorEastAsia"/>
          <w:b/>
          <w:bCs/>
          <w:sz w:val="24"/>
          <w:szCs w:val="24"/>
          <w:bdr w:val="none" w:sz="0" w:space="0" w:color="auto" w:frame="1"/>
        </w:rPr>
        <w:t>Working with forms</w:t>
      </w:r>
    </w:p>
    <w:p w:rsidR="000A42DD" w:rsidRDefault="000A42DD" w:rsidP="004B1AB9">
      <w:pPr>
        <w:pStyle w:val="ListParagraph"/>
        <w:shd w:val="clear" w:color="auto" w:fill="FFFFFF"/>
        <w:spacing w:line="360" w:lineRule="auto"/>
        <w:ind w:left="775"/>
        <w:jc w:val="both"/>
        <w:rPr>
          <w:sz w:val="24"/>
          <w:szCs w:val="24"/>
        </w:rPr>
      </w:pPr>
      <w:r w:rsidRPr="004B1AB9">
        <w:rPr>
          <w:sz w:val="24"/>
          <w:szCs w:val="24"/>
        </w:rPr>
        <w:t>In this tutorial we'll show you how to work with </w:t>
      </w:r>
      <w:r w:rsidRPr="004B1AB9">
        <w:rPr>
          <w:rFonts w:eastAsiaTheme="majorEastAsia"/>
          <w:sz w:val="24"/>
          <w:szCs w:val="24"/>
          <w:bdr w:val="none" w:sz="0" w:space="0" w:color="auto" w:frame="1"/>
        </w:rPr>
        <w:t>HTML Forms</w:t>
      </w:r>
      <w:r w:rsidRPr="004B1AB9">
        <w:rPr>
          <w:sz w:val="24"/>
          <w:szCs w:val="24"/>
        </w:rPr>
        <w:t xml:space="preserve"> in </w:t>
      </w:r>
      <w:proofErr w:type="spellStart"/>
      <w:r w:rsidRPr="004B1AB9">
        <w:rPr>
          <w:sz w:val="24"/>
          <w:szCs w:val="24"/>
        </w:rPr>
        <w:t>Django</w:t>
      </w:r>
      <w:proofErr w:type="spellEnd"/>
      <w:r w:rsidRPr="004B1AB9">
        <w:rPr>
          <w:sz w:val="24"/>
          <w:szCs w:val="24"/>
        </w:rPr>
        <w:t xml:space="preserve">, and in particular the easiest </w:t>
      </w:r>
      <w:proofErr w:type="gramStart"/>
      <w:r w:rsidRPr="004B1AB9">
        <w:rPr>
          <w:sz w:val="24"/>
          <w:szCs w:val="24"/>
        </w:rPr>
        <w:t>way to write forms to create, update</w:t>
      </w:r>
      <w:proofErr w:type="gramEnd"/>
      <w:r w:rsidRPr="004B1AB9">
        <w:rPr>
          <w:sz w:val="24"/>
          <w:szCs w:val="24"/>
        </w:rPr>
        <w:t>, and delete model instances. As part of this demonstration we'll extend the </w:t>
      </w:r>
      <w:proofErr w:type="spellStart"/>
      <w:r w:rsidRPr="004B1AB9">
        <w:rPr>
          <w:rStyle w:val="Emphasis"/>
          <w:sz w:val="24"/>
          <w:szCs w:val="24"/>
          <w:bdr w:val="none" w:sz="0" w:space="0" w:color="auto" w:frame="1"/>
        </w:rPr>
        <w:t>LocalLibrary</w:t>
      </w:r>
      <w:proofErr w:type="spellEnd"/>
      <w:r w:rsidRPr="004B1AB9">
        <w:rPr>
          <w:sz w:val="24"/>
          <w:szCs w:val="24"/>
        </w:rPr>
        <w:t> website so t</w:t>
      </w:r>
      <w:r w:rsidR="00AC3C62" w:rsidRPr="004B1AB9">
        <w:rPr>
          <w:sz w:val="24"/>
          <w:szCs w:val="24"/>
        </w:rPr>
        <w:t xml:space="preserve">hat librarians can renew books, </w:t>
      </w:r>
      <w:r w:rsidRPr="004B1AB9">
        <w:rPr>
          <w:sz w:val="24"/>
          <w:szCs w:val="24"/>
        </w:rPr>
        <w:t>create, update, and delete authors using our own forms (rather than using the admin application).</w:t>
      </w:r>
    </w:p>
    <w:p w:rsidR="005F6F13" w:rsidRPr="004B1AB9" w:rsidRDefault="005F6F13" w:rsidP="004B1AB9">
      <w:pPr>
        <w:pStyle w:val="ListParagraph"/>
        <w:shd w:val="clear" w:color="auto" w:fill="FFFFFF"/>
        <w:spacing w:line="360" w:lineRule="auto"/>
        <w:ind w:left="775"/>
        <w:jc w:val="both"/>
        <w:rPr>
          <w:rFonts w:eastAsiaTheme="majorEastAsia"/>
          <w:b/>
          <w:bCs/>
          <w:sz w:val="24"/>
          <w:szCs w:val="24"/>
          <w:bdr w:val="none" w:sz="0" w:space="0" w:color="auto" w:frame="1"/>
        </w:rPr>
      </w:pPr>
    </w:p>
    <w:p w:rsidR="004B1AB9" w:rsidRDefault="000A42DD" w:rsidP="005C60A5">
      <w:pPr>
        <w:pStyle w:val="ListParagraph"/>
        <w:numPr>
          <w:ilvl w:val="0"/>
          <w:numId w:val="41"/>
        </w:numPr>
        <w:shd w:val="clear" w:color="auto" w:fill="FFFFFF"/>
        <w:spacing w:line="360" w:lineRule="auto"/>
        <w:jc w:val="both"/>
        <w:rPr>
          <w:rFonts w:eastAsiaTheme="majorEastAsia"/>
          <w:b/>
          <w:bCs/>
          <w:sz w:val="28"/>
          <w:szCs w:val="24"/>
          <w:bdr w:val="none" w:sz="0" w:space="0" w:color="auto" w:frame="1"/>
        </w:rPr>
      </w:pPr>
      <w:r w:rsidRPr="004B1AB9">
        <w:rPr>
          <w:rFonts w:eastAsiaTheme="majorEastAsia"/>
          <w:b/>
          <w:bCs/>
          <w:sz w:val="28"/>
          <w:szCs w:val="24"/>
          <w:bdr w:val="none" w:sz="0" w:space="0" w:color="auto" w:frame="1"/>
        </w:rPr>
        <w:t xml:space="preserve">Testing a </w:t>
      </w:r>
      <w:proofErr w:type="spellStart"/>
      <w:r w:rsidRPr="004B1AB9">
        <w:rPr>
          <w:rFonts w:eastAsiaTheme="majorEastAsia"/>
          <w:b/>
          <w:bCs/>
          <w:sz w:val="28"/>
          <w:szCs w:val="24"/>
          <w:bdr w:val="none" w:sz="0" w:space="0" w:color="auto" w:frame="1"/>
        </w:rPr>
        <w:t>Django</w:t>
      </w:r>
      <w:proofErr w:type="spellEnd"/>
      <w:r w:rsidRPr="004B1AB9">
        <w:rPr>
          <w:rFonts w:eastAsiaTheme="majorEastAsia"/>
          <w:b/>
          <w:bCs/>
          <w:sz w:val="28"/>
          <w:szCs w:val="24"/>
          <w:bdr w:val="none" w:sz="0" w:space="0" w:color="auto" w:frame="1"/>
        </w:rPr>
        <w:t xml:space="preserve"> web application</w:t>
      </w:r>
    </w:p>
    <w:p w:rsidR="000A42DD" w:rsidRDefault="000A42DD" w:rsidP="004B1AB9">
      <w:pPr>
        <w:pStyle w:val="ListParagraph"/>
        <w:shd w:val="clear" w:color="auto" w:fill="FFFFFF"/>
        <w:spacing w:line="360" w:lineRule="auto"/>
        <w:ind w:left="775"/>
        <w:jc w:val="both"/>
        <w:rPr>
          <w:sz w:val="24"/>
          <w:szCs w:val="24"/>
        </w:rPr>
      </w:pPr>
      <w:r w:rsidRPr="004B1AB9">
        <w:rPr>
          <w:sz w:val="24"/>
          <w:szCs w:val="24"/>
        </w:rPr>
        <w:t>As websites grow they become harder to test manually — not only is there more to test, but, as the interactions between components become more complex, a small change in one area can require many additional tests to verify its impact on other areas. One way to mitigate these problems is to write automated tests, which can easily and reliably be run every time you make a change. This tutorial shows how to automate </w:t>
      </w:r>
      <w:r w:rsidRPr="004B1AB9">
        <w:rPr>
          <w:rStyle w:val="Emphasis"/>
          <w:sz w:val="24"/>
          <w:szCs w:val="24"/>
          <w:bdr w:val="none" w:sz="0" w:space="0" w:color="auto" w:frame="1"/>
        </w:rPr>
        <w:t>unit testing</w:t>
      </w:r>
      <w:r w:rsidRPr="004B1AB9">
        <w:rPr>
          <w:sz w:val="24"/>
          <w:szCs w:val="24"/>
        </w:rPr>
        <w:t> of your website using </w:t>
      </w:r>
      <w:proofErr w:type="spellStart"/>
      <w:r w:rsidRPr="004B1AB9">
        <w:rPr>
          <w:sz w:val="24"/>
          <w:szCs w:val="24"/>
        </w:rPr>
        <w:t>Django's</w:t>
      </w:r>
      <w:proofErr w:type="spellEnd"/>
      <w:r w:rsidRPr="004B1AB9">
        <w:rPr>
          <w:sz w:val="24"/>
          <w:szCs w:val="24"/>
        </w:rPr>
        <w:t xml:space="preserve"> test framework.</w:t>
      </w:r>
    </w:p>
    <w:p w:rsidR="005F6F13" w:rsidRPr="004B1AB9" w:rsidRDefault="005F6F13" w:rsidP="004B1AB9">
      <w:pPr>
        <w:pStyle w:val="ListParagraph"/>
        <w:shd w:val="clear" w:color="auto" w:fill="FFFFFF"/>
        <w:spacing w:line="360" w:lineRule="auto"/>
        <w:ind w:left="775"/>
        <w:jc w:val="both"/>
        <w:rPr>
          <w:rFonts w:eastAsiaTheme="majorEastAsia"/>
          <w:b/>
          <w:bCs/>
          <w:sz w:val="28"/>
          <w:szCs w:val="24"/>
          <w:bdr w:val="none" w:sz="0" w:space="0" w:color="auto" w:frame="1"/>
        </w:rPr>
      </w:pPr>
    </w:p>
    <w:p w:rsidR="004B1AB9" w:rsidRDefault="000A42DD" w:rsidP="005C60A5">
      <w:pPr>
        <w:pStyle w:val="ListParagraph"/>
        <w:numPr>
          <w:ilvl w:val="0"/>
          <w:numId w:val="41"/>
        </w:numPr>
        <w:shd w:val="clear" w:color="auto" w:fill="FFFFFF"/>
        <w:spacing w:line="360" w:lineRule="auto"/>
        <w:jc w:val="both"/>
        <w:rPr>
          <w:rFonts w:ascii="Times New Roman" w:eastAsiaTheme="majorEastAsia" w:hAnsi="Times New Roman" w:cs="Times New Roman"/>
          <w:b/>
          <w:bCs/>
          <w:sz w:val="28"/>
          <w:szCs w:val="24"/>
          <w:bdr w:val="none" w:sz="0" w:space="0" w:color="auto" w:frame="1"/>
        </w:rPr>
      </w:pPr>
      <w:r w:rsidRPr="00AC3C62">
        <w:rPr>
          <w:rFonts w:ascii="Times New Roman" w:eastAsiaTheme="majorEastAsia" w:hAnsi="Times New Roman" w:cs="Times New Roman"/>
          <w:b/>
          <w:bCs/>
          <w:sz w:val="28"/>
          <w:szCs w:val="24"/>
          <w:bdr w:val="none" w:sz="0" w:space="0" w:color="auto" w:frame="1"/>
        </w:rPr>
        <w:t xml:space="preserve">Deploying </w:t>
      </w:r>
      <w:proofErr w:type="spellStart"/>
      <w:r w:rsidRPr="00AC3C62">
        <w:rPr>
          <w:rFonts w:ascii="Times New Roman" w:eastAsiaTheme="majorEastAsia" w:hAnsi="Times New Roman" w:cs="Times New Roman"/>
          <w:b/>
          <w:bCs/>
          <w:sz w:val="28"/>
          <w:szCs w:val="24"/>
          <w:bdr w:val="none" w:sz="0" w:space="0" w:color="auto" w:frame="1"/>
        </w:rPr>
        <w:t>Django</w:t>
      </w:r>
      <w:proofErr w:type="spellEnd"/>
      <w:r w:rsidRPr="00AC3C62">
        <w:rPr>
          <w:rFonts w:ascii="Times New Roman" w:eastAsiaTheme="majorEastAsia" w:hAnsi="Times New Roman" w:cs="Times New Roman"/>
          <w:b/>
          <w:bCs/>
          <w:sz w:val="28"/>
          <w:szCs w:val="24"/>
          <w:bdr w:val="none" w:sz="0" w:space="0" w:color="auto" w:frame="1"/>
        </w:rPr>
        <w:t xml:space="preserve"> to production</w:t>
      </w:r>
    </w:p>
    <w:p w:rsidR="000A42DD" w:rsidRPr="004B1AB9" w:rsidRDefault="000A42DD" w:rsidP="004B1AB9">
      <w:pPr>
        <w:pStyle w:val="ListParagraph"/>
        <w:shd w:val="clear" w:color="auto" w:fill="FFFFFF"/>
        <w:spacing w:line="360" w:lineRule="auto"/>
        <w:ind w:left="775"/>
        <w:jc w:val="both"/>
        <w:rPr>
          <w:rFonts w:ascii="Times New Roman" w:eastAsiaTheme="majorEastAsia" w:hAnsi="Times New Roman" w:cs="Times New Roman"/>
          <w:b/>
          <w:bCs/>
          <w:sz w:val="28"/>
          <w:szCs w:val="24"/>
          <w:bdr w:val="none" w:sz="0" w:space="0" w:color="auto" w:frame="1"/>
        </w:rPr>
      </w:pPr>
      <w:r w:rsidRPr="004B1AB9">
        <w:rPr>
          <w:sz w:val="24"/>
          <w:szCs w:val="24"/>
        </w:rPr>
        <w:t>Now you've created (and tested) an awesome </w:t>
      </w:r>
      <w:proofErr w:type="spellStart"/>
      <w:r w:rsidRPr="004B1AB9">
        <w:rPr>
          <w:rStyle w:val="Emphasis"/>
          <w:sz w:val="24"/>
          <w:szCs w:val="24"/>
          <w:bdr w:val="none" w:sz="0" w:space="0" w:color="auto" w:frame="1"/>
        </w:rPr>
        <w:t>LocalLibrary</w:t>
      </w:r>
      <w:proofErr w:type="spellEnd"/>
      <w:r w:rsidRPr="004B1AB9">
        <w:rPr>
          <w:sz w:val="24"/>
          <w:szCs w:val="24"/>
        </w:rPr>
        <w:t> website, you're going to want to install it on a public web server so that it can be accessed by library staff and members over the Internet. This article provides an overview of how you might go about finding a host to deploy your website, and what you need to do in order to get your site ready for production.</w:t>
      </w:r>
    </w:p>
    <w:p w:rsidR="004B1AB9" w:rsidRPr="005F6F13" w:rsidRDefault="000A42DD" w:rsidP="005C60A5">
      <w:pPr>
        <w:pStyle w:val="ListParagraph"/>
        <w:numPr>
          <w:ilvl w:val="0"/>
          <w:numId w:val="41"/>
        </w:numPr>
        <w:shd w:val="clear" w:color="auto" w:fill="FFFFFF"/>
        <w:spacing w:line="360" w:lineRule="auto"/>
        <w:jc w:val="both"/>
        <w:rPr>
          <w:b/>
          <w:bCs/>
          <w:sz w:val="28"/>
          <w:szCs w:val="24"/>
        </w:rPr>
      </w:pPr>
      <w:proofErr w:type="spellStart"/>
      <w:r w:rsidRPr="005F6F13">
        <w:rPr>
          <w:rFonts w:eastAsiaTheme="majorEastAsia"/>
          <w:b/>
          <w:bCs/>
          <w:sz w:val="28"/>
          <w:szCs w:val="24"/>
          <w:bdr w:val="none" w:sz="0" w:space="0" w:color="auto" w:frame="1"/>
        </w:rPr>
        <w:lastRenderedPageBreak/>
        <w:t>Django</w:t>
      </w:r>
      <w:proofErr w:type="spellEnd"/>
      <w:r w:rsidRPr="005F6F13">
        <w:rPr>
          <w:rFonts w:eastAsiaTheme="majorEastAsia"/>
          <w:b/>
          <w:bCs/>
          <w:sz w:val="28"/>
          <w:szCs w:val="24"/>
          <w:bdr w:val="none" w:sz="0" w:space="0" w:color="auto" w:frame="1"/>
        </w:rPr>
        <w:t xml:space="preserve"> web application security</w:t>
      </w:r>
    </w:p>
    <w:p w:rsidR="000A42DD" w:rsidRPr="004B1AB9" w:rsidRDefault="000A42DD" w:rsidP="004B1AB9">
      <w:pPr>
        <w:pStyle w:val="ListParagraph"/>
        <w:shd w:val="clear" w:color="auto" w:fill="FFFFFF"/>
        <w:spacing w:line="360" w:lineRule="auto"/>
        <w:ind w:left="775"/>
        <w:jc w:val="both"/>
        <w:rPr>
          <w:b/>
          <w:bCs/>
          <w:sz w:val="24"/>
          <w:szCs w:val="24"/>
        </w:rPr>
      </w:pPr>
      <w:r w:rsidRPr="004B1AB9">
        <w:rPr>
          <w:sz w:val="24"/>
          <w:szCs w:val="24"/>
        </w:rPr>
        <w:t>Protecting user data is an essential part of any website design. We previously explained some of the more common security threats in the article </w:t>
      </w:r>
      <w:r w:rsidRPr="004B1AB9">
        <w:rPr>
          <w:rFonts w:eastAsiaTheme="majorEastAsia"/>
          <w:sz w:val="24"/>
          <w:szCs w:val="24"/>
          <w:bdr w:val="none" w:sz="0" w:space="0" w:color="auto" w:frame="1"/>
        </w:rPr>
        <w:t>Web security</w:t>
      </w:r>
      <w:r w:rsidRPr="004B1AB9">
        <w:rPr>
          <w:sz w:val="24"/>
          <w:szCs w:val="24"/>
        </w:rPr>
        <w:t xml:space="preserve"> — this article provides a practical demonstration of how </w:t>
      </w:r>
      <w:proofErr w:type="spellStart"/>
      <w:r w:rsidRPr="004B1AB9">
        <w:rPr>
          <w:sz w:val="24"/>
          <w:szCs w:val="24"/>
        </w:rPr>
        <w:t>Django's</w:t>
      </w:r>
      <w:proofErr w:type="spellEnd"/>
      <w:r w:rsidRPr="004B1AB9">
        <w:rPr>
          <w:sz w:val="24"/>
          <w:szCs w:val="24"/>
        </w:rPr>
        <w:t xml:space="preserve"> in-built protections handle such threats.</w:t>
      </w:r>
    </w:p>
    <w:p w:rsidR="000A42DD" w:rsidRDefault="000A42DD" w:rsidP="005C60A5">
      <w:pPr>
        <w:spacing w:line="360" w:lineRule="auto"/>
        <w:jc w:val="both"/>
        <w:rPr>
          <w:color w:val="0C3C26"/>
          <w:sz w:val="24"/>
          <w:szCs w:val="24"/>
          <w:shd w:val="clear" w:color="auto" w:fill="FFFFFF"/>
        </w:rPr>
      </w:pPr>
    </w:p>
    <w:p w:rsidR="0097480C" w:rsidRPr="00AC3C62" w:rsidRDefault="004B1AB9" w:rsidP="00AC3C62">
      <w:pPr>
        <w:rPr>
          <w:b/>
          <w:sz w:val="28"/>
        </w:rPr>
      </w:pPr>
      <w:r>
        <w:rPr>
          <w:b/>
          <w:sz w:val="28"/>
        </w:rPr>
        <w:t>4.4</w:t>
      </w:r>
      <w:r w:rsidR="00061D0A">
        <w:rPr>
          <w:b/>
          <w:sz w:val="28"/>
        </w:rPr>
        <w:t xml:space="preserve"> </w:t>
      </w:r>
      <w:r w:rsidR="0097480C" w:rsidRPr="00AC3C62">
        <w:rPr>
          <w:b/>
          <w:sz w:val="28"/>
        </w:rPr>
        <w:t xml:space="preserve">Features of </w:t>
      </w:r>
      <w:proofErr w:type="spellStart"/>
      <w:r w:rsidR="0097480C" w:rsidRPr="00AC3C62">
        <w:rPr>
          <w:b/>
          <w:sz w:val="28"/>
        </w:rPr>
        <w:t>django</w:t>
      </w:r>
      <w:proofErr w:type="spellEnd"/>
    </w:p>
    <w:p w:rsidR="00B163D5" w:rsidRPr="00AC3C62" w:rsidRDefault="00B163D5" w:rsidP="005C60A5">
      <w:pPr>
        <w:spacing w:line="360" w:lineRule="auto"/>
        <w:jc w:val="both"/>
        <w:rPr>
          <w:b/>
          <w:color w:val="000000" w:themeColor="text1"/>
          <w:sz w:val="28"/>
          <w:szCs w:val="28"/>
        </w:rPr>
      </w:pPr>
    </w:p>
    <w:p w:rsidR="0097480C" w:rsidRPr="00860A50" w:rsidRDefault="00BE7390" w:rsidP="00860A50">
      <w:pPr>
        <w:pStyle w:val="ListParagraph"/>
        <w:numPr>
          <w:ilvl w:val="0"/>
          <w:numId w:val="40"/>
        </w:numPr>
        <w:shd w:val="clear" w:color="auto" w:fill="FFFFFF"/>
        <w:spacing w:line="360" w:lineRule="auto"/>
        <w:jc w:val="both"/>
        <w:rPr>
          <w:b/>
          <w:color w:val="000000" w:themeColor="text1"/>
          <w:sz w:val="28"/>
          <w:szCs w:val="24"/>
          <w:lang w:val="en-IN" w:eastAsia="en-IN"/>
        </w:rPr>
      </w:pPr>
      <w:r w:rsidRPr="00860A50">
        <w:rPr>
          <w:b/>
          <w:color w:val="000000" w:themeColor="text1"/>
          <w:sz w:val="24"/>
          <w:szCs w:val="24"/>
        </w:rPr>
        <w:t xml:space="preserve"> </w:t>
      </w:r>
      <w:r w:rsidRPr="00860A50">
        <w:rPr>
          <w:b/>
          <w:color w:val="000000" w:themeColor="text1"/>
          <w:sz w:val="24"/>
          <w:szCs w:val="24"/>
          <w:lang w:val="en-IN" w:eastAsia="en-IN"/>
        </w:rPr>
        <w:t>Ridiculously fast.</w:t>
      </w:r>
    </w:p>
    <w:p w:rsidR="00BE7390" w:rsidRPr="00860A50" w:rsidRDefault="005F6F13" w:rsidP="00860A50">
      <w:pPr>
        <w:shd w:val="clear" w:color="auto" w:fill="FFFFFF"/>
        <w:spacing w:line="360" w:lineRule="auto"/>
        <w:jc w:val="both"/>
        <w:rPr>
          <w:color w:val="000000" w:themeColor="text1"/>
          <w:sz w:val="24"/>
          <w:szCs w:val="24"/>
          <w:lang w:val="en-IN" w:eastAsia="en-IN"/>
        </w:rPr>
      </w:pPr>
      <w:r>
        <w:rPr>
          <w:color w:val="000000" w:themeColor="text1"/>
          <w:sz w:val="24"/>
          <w:szCs w:val="24"/>
          <w:lang w:val="en-IN" w:eastAsia="en-IN"/>
        </w:rPr>
        <w:t xml:space="preserve">               </w:t>
      </w:r>
      <w:r w:rsidR="00860A50">
        <w:rPr>
          <w:color w:val="000000" w:themeColor="text1"/>
          <w:sz w:val="24"/>
          <w:szCs w:val="24"/>
          <w:lang w:val="en-IN" w:eastAsia="en-IN"/>
        </w:rPr>
        <w:t xml:space="preserve"> </w:t>
      </w:r>
      <w:proofErr w:type="spellStart"/>
      <w:r w:rsidR="00BE7390" w:rsidRPr="00860A50">
        <w:rPr>
          <w:color w:val="000000" w:themeColor="text1"/>
          <w:sz w:val="24"/>
          <w:szCs w:val="24"/>
          <w:lang w:val="en-IN" w:eastAsia="en-IN"/>
        </w:rPr>
        <w:t>Django</w:t>
      </w:r>
      <w:proofErr w:type="spellEnd"/>
      <w:r w:rsidR="00BE7390" w:rsidRPr="00860A50">
        <w:rPr>
          <w:color w:val="000000" w:themeColor="text1"/>
          <w:sz w:val="24"/>
          <w:szCs w:val="24"/>
          <w:lang w:val="en-IN" w:eastAsia="en-IN"/>
        </w:rPr>
        <w:t xml:space="preserve"> was designed to help developers ta</w:t>
      </w:r>
      <w:r w:rsidR="0097480C" w:rsidRPr="00860A50">
        <w:rPr>
          <w:color w:val="000000" w:themeColor="text1"/>
          <w:sz w:val="24"/>
          <w:szCs w:val="24"/>
          <w:lang w:val="en-IN" w:eastAsia="en-IN"/>
        </w:rPr>
        <w:t>ke applications from concept to</w:t>
      </w:r>
      <w:r w:rsidR="00860A50" w:rsidRPr="00860A50">
        <w:rPr>
          <w:color w:val="000000" w:themeColor="text1"/>
          <w:sz w:val="24"/>
          <w:szCs w:val="24"/>
          <w:lang w:val="en-IN" w:eastAsia="en-IN"/>
        </w:rPr>
        <w:t xml:space="preserve"> </w:t>
      </w:r>
      <w:r w:rsidR="00860A50">
        <w:rPr>
          <w:color w:val="000000" w:themeColor="text1"/>
          <w:sz w:val="24"/>
          <w:szCs w:val="24"/>
          <w:lang w:val="en-IN" w:eastAsia="en-IN"/>
        </w:rPr>
        <w:t xml:space="preserve">        </w:t>
      </w:r>
      <w:r>
        <w:rPr>
          <w:color w:val="000000" w:themeColor="text1"/>
          <w:sz w:val="24"/>
          <w:szCs w:val="24"/>
          <w:lang w:val="en-IN" w:eastAsia="en-IN"/>
        </w:rPr>
        <w:t xml:space="preserve">  </w:t>
      </w:r>
      <w:r w:rsidR="00BE7390" w:rsidRPr="00860A50">
        <w:rPr>
          <w:color w:val="000000" w:themeColor="text1"/>
          <w:sz w:val="24"/>
          <w:szCs w:val="24"/>
          <w:lang w:val="en-IN" w:eastAsia="en-IN"/>
        </w:rPr>
        <w:t xml:space="preserve">completion </w:t>
      </w:r>
      <w:proofErr w:type="gramStart"/>
      <w:r w:rsidR="00BE7390" w:rsidRPr="00860A50">
        <w:rPr>
          <w:color w:val="000000" w:themeColor="text1"/>
          <w:sz w:val="24"/>
          <w:szCs w:val="24"/>
          <w:lang w:val="en-IN" w:eastAsia="en-IN"/>
        </w:rPr>
        <w:t xml:space="preserve">as </w:t>
      </w:r>
      <w:r w:rsidR="0097480C" w:rsidRPr="00860A50">
        <w:rPr>
          <w:color w:val="000000" w:themeColor="text1"/>
          <w:sz w:val="24"/>
          <w:szCs w:val="24"/>
          <w:lang w:val="en-IN" w:eastAsia="en-IN"/>
        </w:rPr>
        <w:t xml:space="preserve"> </w:t>
      </w:r>
      <w:r w:rsidR="00BE7390" w:rsidRPr="00860A50">
        <w:rPr>
          <w:color w:val="000000" w:themeColor="text1"/>
          <w:sz w:val="24"/>
          <w:szCs w:val="24"/>
          <w:lang w:val="en-IN" w:eastAsia="en-IN"/>
        </w:rPr>
        <w:t>quickly</w:t>
      </w:r>
      <w:proofErr w:type="gramEnd"/>
      <w:r w:rsidR="00BE7390" w:rsidRPr="00860A50">
        <w:rPr>
          <w:color w:val="000000" w:themeColor="text1"/>
          <w:sz w:val="24"/>
          <w:szCs w:val="24"/>
          <w:lang w:val="en-IN" w:eastAsia="en-IN"/>
        </w:rPr>
        <w:t xml:space="preserve"> as possible.</w:t>
      </w:r>
    </w:p>
    <w:p w:rsidR="00860A50" w:rsidRDefault="00BE7390" w:rsidP="00860A50">
      <w:pPr>
        <w:pStyle w:val="ListParagraph"/>
        <w:numPr>
          <w:ilvl w:val="0"/>
          <w:numId w:val="40"/>
        </w:numPr>
        <w:shd w:val="clear" w:color="auto" w:fill="FFFFFF"/>
        <w:spacing w:line="360" w:lineRule="auto"/>
        <w:jc w:val="both"/>
        <w:rPr>
          <w:b/>
          <w:color w:val="000000" w:themeColor="text1"/>
          <w:sz w:val="24"/>
          <w:szCs w:val="24"/>
          <w:lang w:val="en-IN" w:eastAsia="en-IN"/>
        </w:rPr>
      </w:pPr>
      <w:r w:rsidRPr="00860A50">
        <w:rPr>
          <w:b/>
          <w:color w:val="000000" w:themeColor="text1"/>
          <w:sz w:val="24"/>
          <w:szCs w:val="24"/>
          <w:lang w:val="en-IN" w:eastAsia="en-IN"/>
        </w:rPr>
        <w:t>Reassuringly secure.</w:t>
      </w:r>
    </w:p>
    <w:p w:rsidR="0097480C" w:rsidRPr="00860A50" w:rsidRDefault="005F6F13" w:rsidP="00860A50">
      <w:pPr>
        <w:pStyle w:val="ListParagraph"/>
        <w:shd w:val="clear" w:color="auto" w:fill="FFFFFF"/>
        <w:spacing w:line="360" w:lineRule="auto"/>
        <w:jc w:val="both"/>
        <w:rPr>
          <w:b/>
          <w:color w:val="000000" w:themeColor="text1"/>
          <w:sz w:val="24"/>
          <w:szCs w:val="24"/>
          <w:lang w:val="en-IN" w:eastAsia="en-IN"/>
        </w:rPr>
      </w:pPr>
      <w:r>
        <w:rPr>
          <w:color w:val="000000" w:themeColor="text1"/>
          <w:sz w:val="24"/>
          <w:szCs w:val="24"/>
          <w:lang w:val="en-IN" w:eastAsia="en-IN"/>
        </w:rPr>
        <w:t xml:space="preserve">        </w:t>
      </w:r>
      <w:r w:rsidR="00860A50">
        <w:rPr>
          <w:color w:val="000000" w:themeColor="text1"/>
          <w:sz w:val="24"/>
          <w:szCs w:val="24"/>
          <w:lang w:val="en-IN" w:eastAsia="en-IN"/>
        </w:rPr>
        <w:t xml:space="preserve"> </w:t>
      </w:r>
      <w:proofErr w:type="spellStart"/>
      <w:r w:rsidR="00BE7390" w:rsidRPr="00860A50">
        <w:rPr>
          <w:color w:val="000000" w:themeColor="text1"/>
          <w:sz w:val="24"/>
          <w:szCs w:val="24"/>
          <w:lang w:val="en-IN" w:eastAsia="en-IN"/>
        </w:rPr>
        <w:t>Django</w:t>
      </w:r>
      <w:proofErr w:type="spellEnd"/>
      <w:r w:rsidR="00BE7390" w:rsidRPr="00860A50">
        <w:rPr>
          <w:color w:val="000000" w:themeColor="text1"/>
          <w:sz w:val="24"/>
          <w:szCs w:val="24"/>
          <w:lang w:val="en-IN" w:eastAsia="en-IN"/>
        </w:rPr>
        <w:t xml:space="preserve"> takes security seriously and helps developers avoid many common security mistakes.</w:t>
      </w:r>
    </w:p>
    <w:p w:rsidR="00BE7390" w:rsidRPr="00860A50" w:rsidRDefault="00AC3C62" w:rsidP="00860A50">
      <w:pPr>
        <w:pStyle w:val="ListParagraph"/>
        <w:numPr>
          <w:ilvl w:val="0"/>
          <w:numId w:val="40"/>
        </w:numPr>
        <w:shd w:val="clear" w:color="auto" w:fill="FFFFFF"/>
        <w:spacing w:after="240" w:line="360" w:lineRule="auto"/>
        <w:jc w:val="both"/>
        <w:rPr>
          <w:b/>
          <w:color w:val="000000" w:themeColor="text1"/>
          <w:sz w:val="28"/>
          <w:szCs w:val="24"/>
          <w:lang w:val="en-IN" w:eastAsia="en-IN"/>
        </w:rPr>
      </w:pPr>
      <w:r w:rsidRPr="00860A50">
        <w:rPr>
          <w:b/>
          <w:color w:val="000000" w:themeColor="text1"/>
          <w:sz w:val="28"/>
          <w:szCs w:val="24"/>
          <w:lang w:val="en-IN" w:eastAsia="en-IN"/>
        </w:rPr>
        <w:t xml:space="preserve"> </w:t>
      </w:r>
      <w:r w:rsidR="00BE7390" w:rsidRPr="00860A50">
        <w:rPr>
          <w:b/>
          <w:color w:val="000000" w:themeColor="text1"/>
          <w:sz w:val="24"/>
          <w:szCs w:val="24"/>
          <w:lang w:val="en-IN" w:eastAsia="en-IN"/>
        </w:rPr>
        <w:t>Exceedingly scalable.</w:t>
      </w:r>
    </w:p>
    <w:p w:rsidR="00BE7390" w:rsidRPr="00AC3C62" w:rsidRDefault="00AC3C62" w:rsidP="005C60A5">
      <w:pPr>
        <w:shd w:val="clear" w:color="auto" w:fill="FFFFFF"/>
        <w:spacing w:after="240" w:line="360" w:lineRule="auto"/>
        <w:jc w:val="both"/>
        <w:rPr>
          <w:color w:val="000000" w:themeColor="text1"/>
          <w:sz w:val="24"/>
          <w:szCs w:val="24"/>
          <w:lang w:val="en-IN" w:eastAsia="en-IN"/>
        </w:rPr>
      </w:pPr>
      <w:r>
        <w:rPr>
          <w:color w:val="000000" w:themeColor="text1"/>
          <w:sz w:val="24"/>
          <w:szCs w:val="24"/>
          <w:lang w:val="en-IN" w:eastAsia="en-IN"/>
        </w:rPr>
        <w:t xml:space="preserve">     </w:t>
      </w:r>
      <w:r w:rsidR="005F6F13">
        <w:rPr>
          <w:color w:val="000000" w:themeColor="text1"/>
          <w:sz w:val="24"/>
          <w:szCs w:val="24"/>
          <w:lang w:val="en-IN" w:eastAsia="en-IN"/>
        </w:rPr>
        <w:t xml:space="preserve">            </w:t>
      </w:r>
      <w:r w:rsidR="00BE7390" w:rsidRPr="00AC3C62">
        <w:rPr>
          <w:color w:val="000000" w:themeColor="text1"/>
          <w:sz w:val="24"/>
          <w:szCs w:val="24"/>
          <w:lang w:val="en-IN" w:eastAsia="en-IN"/>
        </w:rPr>
        <w:t xml:space="preserve">Some of the busiest sites on the Web leverage </w:t>
      </w:r>
      <w:proofErr w:type="spellStart"/>
      <w:r w:rsidR="00BE7390" w:rsidRPr="00AC3C62">
        <w:rPr>
          <w:color w:val="000000" w:themeColor="text1"/>
          <w:sz w:val="24"/>
          <w:szCs w:val="24"/>
          <w:lang w:val="en-IN" w:eastAsia="en-IN"/>
        </w:rPr>
        <w:t>Django’s</w:t>
      </w:r>
      <w:proofErr w:type="spellEnd"/>
      <w:r w:rsidR="00BE7390" w:rsidRPr="00AC3C62">
        <w:rPr>
          <w:color w:val="000000" w:themeColor="text1"/>
          <w:sz w:val="24"/>
          <w:szCs w:val="24"/>
          <w:lang w:val="en-IN" w:eastAsia="en-IN"/>
        </w:rPr>
        <w:t xml:space="preserve"> ability to quickly and </w:t>
      </w:r>
      <w:r w:rsidR="005F6F13">
        <w:rPr>
          <w:color w:val="000000" w:themeColor="text1"/>
          <w:sz w:val="24"/>
          <w:szCs w:val="24"/>
          <w:lang w:val="en-IN" w:eastAsia="en-IN"/>
        </w:rPr>
        <w:t xml:space="preserve">   </w:t>
      </w:r>
      <w:r w:rsidR="00BE7390" w:rsidRPr="00AC3C62">
        <w:rPr>
          <w:color w:val="000000" w:themeColor="text1"/>
          <w:sz w:val="24"/>
          <w:szCs w:val="24"/>
          <w:lang w:val="en-IN" w:eastAsia="en-IN"/>
        </w:rPr>
        <w:t>flexibly scale.</w:t>
      </w: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Default="00963B58" w:rsidP="005C60A5">
      <w:pPr>
        <w:jc w:val="both"/>
        <w:rPr>
          <w:sz w:val="18"/>
          <w:szCs w:val="18"/>
        </w:rPr>
      </w:pPr>
    </w:p>
    <w:p w:rsidR="00963B58" w:rsidRPr="00963B58" w:rsidRDefault="00963B58" w:rsidP="005C60A5">
      <w:pPr>
        <w:jc w:val="both"/>
        <w:rPr>
          <w:sz w:val="32"/>
          <w:szCs w:val="18"/>
        </w:rPr>
      </w:pPr>
    </w:p>
    <w:p w:rsidR="00D84151" w:rsidRDefault="00963B58" w:rsidP="005C60A5">
      <w:pPr>
        <w:jc w:val="both"/>
        <w:rPr>
          <w:sz w:val="32"/>
          <w:szCs w:val="18"/>
        </w:rPr>
      </w:pPr>
      <w:r w:rsidRPr="00963B58">
        <w:rPr>
          <w:sz w:val="32"/>
          <w:szCs w:val="18"/>
        </w:rPr>
        <w:t xml:space="preserve"> </w:t>
      </w:r>
      <w:r w:rsidRPr="00963B58">
        <w:rPr>
          <w:sz w:val="32"/>
          <w:szCs w:val="18"/>
        </w:rPr>
        <w:tab/>
      </w:r>
      <w:r w:rsidRPr="00963B58">
        <w:rPr>
          <w:sz w:val="32"/>
          <w:szCs w:val="18"/>
        </w:rPr>
        <w:tab/>
      </w:r>
      <w:r w:rsidRPr="00963B58">
        <w:rPr>
          <w:sz w:val="32"/>
          <w:szCs w:val="18"/>
        </w:rPr>
        <w:tab/>
      </w:r>
      <w:r w:rsidRPr="00963B58">
        <w:rPr>
          <w:sz w:val="32"/>
          <w:szCs w:val="18"/>
        </w:rPr>
        <w:tab/>
      </w:r>
    </w:p>
    <w:p w:rsidR="00D84151" w:rsidRDefault="00D84151" w:rsidP="005C60A5">
      <w:pPr>
        <w:jc w:val="both"/>
        <w:rPr>
          <w:sz w:val="32"/>
          <w:szCs w:val="18"/>
        </w:rPr>
      </w:pPr>
    </w:p>
    <w:p w:rsidR="00D84151" w:rsidRDefault="00D84151" w:rsidP="005C60A5">
      <w:pPr>
        <w:jc w:val="both"/>
        <w:rPr>
          <w:sz w:val="32"/>
          <w:szCs w:val="18"/>
        </w:rPr>
      </w:pPr>
    </w:p>
    <w:p w:rsidR="00D84151" w:rsidRDefault="00D84151" w:rsidP="005C60A5">
      <w:pPr>
        <w:jc w:val="both"/>
        <w:rPr>
          <w:sz w:val="32"/>
          <w:szCs w:val="18"/>
        </w:rPr>
      </w:pPr>
    </w:p>
    <w:p w:rsidR="00D84151" w:rsidRDefault="00D84151" w:rsidP="005C60A5">
      <w:pPr>
        <w:jc w:val="both"/>
        <w:rPr>
          <w:sz w:val="32"/>
          <w:szCs w:val="18"/>
        </w:rPr>
      </w:pPr>
    </w:p>
    <w:p w:rsidR="00D84151" w:rsidRDefault="00D84151" w:rsidP="005C60A5">
      <w:pPr>
        <w:jc w:val="both"/>
        <w:rPr>
          <w:sz w:val="32"/>
          <w:szCs w:val="18"/>
        </w:rPr>
      </w:pPr>
    </w:p>
    <w:p w:rsidR="00D84151" w:rsidRDefault="00D84151" w:rsidP="005C60A5">
      <w:pPr>
        <w:jc w:val="both"/>
        <w:rPr>
          <w:sz w:val="32"/>
          <w:szCs w:val="18"/>
        </w:rPr>
      </w:pPr>
    </w:p>
    <w:p w:rsidR="00D84151" w:rsidRDefault="00D84151" w:rsidP="005C60A5">
      <w:pPr>
        <w:jc w:val="both"/>
        <w:rPr>
          <w:sz w:val="32"/>
          <w:szCs w:val="18"/>
        </w:rPr>
      </w:pPr>
    </w:p>
    <w:p w:rsidR="00D84151" w:rsidRDefault="00D84151" w:rsidP="005C60A5">
      <w:pPr>
        <w:jc w:val="both"/>
        <w:rPr>
          <w:sz w:val="32"/>
          <w:szCs w:val="18"/>
        </w:rPr>
      </w:pPr>
    </w:p>
    <w:p w:rsidR="00D84151" w:rsidRDefault="00D84151" w:rsidP="005C60A5">
      <w:pPr>
        <w:jc w:val="both"/>
        <w:rPr>
          <w:sz w:val="32"/>
          <w:szCs w:val="18"/>
        </w:rPr>
      </w:pPr>
    </w:p>
    <w:p w:rsidR="00D84151" w:rsidRPr="000A42DD" w:rsidRDefault="00D84151" w:rsidP="005C60A5">
      <w:pPr>
        <w:jc w:val="both"/>
        <w:rPr>
          <w:sz w:val="28"/>
          <w:szCs w:val="28"/>
        </w:rPr>
      </w:pPr>
    </w:p>
    <w:p w:rsidR="005C60A5" w:rsidRDefault="00D84151" w:rsidP="005C60A5">
      <w:pPr>
        <w:jc w:val="both"/>
        <w:rPr>
          <w:sz w:val="28"/>
          <w:szCs w:val="28"/>
        </w:rPr>
      </w:pPr>
      <w:r w:rsidRPr="000A42DD">
        <w:rPr>
          <w:sz w:val="28"/>
          <w:szCs w:val="28"/>
        </w:rPr>
        <w:t xml:space="preserve">                                       </w:t>
      </w: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p>
    <w:p w:rsidR="005C60A5" w:rsidRDefault="005C60A5" w:rsidP="005C60A5">
      <w:pPr>
        <w:jc w:val="both"/>
        <w:rPr>
          <w:sz w:val="28"/>
          <w:szCs w:val="28"/>
        </w:rPr>
      </w:pPr>
      <w:r>
        <w:rPr>
          <w:sz w:val="28"/>
          <w:szCs w:val="28"/>
        </w:rPr>
        <w:t xml:space="preserve">                                    </w:t>
      </w:r>
    </w:p>
    <w:p w:rsidR="005C60A5" w:rsidRDefault="005C60A5" w:rsidP="005C60A5">
      <w:pPr>
        <w:jc w:val="both"/>
        <w:rPr>
          <w:sz w:val="28"/>
          <w:szCs w:val="28"/>
        </w:rPr>
      </w:pPr>
    </w:p>
    <w:p w:rsidR="005C60A5" w:rsidRDefault="005C60A5" w:rsidP="005C60A5">
      <w:pPr>
        <w:jc w:val="both"/>
        <w:rPr>
          <w:sz w:val="28"/>
          <w:szCs w:val="28"/>
        </w:rPr>
      </w:pPr>
    </w:p>
    <w:p w:rsidR="00D84151" w:rsidRPr="00C4370F" w:rsidRDefault="00963B58" w:rsidP="00B24EA3">
      <w:pPr>
        <w:spacing w:line="360" w:lineRule="auto"/>
        <w:jc w:val="center"/>
        <w:rPr>
          <w:b/>
          <w:sz w:val="36"/>
          <w:szCs w:val="28"/>
        </w:rPr>
      </w:pPr>
      <w:r w:rsidRPr="00C4370F">
        <w:rPr>
          <w:b/>
          <w:sz w:val="36"/>
          <w:szCs w:val="28"/>
        </w:rPr>
        <w:t>CHAP</w:t>
      </w:r>
      <w:r w:rsidR="004B1AB9" w:rsidRPr="00C4370F">
        <w:rPr>
          <w:b/>
          <w:sz w:val="36"/>
          <w:szCs w:val="28"/>
        </w:rPr>
        <w:t xml:space="preserve">TER </w:t>
      </w:r>
      <w:r w:rsidR="00724897" w:rsidRPr="00C4370F">
        <w:rPr>
          <w:b/>
          <w:sz w:val="36"/>
          <w:szCs w:val="28"/>
        </w:rPr>
        <w:t>V</w:t>
      </w:r>
    </w:p>
    <w:p w:rsidR="008D3D22" w:rsidRPr="00AC3C62" w:rsidRDefault="00D84151" w:rsidP="00B24EA3">
      <w:pPr>
        <w:spacing w:line="360" w:lineRule="auto"/>
        <w:jc w:val="center"/>
        <w:rPr>
          <w:b/>
          <w:sz w:val="32"/>
          <w:szCs w:val="18"/>
        </w:rPr>
      </w:pPr>
      <w:r w:rsidRPr="00C4370F">
        <w:rPr>
          <w:b/>
          <w:sz w:val="36"/>
          <w:szCs w:val="28"/>
        </w:rPr>
        <w:t>IMPLEMENTATION</w:t>
      </w:r>
      <w:r w:rsidR="008D3D22" w:rsidRPr="00AC3C62">
        <w:rPr>
          <w:b/>
          <w:sz w:val="32"/>
          <w:szCs w:val="18"/>
        </w:rPr>
        <w:br w:type="page"/>
      </w:r>
    </w:p>
    <w:p w:rsidR="008D3D22" w:rsidRDefault="008D3D22" w:rsidP="005C60A5">
      <w:pPr>
        <w:spacing w:before="8" w:line="180" w:lineRule="exact"/>
        <w:jc w:val="both"/>
        <w:rPr>
          <w:sz w:val="18"/>
          <w:szCs w:val="18"/>
        </w:rPr>
      </w:pPr>
    </w:p>
    <w:p w:rsidR="00724897" w:rsidRPr="00AC3C62" w:rsidRDefault="00A266D6" w:rsidP="005C60A5">
      <w:pPr>
        <w:pStyle w:val="Heading1"/>
        <w:keepLines/>
        <w:tabs>
          <w:tab w:val="clear" w:pos="720"/>
        </w:tabs>
        <w:spacing w:before="480" w:after="0" w:line="360" w:lineRule="auto"/>
        <w:ind w:left="360" w:firstLine="0"/>
        <w:jc w:val="both"/>
        <w:rPr>
          <w:rFonts w:ascii="Times New Roman" w:hAnsi="Times New Roman" w:cs="Times New Roman"/>
          <w:sz w:val="28"/>
          <w:szCs w:val="24"/>
        </w:rPr>
      </w:pPr>
      <w:bookmarkStart w:id="15" w:name="_Toc514093100"/>
      <w:r>
        <w:rPr>
          <w:rFonts w:ascii="Times New Roman" w:hAnsi="Times New Roman" w:cs="Times New Roman"/>
          <w:sz w:val="28"/>
          <w:szCs w:val="24"/>
        </w:rPr>
        <w:t>5.1</w:t>
      </w:r>
      <w:r w:rsidR="00AC3C62" w:rsidRPr="00AC3C62">
        <w:rPr>
          <w:rFonts w:ascii="Times New Roman" w:hAnsi="Times New Roman" w:cs="Times New Roman"/>
          <w:sz w:val="28"/>
          <w:szCs w:val="24"/>
        </w:rPr>
        <w:t xml:space="preserve"> </w:t>
      </w:r>
      <w:r w:rsidR="00724897" w:rsidRPr="00AC3C62">
        <w:rPr>
          <w:rFonts w:ascii="Times New Roman" w:hAnsi="Times New Roman" w:cs="Times New Roman"/>
          <w:sz w:val="28"/>
          <w:szCs w:val="24"/>
        </w:rPr>
        <w:t>Implementation</w:t>
      </w:r>
      <w:bookmarkEnd w:id="15"/>
    </w:p>
    <w:p w:rsidR="00724897" w:rsidRDefault="00AC3C62" w:rsidP="005C60A5">
      <w:pPr>
        <w:spacing w:line="360" w:lineRule="auto"/>
        <w:jc w:val="both"/>
        <w:rPr>
          <w:color w:val="000000" w:themeColor="text1"/>
          <w:sz w:val="24"/>
          <w:szCs w:val="24"/>
          <w:shd w:val="clear" w:color="auto" w:fill="FFFFFF"/>
        </w:rPr>
      </w:pPr>
      <w:r>
        <w:rPr>
          <w:rFonts w:eastAsia="MS Mincho"/>
          <w:sz w:val="24"/>
          <w:szCs w:val="24"/>
        </w:rPr>
        <w:t xml:space="preserve">                             </w:t>
      </w:r>
      <w:r w:rsidR="003714D9">
        <w:rPr>
          <w:rFonts w:eastAsia="MS Mincho"/>
          <w:sz w:val="24"/>
          <w:szCs w:val="24"/>
        </w:rPr>
        <w:t xml:space="preserve">Home </w:t>
      </w:r>
      <w:proofErr w:type="gramStart"/>
      <w:r w:rsidR="003714D9">
        <w:rPr>
          <w:rFonts w:eastAsia="MS Mincho"/>
          <w:sz w:val="24"/>
          <w:szCs w:val="24"/>
        </w:rPr>
        <w:t>Security  Automation</w:t>
      </w:r>
      <w:proofErr w:type="gramEnd"/>
      <w:r w:rsidR="00724897" w:rsidRPr="00C020AD">
        <w:rPr>
          <w:rFonts w:eastAsia="MS Mincho"/>
          <w:sz w:val="24"/>
          <w:szCs w:val="24"/>
        </w:rPr>
        <w:t xml:space="preserve"> is</w:t>
      </w:r>
      <w:r w:rsidR="007A71B5" w:rsidRPr="007A71B5">
        <w:rPr>
          <w:rFonts w:eastAsia="MS Mincho"/>
          <w:color w:val="000000" w:themeColor="text1"/>
          <w:sz w:val="24"/>
          <w:szCs w:val="24"/>
        </w:rPr>
        <w:t xml:space="preserve"> </w:t>
      </w:r>
      <w:r w:rsidR="007A71B5" w:rsidRPr="007A71B5">
        <w:rPr>
          <w:color w:val="000000" w:themeColor="text1"/>
          <w:sz w:val="24"/>
          <w:szCs w:val="24"/>
          <w:shd w:val="clear" w:color="auto" w:fill="FFFFFF"/>
        </w:rPr>
        <w:t>Connected homes are the wave of the future, and automated home security systems are no exception. In terms of home monitoring or deterring crime, combining home automation and security is the way to go: you can program, monitor and control your security system remotely or by using an in-home dashboard. These systems include equipment like high-decibel alarms, certain types of security cameras, home automation locks (smart locks), motion sensors, control panels, and apps. If you want to invest in a home automation security system, you first need to decide how your system will be installed.</w:t>
      </w:r>
    </w:p>
    <w:p w:rsidR="007A71B5" w:rsidRDefault="007A71B5" w:rsidP="005C60A5">
      <w:pPr>
        <w:spacing w:line="360" w:lineRule="auto"/>
        <w:jc w:val="both"/>
        <w:rPr>
          <w:rFonts w:eastAsia="MS Mincho"/>
          <w:sz w:val="24"/>
          <w:szCs w:val="24"/>
        </w:rPr>
      </w:pPr>
      <w:r>
        <w:rPr>
          <w:color w:val="000000" w:themeColor="text1"/>
          <w:sz w:val="24"/>
          <w:szCs w:val="24"/>
          <w:shd w:val="clear" w:color="auto" w:fill="FFFFFF"/>
        </w:rPr>
        <w:t xml:space="preserve">The following are the </w:t>
      </w:r>
      <w:r w:rsidR="00A64B54">
        <w:rPr>
          <w:color w:val="000000" w:themeColor="text1"/>
          <w:sz w:val="24"/>
          <w:szCs w:val="24"/>
          <w:shd w:val="clear" w:color="auto" w:fill="FFFFFF"/>
        </w:rPr>
        <w:t>hardware devices which are needed to implement the home security automation:</w:t>
      </w:r>
    </w:p>
    <w:p w:rsidR="003714D9" w:rsidRPr="003714D9" w:rsidRDefault="003714D9" w:rsidP="00AC3C62">
      <w:pPr>
        <w:pStyle w:val="ListParagraph"/>
        <w:numPr>
          <w:ilvl w:val="0"/>
          <w:numId w:val="34"/>
        </w:numPr>
        <w:spacing w:line="360" w:lineRule="auto"/>
        <w:jc w:val="both"/>
        <w:rPr>
          <w:rFonts w:ascii="Times New Roman" w:eastAsia="MS Mincho" w:hAnsi="Times New Roman" w:cs="Times New Roman"/>
          <w:sz w:val="24"/>
          <w:szCs w:val="24"/>
        </w:rPr>
      </w:pPr>
      <w:r w:rsidRPr="003714D9">
        <w:rPr>
          <w:rFonts w:eastAsia="MS Mincho"/>
          <w:sz w:val="24"/>
          <w:szCs w:val="24"/>
        </w:rPr>
        <w:t xml:space="preserve">Raspberry pi </w:t>
      </w:r>
    </w:p>
    <w:p w:rsidR="00724897" w:rsidRPr="003714D9" w:rsidRDefault="00724897" w:rsidP="00AC3C62">
      <w:pPr>
        <w:pStyle w:val="ListParagraph"/>
        <w:numPr>
          <w:ilvl w:val="0"/>
          <w:numId w:val="34"/>
        </w:numPr>
        <w:spacing w:after="0" w:line="360" w:lineRule="auto"/>
        <w:jc w:val="both"/>
        <w:rPr>
          <w:rFonts w:ascii="Times New Roman" w:eastAsia="MS Mincho" w:hAnsi="Times New Roman" w:cs="Times New Roman"/>
          <w:sz w:val="24"/>
          <w:szCs w:val="24"/>
        </w:rPr>
      </w:pPr>
      <w:r w:rsidRPr="00C020AD">
        <w:rPr>
          <w:rFonts w:ascii="Times New Roman" w:eastAsia="MS Mincho" w:hAnsi="Times New Roman" w:cs="Times New Roman"/>
          <w:sz w:val="24"/>
          <w:szCs w:val="24"/>
        </w:rPr>
        <w:t>PIR Motion Sensor.</w:t>
      </w:r>
    </w:p>
    <w:p w:rsidR="00724897" w:rsidRPr="00C020AD" w:rsidRDefault="003714D9" w:rsidP="00AC3C62">
      <w:pPr>
        <w:pStyle w:val="ListParagraph"/>
        <w:numPr>
          <w:ilvl w:val="0"/>
          <w:numId w:val="34"/>
        </w:numPr>
        <w:spacing w:after="0" w:line="360" w:lineRule="auto"/>
        <w:jc w:val="both"/>
        <w:rPr>
          <w:rFonts w:ascii="Times New Roman" w:eastAsia="MS Mincho" w:hAnsi="Times New Roman" w:cs="Times New Roman"/>
          <w:sz w:val="24"/>
          <w:szCs w:val="24"/>
        </w:rPr>
      </w:pPr>
      <w:r>
        <w:rPr>
          <w:rFonts w:ascii="Times New Roman" w:eastAsia="MS Mincho" w:hAnsi="Times New Roman" w:cs="Times New Roman"/>
          <w:sz w:val="24"/>
          <w:szCs w:val="24"/>
        </w:rPr>
        <w:t>Raspberry pi camera</w:t>
      </w:r>
    </w:p>
    <w:p w:rsidR="00724897" w:rsidRDefault="003714D9" w:rsidP="00AC3C62">
      <w:pPr>
        <w:pStyle w:val="ListParagraph"/>
        <w:numPr>
          <w:ilvl w:val="0"/>
          <w:numId w:val="34"/>
        </w:numPr>
        <w:spacing w:after="0" w:line="360" w:lineRule="auto"/>
        <w:jc w:val="both"/>
        <w:rPr>
          <w:rFonts w:ascii="Times New Roman" w:eastAsia="MS Mincho" w:hAnsi="Times New Roman" w:cs="Times New Roman"/>
          <w:sz w:val="24"/>
          <w:szCs w:val="24"/>
        </w:rPr>
      </w:pPr>
      <w:r>
        <w:rPr>
          <w:rFonts w:ascii="Times New Roman" w:eastAsia="MS Mincho" w:hAnsi="Times New Roman" w:cs="Times New Roman"/>
          <w:sz w:val="24"/>
          <w:szCs w:val="24"/>
        </w:rPr>
        <w:t>Buzzer.</w:t>
      </w:r>
    </w:p>
    <w:p w:rsidR="003714D9" w:rsidRDefault="00BA2824" w:rsidP="00AC3C62">
      <w:pPr>
        <w:pStyle w:val="ListParagraph"/>
        <w:numPr>
          <w:ilvl w:val="0"/>
          <w:numId w:val="34"/>
        </w:numPr>
        <w:spacing w:after="0" w:line="360" w:lineRule="auto"/>
        <w:jc w:val="both"/>
        <w:rPr>
          <w:rFonts w:ascii="Times New Roman" w:eastAsia="MS Mincho" w:hAnsi="Times New Roman" w:cs="Times New Roman"/>
          <w:sz w:val="24"/>
          <w:szCs w:val="24"/>
        </w:rPr>
      </w:pPr>
      <w:r>
        <w:rPr>
          <w:rFonts w:ascii="Times New Roman" w:eastAsia="MS Mincho" w:hAnsi="Times New Roman" w:cs="Times New Roman"/>
          <w:sz w:val="24"/>
          <w:szCs w:val="24"/>
        </w:rPr>
        <w:t>Light Emitting Diode (LED)</w:t>
      </w:r>
      <w:r w:rsidR="003714D9">
        <w:rPr>
          <w:rFonts w:ascii="Times New Roman" w:eastAsia="MS Mincho" w:hAnsi="Times New Roman" w:cs="Times New Roman"/>
          <w:sz w:val="24"/>
          <w:szCs w:val="24"/>
        </w:rPr>
        <w:t>.</w:t>
      </w:r>
    </w:p>
    <w:p w:rsidR="003714D9" w:rsidRPr="00C020AD" w:rsidRDefault="003714D9" w:rsidP="00AC3C62">
      <w:pPr>
        <w:pStyle w:val="ListParagraph"/>
        <w:numPr>
          <w:ilvl w:val="0"/>
          <w:numId w:val="34"/>
        </w:numPr>
        <w:spacing w:after="0" w:line="360" w:lineRule="auto"/>
        <w:jc w:val="both"/>
        <w:rPr>
          <w:rFonts w:ascii="Times New Roman" w:eastAsia="MS Mincho" w:hAnsi="Times New Roman" w:cs="Times New Roman"/>
          <w:sz w:val="24"/>
          <w:szCs w:val="24"/>
        </w:rPr>
      </w:pPr>
      <w:r>
        <w:rPr>
          <w:rFonts w:ascii="Times New Roman" w:eastAsia="MS Mincho" w:hAnsi="Times New Roman" w:cs="Times New Roman"/>
          <w:sz w:val="24"/>
          <w:szCs w:val="24"/>
        </w:rPr>
        <w:t>Push button.</w:t>
      </w:r>
    </w:p>
    <w:p w:rsidR="00724897" w:rsidRPr="00C020AD" w:rsidRDefault="00724897" w:rsidP="005C60A5">
      <w:pPr>
        <w:pStyle w:val="ListParagraph"/>
        <w:spacing w:line="360" w:lineRule="auto"/>
        <w:jc w:val="both"/>
        <w:rPr>
          <w:rFonts w:ascii="Times New Roman" w:eastAsia="MS Mincho" w:hAnsi="Times New Roman" w:cs="Times New Roman"/>
          <w:i/>
          <w:iCs/>
          <w:sz w:val="24"/>
          <w:szCs w:val="24"/>
        </w:rPr>
      </w:pPr>
    </w:p>
    <w:p w:rsidR="00724897" w:rsidRPr="00A64B54" w:rsidRDefault="00A64B54" w:rsidP="005C60A5">
      <w:pPr>
        <w:spacing w:line="360" w:lineRule="auto"/>
        <w:jc w:val="both"/>
        <w:rPr>
          <w:rFonts w:eastAsia="MS Mincho"/>
          <w:sz w:val="24"/>
          <w:szCs w:val="24"/>
        </w:rPr>
      </w:pPr>
      <w:r w:rsidRPr="00A64B54">
        <w:rPr>
          <w:rFonts w:eastAsia="MS Mincho"/>
          <w:sz w:val="24"/>
          <w:szCs w:val="24"/>
        </w:rPr>
        <w:t xml:space="preserve">When the intruder wants to enter the house, the PIR motion sensor detects </w:t>
      </w:r>
      <w:proofErr w:type="gramStart"/>
      <w:r w:rsidRPr="00A64B54">
        <w:rPr>
          <w:rFonts w:eastAsia="MS Mincho"/>
          <w:sz w:val="24"/>
          <w:szCs w:val="24"/>
        </w:rPr>
        <w:t>the  motion</w:t>
      </w:r>
      <w:proofErr w:type="gramEnd"/>
      <w:r w:rsidRPr="00A64B54">
        <w:rPr>
          <w:rFonts w:eastAsia="MS Mincho"/>
          <w:sz w:val="24"/>
          <w:szCs w:val="24"/>
        </w:rPr>
        <w:t xml:space="preserve"> and takes the motion as input to the raspberry pi which in turn activates the camera , the camera then clicks the pictures or records the moti</w:t>
      </w:r>
      <w:r w:rsidR="00363B03">
        <w:rPr>
          <w:rFonts w:eastAsia="MS Mincho"/>
          <w:sz w:val="24"/>
          <w:szCs w:val="24"/>
        </w:rPr>
        <w:t>o</w:t>
      </w:r>
      <w:r w:rsidRPr="00A64B54">
        <w:rPr>
          <w:rFonts w:eastAsia="MS Mincho"/>
          <w:sz w:val="24"/>
          <w:szCs w:val="24"/>
        </w:rPr>
        <w:t>n of intruder and sends it as  the notifications to house owner  either in his email address</w:t>
      </w:r>
      <w:r w:rsidR="00363B03">
        <w:rPr>
          <w:rFonts w:eastAsia="MS Mincho"/>
          <w:sz w:val="24"/>
          <w:szCs w:val="24"/>
        </w:rPr>
        <w:t xml:space="preserve"> or he can watch it on webpage provided to him</w:t>
      </w:r>
      <w:r w:rsidRPr="00A64B54">
        <w:rPr>
          <w:rFonts w:eastAsia="MS Mincho"/>
          <w:sz w:val="24"/>
          <w:szCs w:val="24"/>
        </w:rPr>
        <w:t xml:space="preserve"> and also the buzzer installed in the house activates .</w:t>
      </w:r>
    </w:p>
    <w:p w:rsidR="008D3D22" w:rsidRDefault="008D3D22" w:rsidP="005C60A5">
      <w:pPr>
        <w:jc w:val="both"/>
        <w:rPr>
          <w:sz w:val="18"/>
          <w:szCs w:val="18"/>
        </w:rPr>
      </w:pPr>
    </w:p>
    <w:p w:rsidR="008D3D22" w:rsidRDefault="008D3D22" w:rsidP="005C60A5">
      <w:pPr>
        <w:spacing w:before="8" w:line="180" w:lineRule="exact"/>
        <w:jc w:val="both"/>
        <w:rPr>
          <w:sz w:val="18"/>
          <w:szCs w:val="18"/>
        </w:rPr>
      </w:pPr>
    </w:p>
    <w:p w:rsidR="008D3D22" w:rsidRDefault="008D3D22" w:rsidP="005C60A5">
      <w:pPr>
        <w:jc w:val="both"/>
        <w:rPr>
          <w:sz w:val="18"/>
          <w:szCs w:val="18"/>
        </w:rPr>
      </w:pPr>
      <w:r>
        <w:rPr>
          <w:sz w:val="18"/>
          <w:szCs w:val="18"/>
        </w:rPr>
        <w:br w:type="page"/>
      </w:r>
    </w:p>
    <w:p w:rsidR="00D33EF0" w:rsidRDefault="00D33EF0" w:rsidP="005C60A5">
      <w:pPr>
        <w:jc w:val="both"/>
        <w:rPr>
          <w:b/>
          <w:sz w:val="28"/>
          <w:szCs w:val="28"/>
        </w:rPr>
      </w:pPr>
    </w:p>
    <w:p w:rsidR="00D33EF0" w:rsidRDefault="00D33EF0" w:rsidP="005C60A5">
      <w:pPr>
        <w:jc w:val="both"/>
        <w:rPr>
          <w:b/>
          <w:sz w:val="28"/>
          <w:szCs w:val="28"/>
        </w:rPr>
      </w:pPr>
    </w:p>
    <w:p w:rsidR="00D33EF0" w:rsidRDefault="00D33EF0" w:rsidP="005C60A5">
      <w:pPr>
        <w:jc w:val="both"/>
        <w:rPr>
          <w:b/>
          <w:sz w:val="28"/>
          <w:szCs w:val="28"/>
        </w:rPr>
      </w:pPr>
    </w:p>
    <w:p w:rsidR="00D33EF0" w:rsidRDefault="00D33EF0" w:rsidP="005C60A5">
      <w:pPr>
        <w:jc w:val="both"/>
        <w:rPr>
          <w:b/>
          <w:sz w:val="28"/>
          <w:szCs w:val="28"/>
        </w:rPr>
      </w:pPr>
    </w:p>
    <w:p w:rsidR="00D33EF0" w:rsidRDefault="00D33EF0" w:rsidP="005C60A5">
      <w:pPr>
        <w:jc w:val="both"/>
        <w:rPr>
          <w:b/>
          <w:sz w:val="28"/>
          <w:szCs w:val="28"/>
        </w:rPr>
      </w:pPr>
    </w:p>
    <w:p w:rsidR="00D33EF0" w:rsidRDefault="00D33EF0" w:rsidP="005C60A5">
      <w:pPr>
        <w:jc w:val="both"/>
        <w:rPr>
          <w:b/>
          <w:sz w:val="28"/>
          <w:szCs w:val="28"/>
        </w:rPr>
      </w:pPr>
    </w:p>
    <w:p w:rsidR="00D33EF0" w:rsidRDefault="00D33EF0" w:rsidP="005C60A5">
      <w:pPr>
        <w:jc w:val="both"/>
        <w:rPr>
          <w:b/>
          <w:sz w:val="28"/>
          <w:szCs w:val="28"/>
        </w:rPr>
      </w:pPr>
    </w:p>
    <w:p w:rsidR="00D33EF0" w:rsidRDefault="00D33EF0" w:rsidP="005C60A5">
      <w:pPr>
        <w:jc w:val="both"/>
        <w:rPr>
          <w:b/>
          <w:sz w:val="28"/>
          <w:szCs w:val="28"/>
        </w:rPr>
      </w:pPr>
    </w:p>
    <w:p w:rsidR="00D33EF0" w:rsidRDefault="00D33EF0" w:rsidP="005C60A5">
      <w:pPr>
        <w:jc w:val="both"/>
        <w:rPr>
          <w:b/>
          <w:sz w:val="28"/>
          <w:szCs w:val="28"/>
        </w:rPr>
      </w:pPr>
    </w:p>
    <w:p w:rsidR="00D33EF0" w:rsidRDefault="00D33EF0" w:rsidP="005C60A5">
      <w:pPr>
        <w:jc w:val="both"/>
        <w:rPr>
          <w:b/>
          <w:sz w:val="28"/>
          <w:szCs w:val="28"/>
        </w:rPr>
      </w:pPr>
    </w:p>
    <w:p w:rsidR="0074756A" w:rsidRDefault="0074756A" w:rsidP="005C60A5">
      <w:pPr>
        <w:jc w:val="both"/>
        <w:rPr>
          <w:b/>
          <w:sz w:val="28"/>
          <w:szCs w:val="28"/>
        </w:rPr>
      </w:pPr>
      <w:r>
        <w:rPr>
          <w:b/>
          <w:sz w:val="28"/>
          <w:szCs w:val="28"/>
        </w:rPr>
        <w:t xml:space="preserve">                                            </w:t>
      </w: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Pr="00AC3C62" w:rsidRDefault="0074756A" w:rsidP="005C60A5">
      <w:pPr>
        <w:jc w:val="both"/>
        <w:rPr>
          <w:b/>
          <w:sz w:val="32"/>
          <w:szCs w:val="28"/>
        </w:rPr>
      </w:pPr>
    </w:p>
    <w:p w:rsidR="0074756A" w:rsidRPr="00C4370F" w:rsidRDefault="0074756A" w:rsidP="00C4370F">
      <w:pPr>
        <w:spacing w:line="360" w:lineRule="auto"/>
        <w:jc w:val="center"/>
        <w:rPr>
          <w:b/>
          <w:sz w:val="36"/>
          <w:szCs w:val="28"/>
        </w:rPr>
      </w:pPr>
    </w:p>
    <w:p w:rsidR="00D33EF0" w:rsidRPr="00C4370F" w:rsidRDefault="008833F2" w:rsidP="00C4370F">
      <w:pPr>
        <w:spacing w:line="360" w:lineRule="auto"/>
        <w:jc w:val="center"/>
        <w:rPr>
          <w:b/>
          <w:sz w:val="36"/>
          <w:szCs w:val="28"/>
        </w:rPr>
      </w:pPr>
      <w:r w:rsidRPr="00C4370F">
        <w:rPr>
          <w:b/>
          <w:sz w:val="36"/>
          <w:szCs w:val="28"/>
        </w:rPr>
        <w:t>CHAPTER</w:t>
      </w:r>
      <w:r w:rsidR="0074756A" w:rsidRPr="00C4370F">
        <w:rPr>
          <w:b/>
          <w:sz w:val="36"/>
          <w:szCs w:val="28"/>
        </w:rPr>
        <w:t xml:space="preserve"> V</w:t>
      </w:r>
      <w:r w:rsidR="00A266D6" w:rsidRPr="00C4370F">
        <w:rPr>
          <w:b/>
          <w:sz w:val="36"/>
          <w:szCs w:val="28"/>
        </w:rPr>
        <w:t>I</w:t>
      </w:r>
    </w:p>
    <w:p w:rsidR="0074756A" w:rsidRPr="00C4370F" w:rsidRDefault="00FA2616" w:rsidP="00C4370F">
      <w:pPr>
        <w:spacing w:line="360" w:lineRule="auto"/>
        <w:jc w:val="center"/>
        <w:rPr>
          <w:b/>
          <w:sz w:val="36"/>
          <w:szCs w:val="28"/>
        </w:rPr>
      </w:pPr>
      <w:r>
        <w:rPr>
          <w:b/>
          <w:sz w:val="36"/>
          <w:szCs w:val="28"/>
        </w:rPr>
        <w:t>Block D</w:t>
      </w:r>
      <w:r w:rsidR="0074756A" w:rsidRPr="00C4370F">
        <w:rPr>
          <w:b/>
          <w:sz w:val="36"/>
          <w:szCs w:val="28"/>
        </w:rPr>
        <w:t>i</w:t>
      </w:r>
      <w:r>
        <w:rPr>
          <w:b/>
          <w:sz w:val="36"/>
          <w:szCs w:val="28"/>
        </w:rPr>
        <w:t>a</w:t>
      </w:r>
      <w:r w:rsidR="0074756A" w:rsidRPr="00C4370F">
        <w:rPr>
          <w:b/>
          <w:sz w:val="36"/>
          <w:szCs w:val="28"/>
        </w:rPr>
        <w:t>gram</w:t>
      </w:r>
    </w:p>
    <w:p w:rsidR="00D33EF0" w:rsidRPr="00C4370F" w:rsidRDefault="00D33EF0" w:rsidP="00C4370F">
      <w:pPr>
        <w:jc w:val="center"/>
        <w:rPr>
          <w:b/>
          <w:sz w:val="36"/>
          <w:szCs w:val="28"/>
        </w:rPr>
      </w:pPr>
    </w:p>
    <w:p w:rsidR="00D33EF0" w:rsidRPr="00C4370F" w:rsidRDefault="00D33EF0" w:rsidP="00C4370F">
      <w:pPr>
        <w:jc w:val="center"/>
        <w:rPr>
          <w:b/>
          <w:sz w:val="32"/>
          <w:szCs w:val="28"/>
        </w:rPr>
      </w:pPr>
    </w:p>
    <w:p w:rsidR="00D33EF0" w:rsidRDefault="00D33EF0" w:rsidP="005C60A5">
      <w:pPr>
        <w:jc w:val="both"/>
        <w:rPr>
          <w:b/>
          <w:sz w:val="28"/>
          <w:szCs w:val="28"/>
        </w:rPr>
      </w:pPr>
      <w:r>
        <w:rPr>
          <w:b/>
          <w:sz w:val="28"/>
          <w:szCs w:val="28"/>
        </w:rPr>
        <w:t xml:space="preserve">                                               </w:t>
      </w:r>
    </w:p>
    <w:p w:rsidR="00D33EF0" w:rsidRDefault="00D33EF0" w:rsidP="005C60A5">
      <w:pPr>
        <w:jc w:val="both"/>
        <w:rPr>
          <w:b/>
          <w:sz w:val="28"/>
          <w:szCs w:val="28"/>
        </w:rPr>
      </w:pPr>
    </w:p>
    <w:p w:rsidR="00D33EF0" w:rsidRDefault="00D33EF0" w:rsidP="005C60A5">
      <w:pPr>
        <w:jc w:val="both"/>
        <w:rPr>
          <w:b/>
          <w:sz w:val="28"/>
          <w:szCs w:val="28"/>
        </w:rPr>
      </w:pPr>
    </w:p>
    <w:p w:rsidR="00D33EF0" w:rsidRDefault="00D33EF0"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74756A" w:rsidP="005C60A5">
      <w:pPr>
        <w:jc w:val="both"/>
        <w:rPr>
          <w:b/>
          <w:sz w:val="28"/>
          <w:szCs w:val="28"/>
        </w:rPr>
      </w:pPr>
    </w:p>
    <w:p w:rsidR="0074756A" w:rsidRDefault="00692466" w:rsidP="005C60A5">
      <w:pPr>
        <w:jc w:val="both"/>
        <w:rPr>
          <w:b/>
          <w:sz w:val="28"/>
          <w:szCs w:val="28"/>
        </w:rPr>
      </w:pPr>
      <w:r>
        <w:rPr>
          <w:b/>
          <w:noProof/>
          <w:sz w:val="28"/>
          <w:szCs w:val="28"/>
        </w:rPr>
        <w:drawing>
          <wp:inline distT="0" distB="0" distL="0" distR="0">
            <wp:extent cx="6272225" cy="4419600"/>
            <wp:effectExtent l="19050" t="0" r="0" b="0"/>
            <wp:docPr id="9" name="Picture 8" descr="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jpg"/>
                    <pic:cNvPicPr/>
                  </pic:nvPicPr>
                  <pic:blipFill>
                    <a:blip r:embed="rId32" cstate="print"/>
                    <a:stretch>
                      <a:fillRect/>
                    </a:stretch>
                  </pic:blipFill>
                  <pic:spPr>
                    <a:xfrm>
                      <a:off x="0" y="0"/>
                      <a:ext cx="6282608" cy="4426916"/>
                    </a:xfrm>
                    <a:prstGeom prst="rect">
                      <a:avLst/>
                    </a:prstGeom>
                  </pic:spPr>
                </pic:pic>
              </a:graphicData>
            </a:graphic>
          </wp:inline>
        </w:drawing>
      </w:r>
    </w:p>
    <w:p w:rsidR="0074756A" w:rsidRDefault="0074756A" w:rsidP="005C60A5">
      <w:pPr>
        <w:jc w:val="both"/>
        <w:rPr>
          <w:b/>
          <w:sz w:val="28"/>
          <w:szCs w:val="28"/>
        </w:rPr>
      </w:pPr>
    </w:p>
    <w:p w:rsidR="00D33EF0" w:rsidRDefault="00692466" w:rsidP="005C60A5">
      <w:pPr>
        <w:jc w:val="both"/>
        <w:rPr>
          <w:b/>
          <w:sz w:val="28"/>
          <w:szCs w:val="28"/>
        </w:rPr>
      </w:pPr>
      <w:r>
        <w:rPr>
          <w:b/>
          <w:sz w:val="28"/>
          <w:szCs w:val="28"/>
        </w:rPr>
        <w:t xml:space="preserve">          </w:t>
      </w:r>
      <w:r w:rsidR="00220131">
        <w:rPr>
          <w:b/>
          <w:sz w:val="28"/>
          <w:szCs w:val="28"/>
        </w:rPr>
        <w:t xml:space="preserve">          </w:t>
      </w:r>
      <w:r>
        <w:rPr>
          <w:b/>
          <w:sz w:val="28"/>
          <w:szCs w:val="28"/>
        </w:rPr>
        <w:t xml:space="preserve">       Block diagram Home Security Automatio</w:t>
      </w:r>
      <w:r w:rsidR="00A27BBB">
        <w:rPr>
          <w:b/>
          <w:sz w:val="28"/>
          <w:szCs w:val="28"/>
        </w:rPr>
        <w:t>n</w:t>
      </w:r>
      <w:r w:rsidR="00E04E61">
        <w:rPr>
          <w:b/>
          <w:sz w:val="28"/>
          <w:szCs w:val="28"/>
        </w:rPr>
        <w:t xml:space="preserve"> </w:t>
      </w:r>
    </w:p>
    <w:p w:rsidR="00692466" w:rsidRDefault="00D33EF0" w:rsidP="005C60A5">
      <w:pPr>
        <w:jc w:val="both"/>
        <w:rPr>
          <w:b/>
          <w:sz w:val="28"/>
          <w:szCs w:val="28"/>
        </w:rPr>
      </w:pPr>
      <w:r>
        <w:rPr>
          <w:b/>
          <w:sz w:val="28"/>
          <w:szCs w:val="28"/>
        </w:rPr>
        <w:t xml:space="preserve">                                             </w:t>
      </w: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Default="00692466" w:rsidP="005C60A5">
      <w:pPr>
        <w:jc w:val="both"/>
        <w:rPr>
          <w:b/>
          <w:sz w:val="28"/>
          <w:szCs w:val="28"/>
        </w:rPr>
      </w:pPr>
    </w:p>
    <w:p w:rsidR="00692466" w:rsidRPr="00C4370F" w:rsidRDefault="00692466" w:rsidP="00C4370F">
      <w:pPr>
        <w:jc w:val="center"/>
        <w:rPr>
          <w:b/>
          <w:sz w:val="32"/>
          <w:szCs w:val="28"/>
        </w:rPr>
      </w:pPr>
    </w:p>
    <w:p w:rsidR="00692466" w:rsidRPr="00C4370F" w:rsidRDefault="008833F2" w:rsidP="00C4370F">
      <w:pPr>
        <w:spacing w:line="360" w:lineRule="auto"/>
        <w:jc w:val="center"/>
        <w:rPr>
          <w:b/>
          <w:sz w:val="36"/>
          <w:szCs w:val="28"/>
        </w:rPr>
      </w:pPr>
      <w:r w:rsidRPr="00C4370F">
        <w:rPr>
          <w:b/>
          <w:sz w:val="36"/>
          <w:szCs w:val="28"/>
        </w:rPr>
        <w:t>CHAPTER</w:t>
      </w:r>
      <w:r w:rsidR="00D33EF0" w:rsidRPr="00C4370F">
        <w:rPr>
          <w:b/>
          <w:sz w:val="36"/>
          <w:szCs w:val="28"/>
        </w:rPr>
        <w:t xml:space="preserve"> V</w:t>
      </w:r>
      <w:r w:rsidR="00213AD2" w:rsidRPr="00C4370F">
        <w:rPr>
          <w:b/>
          <w:sz w:val="36"/>
          <w:szCs w:val="28"/>
        </w:rPr>
        <w:t>I</w:t>
      </w:r>
      <w:r w:rsidR="00D33EF0" w:rsidRPr="00C4370F">
        <w:rPr>
          <w:b/>
          <w:sz w:val="36"/>
          <w:szCs w:val="28"/>
        </w:rPr>
        <w:t>I</w:t>
      </w:r>
    </w:p>
    <w:p w:rsidR="00D33EF0" w:rsidRPr="00C4370F" w:rsidRDefault="00D33EF0" w:rsidP="00C4370F">
      <w:pPr>
        <w:spacing w:line="360" w:lineRule="auto"/>
        <w:jc w:val="center"/>
        <w:rPr>
          <w:b/>
          <w:sz w:val="36"/>
          <w:szCs w:val="28"/>
        </w:rPr>
      </w:pPr>
      <w:r w:rsidRPr="00C4370F">
        <w:rPr>
          <w:b/>
          <w:sz w:val="36"/>
          <w:szCs w:val="28"/>
        </w:rPr>
        <w:t>CODE</w:t>
      </w:r>
    </w:p>
    <w:p w:rsidR="008D3D22" w:rsidRPr="00C4370F" w:rsidRDefault="008D3D22" w:rsidP="00C4370F">
      <w:pPr>
        <w:spacing w:before="8" w:line="360" w:lineRule="auto"/>
        <w:jc w:val="center"/>
        <w:rPr>
          <w:sz w:val="22"/>
          <w:szCs w:val="18"/>
        </w:rPr>
      </w:pPr>
    </w:p>
    <w:p w:rsidR="008D3D22" w:rsidRPr="00C4370F" w:rsidRDefault="008D3D22" w:rsidP="00C4370F">
      <w:pPr>
        <w:spacing w:line="360" w:lineRule="auto"/>
        <w:jc w:val="center"/>
        <w:rPr>
          <w:sz w:val="22"/>
          <w:szCs w:val="18"/>
        </w:rPr>
      </w:pPr>
      <w:r w:rsidRPr="00C4370F">
        <w:rPr>
          <w:sz w:val="22"/>
          <w:szCs w:val="18"/>
        </w:rPr>
        <w:br w:type="page"/>
      </w:r>
    </w:p>
    <w:p w:rsidR="008D3D22" w:rsidRDefault="008D3D22" w:rsidP="005C60A5">
      <w:pPr>
        <w:spacing w:before="8" w:line="180" w:lineRule="exact"/>
        <w:jc w:val="both"/>
        <w:rPr>
          <w:sz w:val="18"/>
          <w:szCs w:val="18"/>
        </w:rPr>
      </w:pPr>
    </w:p>
    <w:p w:rsidR="00D33EF0" w:rsidRDefault="00D33EF0" w:rsidP="005C60A5">
      <w:pPr>
        <w:jc w:val="both"/>
        <w:rPr>
          <w:b/>
          <w:sz w:val="28"/>
          <w:szCs w:val="28"/>
        </w:rPr>
      </w:pPr>
    </w:p>
    <w:p w:rsidR="00D33EF0" w:rsidRPr="00253B05" w:rsidRDefault="006219E5" w:rsidP="005C60A5">
      <w:pPr>
        <w:jc w:val="both"/>
        <w:rPr>
          <w:b/>
          <w:sz w:val="28"/>
          <w:szCs w:val="28"/>
        </w:rPr>
      </w:pPr>
      <w:r>
        <w:rPr>
          <w:b/>
          <w:sz w:val="28"/>
          <w:szCs w:val="28"/>
        </w:rPr>
        <w:t>7</w:t>
      </w:r>
      <w:r w:rsidR="00253B05">
        <w:rPr>
          <w:b/>
          <w:sz w:val="28"/>
          <w:szCs w:val="28"/>
        </w:rPr>
        <w:t xml:space="preserve">.1 </w:t>
      </w:r>
      <w:r w:rsidR="00D33EF0" w:rsidRPr="00253B05">
        <w:rPr>
          <w:b/>
          <w:sz w:val="28"/>
          <w:szCs w:val="28"/>
        </w:rPr>
        <w:t>Code for Push Button</w:t>
      </w:r>
    </w:p>
    <w:p w:rsidR="00D33EF0" w:rsidRDefault="00D33EF0" w:rsidP="005C60A5">
      <w:pPr>
        <w:jc w:val="both"/>
        <w:rPr>
          <w:b/>
          <w:sz w:val="28"/>
          <w:szCs w:val="28"/>
        </w:rPr>
      </w:pPr>
    </w:p>
    <w:p w:rsidR="00D33EF0" w:rsidRPr="00D33EF0" w:rsidRDefault="00D33EF0" w:rsidP="00D33EF0">
      <w:pPr>
        <w:pStyle w:val="PlainText"/>
        <w:spacing w:line="360" w:lineRule="auto"/>
        <w:rPr>
          <w:rFonts w:ascii="Times New Roman" w:hAnsi="Times New Roman" w:cs="Times New Roman"/>
          <w:sz w:val="24"/>
          <w:szCs w:val="24"/>
        </w:rPr>
      </w:pPr>
      <w:proofErr w:type="gramStart"/>
      <w:r w:rsidRPr="00D33EF0">
        <w:rPr>
          <w:rFonts w:ascii="Times New Roman" w:hAnsi="Times New Roman" w:cs="Times New Roman"/>
          <w:sz w:val="24"/>
          <w:szCs w:val="24"/>
        </w:rPr>
        <w:t>import</w:t>
      </w:r>
      <w:proofErr w:type="gramEnd"/>
      <w:r w:rsidRPr="00D33EF0">
        <w:rPr>
          <w:rFonts w:ascii="Times New Roman" w:hAnsi="Times New Roman" w:cs="Times New Roman"/>
          <w:sz w:val="24"/>
          <w:szCs w:val="24"/>
        </w:rPr>
        <w:t xml:space="preserve"> </w:t>
      </w:r>
      <w:proofErr w:type="spellStart"/>
      <w:r w:rsidRPr="00D33EF0">
        <w:rPr>
          <w:rFonts w:ascii="Times New Roman" w:hAnsi="Times New Roman" w:cs="Times New Roman"/>
          <w:sz w:val="24"/>
          <w:szCs w:val="24"/>
        </w:rPr>
        <w:t>RPi.GPIO</w:t>
      </w:r>
      <w:proofErr w:type="spellEnd"/>
      <w:r w:rsidRPr="00D33EF0">
        <w:rPr>
          <w:rFonts w:ascii="Times New Roman" w:hAnsi="Times New Roman" w:cs="Times New Roman"/>
          <w:sz w:val="24"/>
          <w:szCs w:val="24"/>
        </w:rPr>
        <w:t xml:space="preserve"> as </w:t>
      </w:r>
      <w:proofErr w:type="spellStart"/>
      <w:r w:rsidRPr="00D33EF0">
        <w:rPr>
          <w:rFonts w:ascii="Times New Roman" w:hAnsi="Times New Roman" w:cs="Times New Roman"/>
          <w:sz w:val="24"/>
          <w:szCs w:val="24"/>
        </w:rPr>
        <w:t>gpio</w:t>
      </w:r>
      <w:proofErr w:type="spellEnd"/>
    </w:p>
    <w:p w:rsidR="00D33EF0" w:rsidRPr="00D33EF0" w:rsidRDefault="00D33EF0" w:rsidP="00D33EF0">
      <w:pPr>
        <w:pStyle w:val="PlainText"/>
        <w:spacing w:line="360" w:lineRule="auto"/>
        <w:rPr>
          <w:rFonts w:ascii="Times New Roman" w:hAnsi="Times New Roman" w:cs="Times New Roman"/>
          <w:sz w:val="24"/>
          <w:szCs w:val="24"/>
        </w:rPr>
      </w:pPr>
      <w:proofErr w:type="gramStart"/>
      <w:r w:rsidRPr="00D33EF0">
        <w:rPr>
          <w:rFonts w:ascii="Times New Roman" w:hAnsi="Times New Roman" w:cs="Times New Roman"/>
          <w:sz w:val="24"/>
          <w:szCs w:val="24"/>
        </w:rPr>
        <w:t>from</w:t>
      </w:r>
      <w:proofErr w:type="gramEnd"/>
      <w:r w:rsidRPr="00D33EF0">
        <w:rPr>
          <w:rFonts w:ascii="Times New Roman" w:hAnsi="Times New Roman" w:cs="Times New Roman"/>
          <w:sz w:val="24"/>
          <w:szCs w:val="24"/>
        </w:rPr>
        <w:t xml:space="preserve"> time import sleep</w:t>
      </w:r>
    </w:p>
    <w:p w:rsidR="00D33EF0" w:rsidRPr="00D33EF0" w:rsidRDefault="00D33EF0" w:rsidP="00D33EF0">
      <w:pPr>
        <w:pStyle w:val="PlainText"/>
        <w:spacing w:line="360" w:lineRule="auto"/>
        <w:rPr>
          <w:rFonts w:ascii="Times New Roman" w:hAnsi="Times New Roman" w:cs="Times New Roman"/>
          <w:sz w:val="24"/>
          <w:szCs w:val="24"/>
        </w:rPr>
      </w:pPr>
    </w:p>
    <w:p w:rsidR="00D33EF0" w:rsidRPr="00D33EF0" w:rsidRDefault="00D33EF0" w:rsidP="00D33EF0">
      <w:pPr>
        <w:pStyle w:val="PlainText"/>
        <w:spacing w:line="360" w:lineRule="auto"/>
        <w:rPr>
          <w:rFonts w:ascii="Times New Roman" w:hAnsi="Times New Roman" w:cs="Times New Roman"/>
          <w:sz w:val="24"/>
          <w:szCs w:val="24"/>
        </w:rPr>
      </w:pPr>
      <w:proofErr w:type="spellStart"/>
      <w:proofErr w:type="gramStart"/>
      <w:r w:rsidRPr="00D33EF0">
        <w:rPr>
          <w:rFonts w:ascii="Times New Roman" w:hAnsi="Times New Roman" w:cs="Times New Roman"/>
          <w:sz w:val="24"/>
          <w:szCs w:val="24"/>
        </w:rPr>
        <w:t>gpio.setwarnings</w:t>
      </w:r>
      <w:proofErr w:type="spellEnd"/>
      <w:r w:rsidRPr="00D33EF0">
        <w:rPr>
          <w:rFonts w:ascii="Times New Roman" w:hAnsi="Times New Roman" w:cs="Times New Roman"/>
          <w:sz w:val="24"/>
          <w:szCs w:val="24"/>
        </w:rPr>
        <w:t>(</w:t>
      </w:r>
      <w:proofErr w:type="gramEnd"/>
      <w:r w:rsidRPr="00D33EF0">
        <w:rPr>
          <w:rFonts w:ascii="Times New Roman" w:hAnsi="Times New Roman" w:cs="Times New Roman"/>
          <w:sz w:val="24"/>
          <w:szCs w:val="24"/>
        </w:rPr>
        <w:t>False)</w:t>
      </w:r>
    </w:p>
    <w:p w:rsidR="00D33EF0" w:rsidRPr="00D33EF0" w:rsidRDefault="00D33EF0" w:rsidP="00D33EF0">
      <w:pPr>
        <w:pStyle w:val="PlainText"/>
        <w:spacing w:line="360" w:lineRule="auto"/>
        <w:rPr>
          <w:rFonts w:ascii="Times New Roman" w:hAnsi="Times New Roman" w:cs="Times New Roman"/>
          <w:sz w:val="24"/>
          <w:szCs w:val="24"/>
        </w:rPr>
      </w:pPr>
      <w:proofErr w:type="spellStart"/>
      <w:proofErr w:type="gramStart"/>
      <w:r w:rsidRPr="00D33EF0">
        <w:rPr>
          <w:rFonts w:ascii="Times New Roman" w:hAnsi="Times New Roman" w:cs="Times New Roman"/>
          <w:sz w:val="24"/>
          <w:szCs w:val="24"/>
        </w:rPr>
        <w:t>gpio.setmode</w:t>
      </w:r>
      <w:proofErr w:type="spellEnd"/>
      <w:r w:rsidRPr="00D33EF0">
        <w:rPr>
          <w:rFonts w:ascii="Times New Roman" w:hAnsi="Times New Roman" w:cs="Times New Roman"/>
          <w:sz w:val="24"/>
          <w:szCs w:val="24"/>
        </w:rPr>
        <w:t>(</w:t>
      </w:r>
      <w:proofErr w:type="spellStart"/>
      <w:proofErr w:type="gramEnd"/>
      <w:r w:rsidRPr="00D33EF0">
        <w:rPr>
          <w:rFonts w:ascii="Times New Roman" w:hAnsi="Times New Roman" w:cs="Times New Roman"/>
          <w:sz w:val="24"/>
          <w:szCs w:val="24"/>
        </w:rPr>
        <w:t>gpio.BOARD</w:t>
      </w:r>
      <w:proofErr w:type="spellEnd"/>
      <w:r w:rsidRPr="00D33EF0">
        <w:rPr>
          <w:rFonts w:ascii="Times New Roman" w:hAnsi="Times New Roman" w:cs="Times New Roman"/>
          <w:sz w:val="24"/>
          <w:szCs w:val="24"/>
        </w:rPr>
        <w:t>)</w:t>
      </w:r>
    </w:p>
    <w:p w:rsidR="00D33EF0" w:rsidRPr="00D33EF0" w:rsidRDefault="00D33EF0" w:rsidP="00D33EF0">
      <w:pPr>
        <w:pStyle w:val="PlainText"/>
        <w:spacing w:line="360" w:lineRule="auto"/>
        <w:rPr>
          <w:rFonts w:ascii="Times New Roman" w:hAnsi="Times New Roman" w:cs="Times New Roman"/>
          <w:sz w:val="24"/>
          <w:szCs w:val="24"/>
        </w:rPr>
      </w:pPr>
    </w:p>
    <w:p w:rsidR="00D33EF0" w:rsidRPr="00D33EF0" w:rsidRDefault="00D33EF0" w:rsidP="00D33EF0">
      <w:pPr>
        <w:pStyle w:val="PlainText"/>
        <w:spacing w:line="360" w:lineRule="auto"/>
        <w:rPr>
          <w:rFonts w:ascii="Times New Roman" w:hAnsi="Times New Roman" w:cs="Times New Roman"/>
          <w:sz w:val="24"/>
          <w:szCs w:val="24"/>
        </w:rPr>
      </w:pPr>
      <w:proofErr w:type="spellStart"/>
      <w:proofErr w:type="gramStart"/>
      <w:r w:rsidRPr="00D33EF0">
        <w:rPr>
          <w:rFonts w:ascii="Times New Roman" w:hAnsi="Times New Roman" w:cs="Times New Roman"/>
          <w:sz w:val="24"/>
          <w:szCs w:val="24"/>
        </w:rPr>
        <w:t>btn</w:t>
      </w:r>
      <w:proofErr w:type="spellEnd"/>
      <w:proofErr w:type="gramEnd"/>
      <w:r w:rsidRPr="00D33EF0">
        <w:rPr>
          <w:rFonts w:ascii="Times New Roman" w:hAnsi="Times New Roman" w:cs="Times New Roman"/>
          <w:sz w:val="24"/>
          <w:szCs w:val="24"/>
        </w:rPr>
        <w:t xml:space="preserve"> = 16</w:t>
      </w:r>
    </w:p>
    <w:p w:rsidR="00D33EF0" w:rsidRPr="00D33EF0" w:rsidRDefault="00D33EF0" w:rsidP="00D33EF0">
      <w:pPr>
        <w:pStyle w:val="PlainText"/>
        <w:spacing w:line="360" w:lineRule="auto"/>
        <w:rPr>
          <w:rFonts w:ascii="Times New Roman" w:hAnsi="Times New Roman" w:cs="Times New Roman"/>
          <w:sz w:val="24"/>
          <w:szCs w:val="24"/>
        </w:rPr>
      </w:pPr>
      <w:proofErr w:type="spellStart"/>
      <w:proofErr w:type="gramStart"/>
      <w:r w:rsidRPr="00D33EF0">
        <w:rPr>
          <w:rFonts w:ascii="Times New Roman" w:hAnsi="Times New Roman" w:cs="Times New Roman"/>
          <w:sz w:val="24"/>
          <w:szCs w:val="24"/>
        </w:rPr>
        <w:t>gpio.setup</w:t>
      </w:r>
      <w:proofErr w:type="spellEnd"/>
      <w:r w:rsidRPr="00D33EF0">
        <w:rPr>
          <w:rFonts w:ascii="Times New Roman" w:hAnsi="Times New Roman" w:cs="Times New Roman"/>
          <w:sz w:val="24"/>
          <w:szCs w:val="24"/>
        </w:rPr>
        <w:t>(</w:t>
      </w:r>
      <w:proofErr w:type="spellStart"/>
      <w:proofErr w:type="gramEnd"/>
      <w:r w:rsidRPr="00D33EF0">
        <w:rPr>
          <w:rFonts w:ascii="Times New Roman" w:hAnsi="Times New Roman" w:cs="Times New Roman"/>
          <w:sz w:val="24"/>
          <w:szCs w:val="24"/>
        </w:rPr>
        <w:t>btn,gpio.IN,pull_up_down</w:t>
      </w:r>
      <w:proofErr w:type="spellEnd"/>
      <w:r w:rsidRPr="00D33EF0">
        <w:rPr>
          <w:rFonts w:ascii="Times New Roman" w:hAnsi="Times New Roman" w:cs="Times New Roman"/>
          <w:sz w:val="24"/>
          <w:szCs w:val="24"/>
        </w:rPr>
        <w:t>=</w:t>
      </w:r>
      <w:proofErr w:type="spellStart"/>
      <w:r w:rsidRPr="00D33EF0">
        <w:rPr>
          <w:rFonts w:ascii="Times New Roman" w:hAnsi="Times New Roman" w:cs="Times New Roman"/>
          <w:sz w:val="24"/>
          <w:szCs w:val="24"/>
        </w:rPr>
        <w:t>gpio.PUD_UP</w:t>
      </w:r>
      <w:proofErr w:type="spellEnd"/>
      <w:r w:rsidRPr="00D33EF0">
        <w:rPr>
          <w:rFonts w:ascii="Times New Roman" w:hAnsi="Times New Roman" w:cs="Times New Roman"/>
          <w:sz w:val="24"/>
          <w:szCs w:val="24"/>
        </w:rPr>
        <w:t>)</w:t>
      </w:r>
    </w:p>
    <w:p w:rsidR="00D33EF0" w:rsidRPr="00D33EF0" w:rsidRDefault="00D33EF0" w:rsidP="00D33EF0">
      <w:pPr>
        <w:pStyle w:val="PlainText"/>
        <w:spacing w:line="360" w:lineRule="auto"/>
        <w:rPr>
          <w:rFonts w:ascii="Times New Roman" w:hAnsi="Times New Roman" w:cs="Times New Roman"/>
          <w:sz w:val="24"/>
          <w:szCs w:val="24"/>
        </w:rPr>
      </w:pPr>
    </w:p>
    <w:p w:rsidR="00D33EF0" w:rsidRPr="00D33EF0" w:rsidRDefault="00D33EF0" w:rsidP="00D33EF0">
      <w:pPr>
        <w:pStyle w:val="PlainText"/>
        <w:spacing w:line="360" w:lineRule="auto"/>
        <w:rPr>
          <w:rFonts w:ascii="Times New Roman" w:hAnsi="Times New Roman" w:cs="Times New Roman"/>
          <w:sz w:val="24"/>
          <w:szCs w:val="24"/>
        </w:rPr>
      </w:pPr>
      <w:proofErr w:type="spellStart"/>
      <w:proofErr w:type="gramStart"/>
      <w:r w:rsidRPr="00D33EF0">
        <w:rPr>
          <w:rFonts w:ascii="Times New Roman" w:hAnsi="Times New Roman" w:cs="Times New Roman"/>
          <w:sz w:val="24"/>
          <w:szCs w:val="24"/>
        </w:rPr>
        <w:t>buz</w:t>
      </w:r>
      <w:proofErr w:type="spellEnd"/>
      <w:proofErr w:type="gramEnd"/>
      <w:r w:rsidRPr="00D33EF0">
        <w:rPr>
          <w:rFonts w:ascii="Times New Roman" w:hAnsi="Times New Roman" w:cs="Times New Roman"/>
          <w:sz w:val="24"/>
          <w:szCs w:val="24"/>
        </w:rPr>
        <w:t xml:space="preserve"> = 3</w:t>
      </w:r>
    </w:p>
    <w:p w:rsidR="00D33EF0" w:rsidRPr="00D33EF0" w:rsidRDefault="00D33EF0" w:rsidP="00D33EF0">
      <w:pPr>
        <w:pStyle w:val="PlainText"/>
        <w:spacing w:line="360" w:lineRule="auto"/>
        <w:rPr>
          <w:rFonts w:ascii="Times New Roman" w:hAnsi="Times New Roman" w:cs="Times New Roman"/>
          <w:sz w:val="24"/>
          <w:szCs w:val="24"/>
        </w:rPr>
      </w:pPr>
      <w:proofErr w:type="spellStart"/>
      <w:proofErr w:type="gramStart"/>
      <w:r w:rsidRPr="00D33EF0">
        <w:rPr>
          <w:rFonts w:ascii="Times New Roman" w:hAnsi="Times New Roman" w:cs="Times New Roman"/>
          <w:sz w:val="24"/>
          <w:szCs w:val="24"/>
        </w:rPr>
        <w:t>gpio.setup</w:t>
      </w:r>
      <w:proofErr w:type="spellEnd"/>
      <w:r w:rsidRPr="00D33EF0">
        <w:rPr>
          <w:rFonts w:ascii="Times New Roman" w:hAnsi="Times New Roman" w:cs="Times New Roman"/>
          <w:sz w:val="24"/>
          <w:szCs w:val="24"/>
        </w:rPr>
        <w:t>(</w:t>
      </w:r>
      <w:proofErr w:type="spellStart"/>
      <w:proofErr w:type="gramEnd"/>
      <w:r w:rsidRPr="00D33EF0">
        <w:rPr>
          <w:rFonts w:ascii="Times New Roman" w:hAnsi="Times New Roman" w:cs="Times New Roman"/>
          <w:sz w:val="24"/>
          <w:szCs w:val="24"/>
        </w:rPr>
        <w:t>buz,gpio.OUT</w:t>
      </w:r>
      <w:proofErr w:type="spellEnd"/>
      <w:r w:rsidRPr="00D33EF0">
        <w:rPr>
          <w:rFonts w:ascii="Times New Roman" w:hAnsi="Times New Roman" w:cs="Times New Roman"/>
          <w:sz w:val="24"/>
          <w:szCs w:val="24"/>
        </w:rPr>
        <w:t>)</w:t>
      </w:r>
    </w:p>
    <w:p w:rsidR="00D33EF0" w:rsidRPr="00D33EF0" w:rsidRDefault="00D33EF0" w:rsidP="00D33EF0">
      <w:pPr>
        <w:pStyle w:val="PlainText"/>
        <w:spacing w:line="360" w:lineRule="auto"/>
        <w:rPr>
          <w:rFonts w:ascii="Times New Roman" w:hAnsi="Times New Roman" w:cs="Times New Roman"/>
          <w:sz w:val="24"/>
          <w:szCs w:val="24"/>
        </w:rPr>
      </w:pPr>
    </w:p>
    <w:p w:rsidR="00D33EF0" w:rsidRPr="00D33EF0" w:rsidRDefault="00D33EF0" w:rsidP="00D33EF0">
      <w:pPr>
        <w:pStyle w:val="PlainText"/>
        <w:spacing w:line="360" w:lineRule="auto"/>
        <w:rPr>
          <w:rFonts w:ascii="Times New Roman" w:hAnsi="Times New Roman" w:cs="Times New Roman"/>
          <w:sz w:val="24"/>
          <w:szCs w:val="24"/>
        </w:rPr>
      </w:pPr>
      <w:proofErr w:type="gramStart"/>
      <w:r w:rsidRPr="00D33EF0">
        <w:rPr>
          <w:rFonts w:ascii="Times New Roman" w:hAnsi="Times New Roman" w:cs="Times New Roman"/>
          <w:sz w:val="24"/>
          <w:szCs w:val="24"/>
        </w:rPr>
        <w:t>def</w:t>
      </w:r>
      <w:proofErr w:type="gramEnd"/>
      <w:r w:rsidRPr="00D33EF0">
        <w:rPr>
          <w:rFonts w:ascii="Times New Roman" w:hAnsi="Times New Roman" w:cs="Times New Roman"/>
          <w:sz w:val="24"/>
          <w:szCs w:val="24"/>
        </w:rPr>
        <w:t xml:space="preserve"> buzz():</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spellStart"/>
      <w:proofErr w:type="gramStart"/>
      <w:r w:rsidRPr="00D33EF0">
        <w:rPr>
          <w:rFonts w:ascii="Times New Roman" w:hAnsi="Times New Roman" w:cs="Times New Roman"/>
          <w:sz w:val="24"/>
          <w:szCs w:val="24"/>
        </w:rPr>
        <w:t>gpio.output</w:t>
      </w:r>
      <w:proofErr w:type="spellEnd"/>
      <w:r w:rsidRPr="00D33EF0">
        <w:rPr>
          <w:rFonts w:ascii="Times New Roman" w:hAnsi="Times New Roman" w:cs="Times New Roman"/>
          <w:sz w:val="24"/>
          <w:szCs w:val="24"/>
        </w:rPr>
        <w:t>(</w:t>
      </w:r>
      <w:proofErr w:type="spellStart"/>
      <w:proofErr w:type="gramEnd"/>
      <w:r w:rsidRPr="00D33EF0">
        <w:rPr>
          <w:rFonts w:ascii="Times New Roman" w:hAnsi="Times New Roman" w:cs="Times New Roman"/>
          <w:sz w:val="24"/>
          <w:szCs w:val="24"/>
        </w:rPr>
        <w:t>buz,True</w:t>
      </w:r>
      <w:proofErr w:type="spellEnd"/>
      <w:r w:rsidRPr="00D33EF0">
        <w:rPr>
          <w:rFonts w:ascii="Times New Roman" w:hAnsi="Times New Roman" w:cs="Times New Roman"/>
          <w:sz w:val="24"/>
          <w:szCs w:val="24"/>
        </w:rPr>
        <w:t>)</w:t>
      </w:r>
    </w:p>
    <w:p w:rsidR="00D33EF0" w:rsidRPr="00D33EF0" w:rsidRDefault="00D33EF0" w:rsidP="00D33EF0">
      <w:pPr>
        <w:pStyle w:val="PlainText"/>
        <w:spacing w:line="360" w:lineRule="auto"/>
        <w:rPr>
          <w:rFonts w:ascii="Times New Roman" w:hAnsi="Times New Roman" w:cs="Times New Roman"/>
          <w:sz w:val="24"/>
          <w:szCs w:val="24"/>
        </w:rPr>
      </w:pPr>
    </w:p>
    <w:p w:rsidR="00D33EF0" w:rsidRPr="00D33EF0" w:rsidRDefault="00D33EF0" w:rsidP="00D33EF0">
      <w:pPr>
        <w:pStyle w:val="PlainText"/>
        <w:spacing w:line="360" w:lineRule="auto"/>
        <w:rPr>
          <w:rFonts w:ascii="Times New Roman" w:hAnsi="Times New Roman" w:cs="Times New Roman"/>
          <w:sz w:val="24"/>
          <w:szCs w:val="24"/>
        </w:rPr>
      </w:pPr>
      <w:proofErr w:type="gramStart"/>
      <w:r w:rsidRPr="00D33EF0">
        <w:rPr>
          <w:rFonts w:ascii="Times New Roman" w:hAnsi="Times New Roman" w:cs="Times New Roman"/>
          <w:sz w:val="24"/>
          <w:szCs w:val="24"/>
        </w:rPr>
        <w:t>try</w:t>
      </w:r>
      <w:proofErr w:type="gramEnd"/>
      <w:r w:rsidRPr="00D33EF0">
        <w:rPr>
          <w:rFonts w:ascii="Times New Roman" w:hAnsi="Times New Roman" w:cs="Times New Roman"/>
          <w:sz w:val="24"/>
          <w:szCs w:val="24"/>
        </w:rPr>
        <w:t>:</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gramStart"/>
      <w:r w:rsidRPr="00D33EF0">
        <w:rPr>
          <w:rFonts w:ascii="Times New Roman" w:hAnsi="Times New Roman" w:cs="Times New Roman"/>
          <w:sz w:val="24"/>
          <w:szCs w:val="24"/>
        </w:rPr>
        <w:t>while(</w:t>
      </w:r>
      <w:proofErr w:type="gramEnd"/>
      <w:r w:rsidRPr="00D33EF0">
        <w:rPr>
          <w:rFonts w:ascii="Times New Roman" w:hAnsi="Times New Roman" w:cs="Times New Roman"/>
          <w:sz w:val="24"/>
          <w:szCs w:val="24"/>
        </w:rPr>
        <w:t>1):</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gramStart"/>
      <w:r w:rsidRPr="00D33EF0">
        <w:rPr>
          <w:rFonts w:ascii="Times New Roman" w:hAnsi="Times New Roman" w:cs="Times New Roman"/>
          <w:sz w:val="24"/>
          <w:szCs w:val="24"/>
        </w:rPr>
        <w:t>if</w:t>
      </w:r>
      <w:proofErr w:type="gramEnd"/>
      <w:r w:rsidRPr="00D33EF0">
        <w:rPr>
          <w:rFonts w:ascii="Times New Roman" w:hAnsi="Times New Roman" w:cs="Times New Roman"/>
          <w:sz w:val="24"/>
          <w:szCs w:val="24"/>
        </w:rPr>
        <w:t xml:space="preserve"> </w:t>
      </w:r>
      <w:proofErr w:type="spellStart"/>
      <w:r w:rsidRPr="00D33EF0">
        <w:rPr>
          <w:rFonts w:ascii="Times New Roman" w:hAnsi="Times New Roman" w:cs="Times New Roman"/>
          <w:sz w:val="24"/>
          <w:szCs w:val="24"/>
        </w:rPr>
        <w:t>gpio.input</w:t>
      </w:r>
      <w:proofErr w:type="spellEnd"/>
      <w:r w:rsidRPr="00D33EF0">
        <w:rPr>
          <w:rFonts w:ascii="Times New Roman" w:hAnsi="Times New Roman" w:cs="Times New Roman"/>
          <w:sz w:val="24"/>
          <w:szCs w:val="24"/>
        </w:rPr>
        <w:t>(</w:t>
      </w:r>
      <w:proofErr w:type="spellStart"/>
      <w:r w:rsidRPr="00D33EF0">
        <w:rPr>
          <w:rFonts w:ascii="Times New Roman" w:hAnsi="Times New Roman" w:cs="Times New Roman"/>
          <w:sz w:val="24"/>
          <w:szCs w:val="24"/>
        </w:rPr>
        <w:t>btn</w:t>
      </w:r>
      <w:proofErr w:type="spellEnd"/>
      <w:r w:rsidRPr="00D33EF0">
        <w:rPr>
          <w:rFonts w:ascii="Times New Roman" w:hAnsi="Times New Roman" w:cs="Times New Roman"/>
          <w:sz w:val="24"/>
          <w:szCs w:val="24"/>
        </w:rPr>
        <w:t>)==0:</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gramStart"/>
      <w:r w:rsidRPr="00D33EF0">
        <w:rPr>
          <w:rFonts w:ascii="Times New Roman" w:hAnsi="Times New Roman" w:cs="Times New Roman"/>
          <w:sz w:val="24"/>
          <w:szCs w:val="24"/>
        </w:rPr>
        <w:t>print(</w:t>
      </w:r>
      <w:proofErr w:type="gramEnd"/>
      <w:r w:rsidRPr="00D33EF0">
        <w:rPr>
          <w:rFonts w:ascii="Times New Roman" w:hAnsi="Times New Roman" w:cs="Times New Roman"/>
          <w:sz w:val="24"/>
          <w:szCs w:val="24"/>
        </w:rPr>
        <w:t>"Button Pressed..!")</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gramStart"/>
      <w:r w:rsidRPr="00D33EF0">
        <w:rPr>
          <w:rFonts w:ascii="Times New Roman" w:hAnsi="Times New Roman" w:cs="Times New Roman"/>
          <w:sz w:val="24"/>
          <w:szCs w:val="24"/>
        </w:rPr>
        <w:t>buzz()</w:t>
      </w:r>
      <w:proofErr w:type="gramEnd"/>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gramStart"/>
      <w:r w:rsidRPr="00D33EF0">
        <w:rPr>
          <w:rFonts w:ascii="Times New Roman" w:hAnsi="Times New Roman" w:cs="Times New Roman"/>
          <w:sz w:val="24"/>
          <w:szCs w:val="24"/>
        </w:rPr>
        <w:t>sleep(</w:t>
      </w:r>
      <w:proofErr w:type="gramEnd"/>
      <w:r w:rsidRPr="00D33EF0">
        <w:rPr>
          <w:rFonts w:ascii="Times New Roman" w:hAnsi="Times New Roman" w:cs="Times New Roman"/>
          <w:sz w:val="24"/>
          <w:szCs w:val="24"/>
        </w:rPr>
        <w:t>.5)</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gramStart"/>
      <w:r w:rsidRPr="00D33EF0">
        <w:rPr>
          <w:rFonts w:ascii="Times New Roman" w:hAnsi="Times New Roman" w:cs="Times New Roman"/>
          <w:sz w:val="24"/>
          <w:szCs w:val="24"/>
        </w:rPr>
        <w:t>else</w:t>
      </w:r>
      <w:proofErr w:type="gramEnd"/>
      <w:r w:rsidRPr="00D33EF0">
        <w:rPr>
          <w:rFonts w:ascii="Times New Roman" w:hAnsi="Times New Roman" w:cs="Times New Roman"/>
          <w:sz w:val="24"/>
          <w:szCs w:val="24"/>
        </w:rPr>
        <w:t>:</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spellStart"/>
      <w:proofErr w:type="gramStart"/>
      <w:r w:rsidRPr="00D33EF0">
        <w:rPr>
          <w:rFonts w:ascii="Times New Roman" w:hAnsi="Times New Roman" w:cs="Times New Roman"/>
          <w:sz w:val="24"/>
          <w:szCs w:val="24"/>
        </w:rPr>
        <w:t>gpio.output</w:t>
      </w:r>
      <w:proofErr w:type="spellEnd"/>
      <w:r w:rsidRPr="00D33EF0">
        <w:rPr>
          <w:rFonts w:ascii="Times New Roman" w:hAnsi="Times New Roman" w:cs="Times New Roman"/>
          <w:sz w:val="24"/>
          <w:szCs w:val="24"/>
        </w:rPr>
        <w:t>(</w:t>
      </w:r>
      <w:proofErr w:type="spellStart"/>
      <w:proofErr w:type="gramEnd"/>
      <w:r w:rsidRPr="00D33EF0">
        <w:rPr>
          <w:rFonts w:ascii="Times New Roman" w:hAnsi="Times New Roman" w:cs="Times New Roman"/>
          <w:sz w:val="24"/>
          <w:szCs w:val="24"/>
        </w:rPr>
        <w:t>buz,False</w:t>
      </w:r>
      <w:proofErr w:type="spellEnd"/>
      <w:r w:rsidRPr="00D33EF0">
        <w:rPr>
          <w:rFonts w:ascii="Times New Roman" w:hAnsi="Times New Roman" w:cs="Times New Roman"/>
          <w:sz w:val="24"/>
          <w:szCs w:val="24"/>
        </w:rPr>
        <w:t>)</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gramStart"/>
      <w:r w:rsidRPr="00D33EF0">
        <w:rPr>
          <w:rFonts w:ascii="Times New Roman" w:hAnsi="Times New Roman" w:cs="Times New Roman"/>
          <w:sz w:val="24"/>
          <w:szCs w:val="24"/>
        </w:rPr>
        <w:t>sleep(</w:t>
      </w:r>
      <w:proofErr w:type="gramEnd"/>
      <w:r w:rsidRPr="00D33EF0">
        <w:rPr>
          <w:rFonts w:ascii="Times New Roman" w:hAnsi="Times New Roman" w:cs="Times New Roman"/>
          <w:sz w:val="24"/>
          <w:szCs w:val="24"/>
        </w:rPr>
        <w:t>.5)</w:t>
      </w:r>
    </w:p>
    <w:p w:rsidR="00D33EF0" w:rsidRPr="00D33EF0" w:rsidRDefault="00D33EF0" w:rsidP="00D33EF0">
      <w:pPr>
        <w:pStyle w:val="PlainText"/>
        <w:spacing w:line="360" w:lineRule="auto"/>
        <w:rPr>
          <w:rFonts w:ascii="Times New Roman" w:hAnsi="Times New Roman" w:cs="Times New Roman"/>
          <w:sz w:val="24"/>
          <w:szCs w:val="24"/>
        </w:rPr>
      </w:pPr>
      <w:proofErr w:type="gramStart"/>
      <w:r w:rsidRPr="00D33EF0">
        <w:rPr>
          <w:rFonts w:ascii="Times New Roman" w:hAnsi="Times New Roman" w:cs="Times New Roman"/>
          <w:sz w:val="24"/>
          <w:szCs w:val="24"/>
        </w:rPr>
        <w:t>finally</w:t>
      </w:r>
      <w:proofErr w:type="gramEnd"/>
      <w:r w:rsidRPr="00D33EF0">
        <w:rPr>
          <w:rFonts w:ascii="Times New Roman" w:hAnsi="Times New Roman" w:cs="Times New Roman"/>
          <w:sz w:val="24"/>
          <w:szCs w:val="24"/>
        </w:rPr>
        <w:t>:</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spellStart"/>
      <w:proofErr w:type="gramStart"/>
      <w:r w:rsidRPr="00D33EF0">
        <w:rPr>
          <w:rFonts w:ascii="Times New Roman" w:hAnsi="Times New Roman" w:cs="Times New Roman"/>
          <w:sz w:val="24"/>
          <w:szCs w:val="24"/>
        </w:rPr>
        <w:t>gpio.output</w:t>
      </w:r>
      <w:proofErr w:type="spellEnd"/>
      <w:r w:rsidRPr="00D33EF0">
        <w:rPr>
          <w:rFonts w:ascii="Times New Roman" w:hAnsi="Times New Roman" w:cs="Times New Roman"/>
          <w:sz w:val="24"/>
          <w:szCs w:val="24"/>
        </w:rPr>
        <w:t>(</w:t>
      </w:r>
      <w:proofErr w:type="gramEnd"/>
      <w:r w:rsidRPr="00D33EF0">
        <w:rPr>
          <w:rFonts w:ascii="Times New Roman" w:hAnsi="Times New Roman" w:cs="Times New Roman"/>
          <w:sz w:val="24"/>
          <w:szCs w:val="24"/>
        </w:rPr>
        <w:t>buz,0)</w:t>
      </w:r>
    </w:p>
    <w:p w:rsidR="00D33EF0" w:rsidRPr="00D33EF0" w:rsidRDefault="00D33EF0" w:rsidP="00D33EF0">
      <w:pPr>
        <w:pStyle w:val="PlainText"/>
        <w:spacing w:line="360" w:lineRule="auto"/>
        <w:rPr>
          <w:rFonts w:ascii="Times New Roman" w:hAnsi="Times New Roman" w:cs="Times New Roman"/>
          <w:sz w:val="24"/>
          <w:szCs w:val="24"/>
        </w:rPr>
      </w:pPr>
      <w:r w:rsidRPr="00D33EF0">
        <w:rPr>
          <w:rFonts w:ascii="Times New Roman" w:hAnsi="Times New Roman" w:cs="Times New Roman"/>
          <w:sz w:val="24"/>
          <w:szCs w:val="24"/>
        </w:rPr>
        <w:t xml:space="preserve">    </w:t>
      </w:r>
      <w:proofErr w:type="spellStart"/>
      <w:proofErr w:type="gramStart"/>
      <w:r w:rsidRPr="00D33EF0">
        <w:rPr>
          <w:rFonts w:ascii="Times New Roman" w:hAnsi="Times New Roman" w:cs="Times New Roman"/>
          <w:sz w:val="24"/>
          <w:szCs w:val="24"/>
        </w:rPr>
        <w:t>gpio.cleanup</w:t>
      </w:r>
      <w:proofErr w:type="spellEnd"/>
      <w:r w:rsidRPr="00D33EF0">
        <w:rPr>
          <w:rFonts w:ascii="Times New Roman" w:hAnsi="Times New Roman" w:cs="Times New Roman"/>
          <w:sz w:val="24"/>
          <w:szCs w:val="24"/>
        </w:rPr>
        <w:t>()</w:t>
      </w:r>
      <w:proofErr w:type="gramEnd"/>
    </w:p>
    <w:p w:rsidR="00D33EF0" w:rsidRPr="00710A8A" w:rsidRDefault="00D33EF0" w:rsidP="00D33EF0">
      <w:pPr>
        <w:pStyle w:val="PlainText"/>
        <w:rPr>
          <w:rFonts w:ascii="Courier New" w:hAnsi="Courier New" w:cs="Courier New"/>
        </w:rPr>
      </w:pPr>
    </w:p>
    <w:p w:rsidR="00D33EF0" w:rsidRDefault="00D33EF0" w:rsidP="005C60A5">
      <w:pPr>
        <w:jc w:val="both"/>
        <w:rPr>
          <w:b/>
          <w:sz w:val="28"/>
          <w:szCs w:val="28"/>
        </w:rPr>
      </w:pPr>
    </w:p>
    <w:p w:rsidR="00253B05" w:rsidRDefault="00253B05" w:rsidP="005C60A5">
      <w:pPr>
        <w:jc w:val="both"/>
        <w:rPr>
          <w:b/>
          <w:sz w:val="28"/>
          <w:szCs w:val="28"/>
        </w:rPr>
      </w:pPr>
    </w:p>
    <w:p w:rsidR="00253B05" w:rsidRDefault="00253B05" w:rsidP="005C60A5">
      <w:pPr>
        <w:jc w:val="both"/>
        <w:rPr>
          <w:b/>
          <w:sz w:val="28"/>
          <w:szCs w:val="28"/>
        </w:rPr>
      </w:pPr>
    </w:p>
    <w:p w:rsidR="00D33EF0" w:rsidRDefault="006219E5" w:rsidP="005C60A5">
      <w:pPr>
        <w:jc w:val="both"/>
        <w:rPr>
          <w:b/>
          <w:sz w:val="28"/>
          <w:szCs w:val="28"/>
        </w:rPr>
      </w:pPr>
      <w:r>
        <w:rPr>
          <w:b/>
          <w:sz w:val="28"/>
          <w:szCs w:val="28"/>
        </w:rPr>
        <w:t>7</w:t>
      </w:r>
      <w:r w:rsidR="00253B05">
        <w:rPr>
          <w:b/>
          <w:sz w:val="28"/>
          <w:szCs w:val="28"/>
        </w:rPr>
        <w:t xml:space="preserve">.2 </w:t>
      </w:r>
      <w:r w:rsidR="00D33EF0" w:rsidRPr="00253B05">
        <w:rPr>
          <w:b/>
          <w:sz w:val="28"/>
          <w:szCs w:val="28"/>
        </w:rPr>
        <w:t>Code for Raspberry pi Cam</w:t>
      </w:r>
      <w:r w:rsidR="003014BF" w:rsidRPr="00253B05">
        <w:rPr>
          <w:b/>
          <w:sz w:val="28"/>
          <w:szCs w:val="28"/>
        </w:rPr>
        <w:t xml:space="preserve"> (</w:t>
      </w:r>
      <w:proofErr w:type="gramStart"/>
      <w:r w:rsidR="003014BF" w:rsidRPr="00253B05">
        <w:rPr>
          <w:b/>
          <w:sz w:val="28"/>
          <w:szCs w:val="28"/>
        </w:rPr>
        <w:t>video ,</w:t>
      </w:r>
      <w:proofErr w:type="gramEnd"/>
      <w:r w:rsidR="00F9178E" w:rsidRPr="00253B05">
        <w:rPr>
          <w:b/>
          <w:sz w:val="28"/>
          <w:szCs w:val="28"/>
        </w:rPr>
        <w:t xml:space="preserve"> picture capturing and email sending)</w:t>
      </w:r>
    </w:p>
    <w:p w:rsidR="00D33EF0" w:rsidRDefault="00D33EF0" w:rsidP="005C60A5">
      <w:pPr>
        <w:jc w:val="both"/>
        <w:rPr>
          <w:b/>
          <w:sz w:val="28"/>
          <w:szCs w:val="28"/>
        </w:rPr>
      </w:pPr>
    </w:p>
    <w:p w:rsidR="00F9178E" w:rsidRPr="003014BF" w:rsidRDefault="00F9178E" w:rsidP="00F9178E">
      <w:pPr>
        <w:spacing w:line="360" w:lineRule="auto"/>
        <w:jc w:val="both"/>
        <w:rPr>
          <w:sz w:val="24"/>
          <w:szCs w:val="24"/>
        </w:rPr>
      </w:pPr>
      <w:proofErr w:type="gramStart"/>
      <w:r w:rsidRPr="003014BF">
        <w:rPr>
          <w:sz w:val="28"/>
          <w:szCs w:val="28"/>
        </w:rPr>
        <w:t>import</w:t>
      </w:r>
      <w:proofErr w:type="gramEnd"/>
      <w:r w:rsidRPr="003014BF">
        <w:rPr>
          <w:sz w:val="28"/>
          <w:szCs w:val="28"/>
        </w:rPr>
        <w:t xml:space="preserve"> sys</w:t>
      </w:r>
    </w:p>
    <w:p w:rsidR="00F9178E" w:rsidRPr="00F9178E" w:rsidRDefault="00F9178E" w:rsidP="00F9178E">
      <w:pPr>
        <w:spacing w:line="360" w:lineRule="auto"/>
        <w:jc w:val="both"/>
        <w:rPr>
          <w:sz w:val="24"/>
          <w:szCs w:val="24"/>
        </w:rPr>
      </w:pPr>
      <w:proofErr w:type="gramStart"/>
      <w:r w:rsidRPr="00F9178E">
        <w:rPr>
          <w:sz w:val="24"/>
          <w:szCs w:val="24"/>
        </w:rPr>
        <w:t>import</w:t>
      </w:r>
      <w:proofErr w:type="gramEnd"/>
      <w:r w:rsidRPr="00F9178E">
        <w:rPr>
          <w:sz w:val="24"/>
          <w:szCs w:val="24"/>
        </w:rPr>
        <w:t xml:space="preserve"> </w:t>
      </w:r>
      <w:proofErr w:type="spellStart"/>
      <w:r w:rsidRPr="00F9178E">
        <w:rPr>
          <w:sz w:val="24"/>
          <w:szCs w:val="24"/>
        </w:rPr>
        <w:t>io</w:t>
      </w:r>
      <w:proofErr w:type="spellEnd"/>
    </w:p>
    <w:p w:rsidR="00F9178E" w:rsidRPr="00F9178E" w:rsidRDefault="00F9178E" w:rsidP="00F9178E">
      <w:pPr>
        <w:spacing w:line="360" w:lineRule="auto"/>
        <w:jc w:val="both"/>
        <w:rPr>
          <w:sz w:val="24"/>
          <w:szCs w:val="24"/>
        </w:rPr>
      </w:pPr>
      <w:proofErr w:type="gramStart"/>
      <w:r w:rsidRPr="00F9178E">
        <w:rPr>
          <w:sz w:val="24"/>
          <w:szCs w:val="24"/>
        </w:rPr>
        <w:t>import</w:t>
      </w:r>
      <w:proofErr w:type="gramEnd"/>
      <w:r w:rsidRPr="00F9178E">
        <w:rPr>
          <w:sz w:val="24"/>
          <w:szCs w:val="24"/>
        </w:rPr>
        <w:t xml:space="preserve"> logging</w:t>
      </w:r>
    </w:p>
    <w:p w:rsidR="00F9178E" w:rsidRPr="00F9178E" w:rsidRDefault="00F9178E" w:rsidP="00F9178E">
      <w:pPr>
        <w:spacing w:line="360" w:lineRule="auto"/>
        <w:jc w:val="both"/>
        <w:rPr>
          <w:sz w:val="24"/>
          <w:szCs w:val="24"/>
        </w:rPr>
      </w:pPr>
      <w:proofErr w:type="gramStart"/>
      <w:r w:rsidRPr="00F9178E">
        <w:rPr>
          <w:sz w:val="24"/>
          <w:szCs w:val="24"/>
        </w:rPr>
        <w:t>import</w:t>
      </w:r>
      <w:proofErr w:type="gramEnd"/>
      <w:r w:rsidRPr="00F9178E">
        <w:rPr>
          <w:sz w:val="24"/>
          <w:szCs w:val="24"/>
        </w:rPr>
        <w:t xml:space="preserve"> </w:t>
      </w:r>
      <w:proofErr w:type="spellStart"/>
      <w:r w:rsidRPr="00F9178E">
        <w:rPr>
          <w:sz w:val="24"/>
          <w:szCs w:val="24"/>
        </w:rPr>
        <w:t>socketserver</w:t>
      </w:r>
      <w:proofErr w:type="spellEnd"/>
    </w:p>
    <w:p w:rsidR="00F9178E" w:rsidRPr="00F9178E" w:rsidRDefault="00F9178E" w:rsidP="00F9178E">
      <w:pPr>
        <w:spacing w:line="360" w:lineRule="auto"/>
        <w:jc w:val="both"/>
        <w:rPr>
          <w:sz w:val="24"/>
          <w:szCs w:val="24"/>
        </w:rPr>
      </w:pPr>
      <w:proofErr w:type="gramStart"/>
      <w:r w:rsidRPr="00F9178E">
        <w:rPr>
          <w:sz w:val="24"/>
          <w:szCs w:val="24"/>
        </w:rPr>
        <w:t>from</w:t>
      </w:r>
      <w:proofErr w:type="gramEnd"/>
      <w:r w:rsidRPr="00F9178E">
        <w:rPr>
          <w:sz w:val="24"/>
          <w:szCs w:val="24"/>
        </w:rPr>
        <w:t xml:space="preserve"> threading import Condition</w:t>
      </w:r>
    </w:p>
    <w:p w:rsidR="00F9178E" w:rsidRPr="00F9178E" w:rsidRDefault="00F9178E" w:rsidP="00F9178E">
      <w:pPr>
        <w:spacing w:line="360" w:lineRule="auto"/>
        <w:jc w:val="both"/>
        <w:rPr>
          <w:sz w:val="24"/>
          <w:szCs w:val="24"/>
        </w:rPr>
      </w:pPr>
      <w:proofErr w:type="gramStart"/>
      <w:r w:rsidRPr="00F9178E">
        <w:rPr>
          <w:sz w:val="24"/>
          <w:szCs w:val="24"/>
        </w:rPr>
        <w:t>from</w:t>
      </w:r>
      <w:proofErr w:type="gramEnd"/>
      <w:r w:rsidRPr="00F9178E">
        <w:rPr>
          <w:sz w:val="24"/>
          <w:szCs w:val="24"/>
        </w:rPr>
        <w:t xml:space="preserve"> http import server</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import</w:t>
      </w:r>
      <w:proofErr w:type="gramEnd"/>
      <w:r w:rsidRPr="00F9178E">
        <w:rPr>
          <w:sz w:val="24"/>
          <w:szCs w:val="24"/>
        </w:rPr>
        <w:t xml:space="preserve"> </w:t>
      </w:r>
      <w:proofErr w:type="spellStart"/>
      <w:r w:rsidRPr="00F9178E">
        <w:rPr>
          <w:sz w:val="24"/>
          <w:szCs w:val="24"/>
        </w:rPr>
        <w:t>RPi.GPIO</w:t>
      </w:r>
      <w:proofErr w:type="spellEnd"/>
      <w:r w:rsidRPr="00F9178E">
        <w:rPr>
          <w:sz w:val="24"/>
          <w:szCs w:val="24"/>
        </w:rPr>
        <w:t xml:space="preserve"> as </w:t>
      </w:r>
      <w:proofErr w:type="spellStart"/>
      <w:r w:rsidRPr="00F9178E">
        <w:rPr>
          <w:sz w:val="24"/>
          <w:szCs w:val="24"/>
        </w:rPr>
        <w:t>gpio</w:t>
      </w:r>
      <w:proofErr w:type="spellEnd"/>
    </w:p>
    <w:p w:rsidR="00F9178E" w:rsidRPr="00F9178E" w:rsidRDefault="00F9178E" w:rsidP="00F9178E">
      <w:pPr>
        <w:spacing w:line="360" w:lineRule="auto"/>
        <w:jc w:val="both"/>
        <w:rPr>
          <w:sz w:val="24"/>
          <w:szCs w:val="24"/>
        </w:rPr>
      </w:pPr>
      <w:proofErr w:type="gramStart"/>
      <w:r w:rsidRPr="00F9178E">
        <w:rPr>
          <w:sz w:val="24"/>
          <w:szCs w:val="24"/>
        </w:rPr>
        <w:t>import</w:t>
      </w:r>
      <w:proofErr w:type="gramEnd"/>
      <w:r w:rsidRPr="00F9178E">
        <w:rPr>
          <w:sz w:val="24"/>
          <w:szCs w:val="24"/>
        </w:rPr>
        <w:t xml:space="preserve"> </w:t>
      </w:r>
      <w:proofErr w:type="spellStart"/>
      <w:r w:rsidRPr="00F9178E">
        <w:rPr>
          <w:sz w:val="24"/>
          <w:szCs w:val="24"/>
        </w:rPr>
        <w:t>picamera</w:t>
      </w:r>
      <w:proofErr w:type="spellEnd"/>
    </w:p>
    <w:p w:rsidR="00F9178E" w:rsidRPr="00F9178E" w:rsidRDefault="00F9178E" w:rsidP="00F9178E">
      <w:pPr>
        <w:spacing w:line="360" w:lineRule="auto"/>
        <w:jc w:val="both"/>
        <w:rPr>
          <w:sz w:val="24"/>
          <w:szCs w:val="24"/>
        </w:rPr>
      </w:pPr>
      <w:proofErr w:type="gramStart"/>
      <w:r w:rsidRPr="00F9178E">
        <w:rPr>
          <w:sz w:val="24"/>
          <w:szCs w:val="24"/>
        </w:rPr>
        <w:t>import</w:t>
      </w:r>
      <w:proofErr w:type="gramEnd"/>
      <w:r w:rsidRPr="00F9178E">
        <w:rPr>
          <w:sz w:val="24"/>
          <w:szCs w:val="24"/>
        </w:rPr>
        <w:t xml:space="preserve"> time</w:t>
      </w:r>
    </w:p>
    <w:p w:rsidR="00F9178E" w:rsidRPr="00F9178E" w:rsidRDefault="00F9178E" w:rsidP="00F9178E">
      <w:pPr>
        <w:spacing w:line="360" w:lineRule="auto"/>
        <w:jc w:val="both"/>
        <w:rPr>
          <w:sz w:val="24"/>
          <w:szCs w:val="24"/>
        </w:rPr>
      </w:pPr>
      <w:proofErr w:type="gramStart"/>
      <w:r w:rsidRPr="00F9178E">
        <w:rPr>
          <w:sz w:val="24"/>
          <w:szCs w:val="24"/>
        </w:rPr>
        <w:t>import</w:t>
      </w:r>
      <w:proofErr w:type="gramEnd"/>
      <w:r w:rsidRPr="00F9178E">
        <w:rPr>
          <w:sz w:val="24"/>
          <w:szCs w:val="24"/>
        </w:rPr>
        <w:t xml:space="preserve"> </w:t>
      </w:r>
      <w:proofErr w:type="spellStart"/>
      <w:r w:rsidRPr="00F9178E">
        <w:rPr>
          <w:sz w:val="24"/>
          <w:szCs w:val="24"/>
        </w:rPr>
        <w:t>smtplib</w:t>
      </w:r>
      <w:proofErr w:type="spellEnd"/>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from</w:t>
      </w:r>
      <w:proofErr w:type="gramEnd"/>
      <w:r w:rsidRPr="00F9178E">
        <w:rPr>
          <w:sz w:val="24"/>
          <w:szCs w:val="24"/>
        </w:rPr>
        <w:t xml:space="preserve"> </w:t>
      </w:r>
      <w:proofErr w:type="spellStart"/>
      <w:r w:rsidRPr="00F9178E">
        <w:rPr>
          <w:sz w:val="24"/>
          <w:szCs w:val="24"/>
        </w:rPr>
        <w:t>email.mime.multipart</w:t>
      </w:r>
      <w:proofErr w:type="spellEnd"/>
      <w:r w:rsidRPr="00F9178E">
        <w:rPr>
          <w:sz w:val="24"/>
          <w:szCs w:val="24"/>
        </w:rPr>
        <w:t xml:space="preserve"> import </w:t>
      </w:r>
      <w:proofErr w:type="spellStart"/>
      <w:r w:rsidRPr="00F9178E">
        <w:rPr>
          <w:sz w:val="24"/>
          <w:szCs w:val="24"/>
        </w:rPr>
        <w:t>MIMEMultipart</w:t>
      </w:r>
      <w:proofErr w:type="spellEnd"/>
    </w:p>
    <w:p w:rsidR="00F9178E" w:rsidRPr="00F9178E" w:rsidRDefault="00F9178E" w:rsidP="00F9178E">
      <w:pPr>
        <w:spacing w:line="360" w:lineRule="auto"/>
        <w:jc w:val="both"/>
        <w:rPr>
          <w:sz w:val="24"/>
          <w:szCs w:val="24"/>
        </w:rPr>
      </w:pPr>
      <w:proofErr w:type="gramStart"/>
      <w:r w:rsidRPr="00F9178E">
        <w:rPr>
          <w:sz w:val="24"/>
          <w:szCs w:val="24"/>
        </w:rPr>
        <w:t>from</w:t>
      </w:r>
      <w:proofErr w:type="gramEnd"/>
      <w:r w:rsidRPr="00F9178E">
        <w:rPr>
          <w:sz w:val="24"/>
          <w:szCs w:val="24"/>
        </w:rPr>
        <w:t xml:space="preserve"> </w:t>
      </w:r>
      <w:proofErr w:type="spellStart"/>
      <w:r w:rsidRPr="00F9178E">
        <w:rPr>
          <w:sz w:val="24"/>
          <w:szCs w:val="24"/>
        </w:rPr>
        <w:t>email.mime.text</w:t>
      </w:r>
      <w:proofErr w:type="spellEnd"/>
      <w:r w:rsidRPr="00F9178E">
        <w:rPr>
          <w:sz w:val="24"/>
          <w:szCs w:val="24"/>
        </w:rPr>
        <w:t xml:space="preserve"> import </w:t>
      </w:r>
      <w:proofErr w:type="spellStart"/>
      <w:r w:rsidRPr="00F9178E">
        <w:rPr>
          <w:sz w:val="24"/>
          <w:szCs w:val="24"/>
        </w:rPr>
        <w:t>MIMEText</w:t>
      </w:r>
      <w:proofErr w:type="spellEnd"/>
    </w:p>
    <w:p w:rsidR="00F9178E" w:rsidRPr="00F9178E" w:rsidRDefault="00F9178E" w:rsidP="00F9178E">
      <w:pPr>
        <w:spacing w:line="360" w:lineRule="auto"/>
        <w:jc w:val="both"/>
        <w:rPr>
          <w:sz w:val="24"/>
          <w:szCs w:val="24"/>
        </w:rPr>
      </w:pPr>
      <w:proofErr w:type="gramStart"/>
      <w:r w:rsidRPr="00F9178E">
        <w:rPr>
          <w:sz w:val="24"/>
          <w:szCs w:val="24"/>
        </w:rPr>
        <w:t>from</w:t>
      </w:r>
      <w:proofErr w:type="gramEnd"/>
      <w:r w:rsidRPr="00F9178E">
        <w:rPr>
          <w:sz w:val="24"/>
          <w:szCs w:val="24"/>
        </w:rPr>
        <w:t xml:space="preserve"> </w:t>
      </w:r>
      <w:proofErr w:type="spellStart"/>
      <w:r w:rsidRPr="00F9178E">
        <w:rPr>
          <w:sz w:val="24"/>
          <w:szCs w:val="24"/>
        </w:rPr>
        <w:t>email.mime.base</w:t>
      </w:r>
      <w:proofErr w:type="spellEnd"/>
      <w:r w:rsidRPr="00F9178E">
        <w:rPr>
          <w:sz w:val="24"/>
          <w:szCs w:val="24"/>
        </w:rPr>
        <w:t xml:space="preserve"> import </w:t>
      </w:r>
      <w:proofErr w:type="spellStart"/>
      <w:r w:rsidRPr="00F9178E">
        <w:rPr>
          <w:sz w:val="24"/>
          <w:szCs w:val="24"/>
        </w:rPr>
        <w:t>MIMEBase</w:t>
      </w:r>
      <w:proofErr w:type="spellEnd"/>
    </w:p>
    <w:p w:rsidR="00F9178E" w:rsidRPr="00F9178E" w:rsidRDefault="00F9178E" w:rsidP="00F9178E">
      <w:pPr>
        <w:spacing w:line="360" w:lineRule="auto"/>
        <w:jc w:val="both"/>
        <w:rPr>
          <w:sz w:val="24"/>
          <w:szCs w:val="24"/>
        </w:rPr>
      </w:pPr>
      <w:proofErr w:type="gramStart"/>
      <w:r w:rsidRPr="00F9178E">
        <w:rPr>
          <w:sz w:val="24"/>
          <w:szCs w:val="24"/>
        </w:rPr>
        <w:t>from</w:t>
      </w:r>
      <w:proofErr w:type="gramEnd"/>
      <w:r w:rsidRPr="00F9178E">
        <w:rPr>
          <w:sz w:val="24"/>
          <w:szCs w:val="24"/>
        </w:rPr>
        <w:t xml:space="preserve"> email import encoders</w:t>
      </w:r>
    </w:p>
    <w:p w:rsidR="00F9178E" w:rsidRPr="00F9178E" w:rsidRDefault="00F9178E" w:rsidP="00F9178E">
      <w:pPr>
        <w:spacing w:line="360" w:lineRule="auto"/>
        <w:jc w:val="both"/>
        <w:rPr>
          <w:sz w:val="24"/>
          <w:szCs w:val="24"/>
        </w:rPr>
      </w:pPr>
      <w:proofErr w:type="gramStart"/>
      <w:r w:rsidRPr="00F9178E">
        <w:rPr>
          <w:sz w:val="24"/>
          <w:szCs w:val="24"/>
        </w:rPr>
        <w:t>from</w:t>
      </w:r>
      <w:proofErr w:type="gramEnd"/>
      <w:r w:rsidRPr="00F9178E">
        <w:rPr>
          <w:sz w:val="24"/>
          <w:szCs w:val="24"/>
        </w:rPr>
        <w:t xml:space="preserve"> </w:t>
      </w:r>
      <w:proofErr w:type="spellStart"/>
      <w:r w:rsidRPr="00F9178E">
        <w:rPr>
          <w:sz w:val="24"/>
          <w:szCs w:val="24"/>
        </w:rPr>
        <w:t>email.mime.image</w:t>
      </w:r>
      <w:proofErr w:type="spellEnd"/>
      <w:r w:rsidRPr="00F9178E">
        <w:rPr>
          <w:sz w:val="24"/>
          <w:szCs w:val="24"/>
        </w:rPr>
        <w:t xml:space="preserve"> import </w:t>
      </w:r>
      <w:proofErr w:type="spellStart"/>
      <w:r w:rsidRPr="00F9178E">
        <w:rPr>
          <w:sz w:val="24"/>
          <w:szCs w:val="24"/>
        </w:rPr>
        <w:t>MIMEImage</w:t>
      </w:r>
      <w:proofErr w:type="spellEnd"/>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spellStart"/>
      <w:proofErr w:type="gramStart"/>
      <w:r w:rsidRPr="00F9178E">
        <w:rPr>
          <w:sz w:val="24"/>
          <w:szCs w:val="24"/>
        </w:rPr>
        <w:t>fromaddr</w:t>
      </w:r>
      <w:proofErr w:type="spellEnd"/>
      <w:proofErr w:type="gramEnd"/>
      <w:r w:rsidRPr="00F9178E">
        <w:rPr>
          <w:sz w:val="24"/>
          <w:szCs w:val="24"/>
        </w:rPr>
        <w:t xml:space="preserve"> = "msameer234@gmail.com"</w:t>
      </w:r>
    </w:p>
    <w:p w:rsidR="00F9178E" w:rsidRPr="00F9178E" w:rsidRDefault="00F9178E" w:rsidP="00F9178E">
      <w:pPr>
        <w:spacing w:line="360" w:lineRule="auto"/>
        <w:jc w:val="both"/>
        <w:rPr>
          <w:sz w:val="24"/>
          <w:szCs w:val="24"/>
        </w:rPr>
      </w:pPr>
      <w:proofErr w:type="spellStart"/>
      <w:proofErr w:type="gramStart"/>
      <w:r w:rsidRPr="00F9178E">
        <w:rPr>
          <w:sz w:val="24"/>
          <w:szCs w:val="24"/>
        </w:rPr>
        <w:t>toaddr</w:t>
      </w:r>
      <w:proofErr w:type="spellEnd"/>
      <w:proofErr w:type="gramEnd"/>
      <w:r w:rsidRPr="00F9178E">
        <w:rPr>
          <w:sz w:val="24"/>
          <w:szCs w:val="24"/>
        </w:rPr>
        <w:t xml:space="preserve"> = "msameer234@gmail.com"</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mail</w:t>
      </w:r>
      <w:proofErr w:type="gramEnd"/>
      <w:r w:rsidRPr="00F9178E">
        <w:rPr>
          <w:sz w:val="24"/>
          <w:szCs w:val="24"/>
        </w:rPr>
        <w:t xml:space="preserve"> = </w:t>
      </w:r>
      <w:proofErr w:type="spellStart"/>
      <w:r w:rsidRPr="00F9178E">
        <w:rPr>
          <w:sz w:val="24"/>
          <w:szCs w:val="24"/>
        </w:rPr>
        <w:t>MIMEMultipart</w:t>
      </w:r>
      <w:proofErr w:type="spell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mail[</w:t>
      </w:r>
      <w:proofErr w:type="gramEnd"/>
      <w:r w:rsidRPr="00F9178E">
        <w:rPr>
          <w:sz w:val="24"/>
          <w:szCs w:val="24"/>
        </w:rPr>
        <w:t xml:space="preserve">"From"] = </w:t>
      </w:r>
      <w:proofErr w:type="spellStart"/>
      <w:r w:rsidRPr="00F9178E">
        <w:rPr>
          <w:sz w:val="24"/>
          <w:szCs w:val="24"/>
        </w:rPr>
        <w:t>fromaddr</w:t>
      </w:r>
      <w:proofErr w:type="spellEnd"/>
    </w:p>
    <w:p w:rsidR="00F9178E" w:rsidRPr="00F9178E" w:rsidRDefault="00F9178E" w:rsidP="00F9178E">
      <w:pPr>
        <w:spacing w:line="360" w:lineRule="auto"/>
        <w:jc w:val="both"/>
        <w:rPr>
          <w:sz w:val="24"/>
          <w:szCs w:val="24"/>
        </w:rPr>
      </w:pPr>
      <w:proofErr w:type="gramStart"/>
      <w:r w:rsidRPr="00F9178E">
        <w:rPr>
          <w:sz w:val="24"/>
          <w:szCs w:val="24"/>
        </w:rPr>
        <w:t>mail[</w:t>
      </w:r>
      <w:proofErr w:type="gramEnd"/>
      <w:r w:rsidRPr="00F9178E">
        <w:rPr>
          <w:sz w:val="24"/>
          <w:szCs w:val="24"/>
        </w:rPr>
        <w:t xml:space="preserve">"To"] = </w:t>
      </w:r>
      <w:proofErr w:type="spellStart"/>
      <w:r w:rsidRPr="00F9178E">
        <w:rPr>
          <w:sz w:val="24"/>
          <w:szCs w:val="24"/>
        </w:rPr>
        <w:t>toaddr</w:t>
      </w:r>
      <w:proofErr w:type="spellEnd"/>
    </w:p>
    <w:p w:rsidR="00F9178E" w:rsidRPr="00F9178E" w:rsidRDefault="00F9178E" w:rsidP="00F9178E">
      <w:pPr>
        <w:spacing w:line="360" w:lineRule="auto"/>
        <w:jc w:val="both"/>
        <w:rPr>
          <w:sz w:val="24"/>
          <w:szCs w:val="24"/>
        </w:rPr>
      </w:pPr>
      <w:proofErr w:type="gramStart"/>
      <w:r w:rsidRPr="00F9178E">
        <w:rPr>
          <w:sz w:val="24"/>
          <w:szCs w:val="24"/>
        </w:rPr>
        <w:t>mail[</w:t>
      </w:r>
      <w:proofErr w:type="gramEnd"/>
      <w:r w:rsidRPr="00F9178E">
        <w:rPr>
          <w:sz w:val="24"/>
          <w:szCs w:val="24"/>
        </w:rPr>
        <w:t>"Subject"] = "</w:t>
      </w:r>
      <w:proofErr w:type="spellStart"/>
      <w:r w:rsidRPr="00F9178E">
        <w:rPr>
          <w:sz w:val="24"/>
          <w:szCs w:val="24"/>
        </w:rPr>
        <w:t>Attactment</w:t>
      </w:r>
      <w:proofErr w:type="spellEnd"/>
      <w:r w:rsidRPr="00F9178E">
        <w:rPr>
          <w:sz w:val="24"/>
          <w:szCs w:val="24"/>
        </w:rPr>
        <w:t>"</w:t>
      </w:r>
    </w:p>
    <w:p w:rsidR="00F9178E" w:rsidRPr="00F9178E" w:rsidRDefault="00F9178E" w:rsidP="00F9178E">
      <w:pPr>
        <w:spacing w:line="360" w:lineRule="auto"/>
        <w:jc w:val="both"/>
        <w:rPr>
          <w:sz w:val="24"/>
          <w:szCs w:val="24"/>
        </w:rPr>
      </w:pPr>
      <w:proofErr w:type="gramStart"/>
      <w:r w:rsidRPr="00F9178E">
        <w:rPr>
          <w:sz w:val="24"/>
          <w:szCs w:val="24"/>
        </w:rPr>
        <w:t>body</w:t>
      </w:r>
      <w:proofErr w:type="gramEnd"/>
      <w:r w:rsidRPr="00F9178E">
        <w:rPr>
          <w:sz w:val="24"/>
          <w:szCs w:val="24"/>
        </w:rPr>
        <w:t xml:space="preserve"> = "Please find the attachment"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spellStart"/>
      <w:proofErr w:type="gramStart"/>
      <w:r w:rsidRPr="00F9178E">
        <w:rPr>
          <w:sz w:val="24"/>
          <w:szCs w:val="24"/>
        </w:rPr>
        <w:lastRenderedPageBreak/>
        <w:t>gpio.setwarnings</w:t>
      </w:r>
      <w:proofErr w:type="spellEnd"/>
      <w:r w:rsidRPr="00F9178E">
        <w:rPr>
          <w:sz w:val="24"/>
          <w:szCs w:val="24"/>
        </w:rPr>
        <w:t>(</w:t>
      </w:r>
      <w:proofErr w:type="gramEnd"/>
      <w:r w:rsidRPr="00F9178E">
        <w:rPr>
          <w:sz w:val="24"/>
          <w:szCs w:val="24"/>
        </w:rPr>
        <w:t>False)</w:t>
      </w:r>
    </w:p>
    <w:p w:rsidR="00F9178E" w:rsidRPr="00F9178E" w:rsidRDefault="00F9178E" w:rsidP="00F9178E">
      <w:pPr>
        <w:spacing w:line="360" w:lineRule="auto"/>
        <w:jc w:val="both"/>
        <w:rPr>
          <w:sz w:val="24"/>
          <w:szCs w:val="24"/>
        </w:rPr>
      </w:pPr>
      <w:proofErr w:type="spellStart"/>
      <w:proofErr w:type="gramStart"/>
      <w:r w:rsidRPr="00F9178E">
        <w:rPr>
          <w:sz w:val="24"/>
          <w:szCs w:val="24"/>
        </w:rPr>
        <w:t>gpio.setmode</w:t>
      </w:r>
      <w:proofErr w:type="spellEnd"/>
      <w:r w:rsidRPr="00F9178E">
        <w:rPr>
          <w:sz w:val="24"/>
          <w:szCs w:val="24"/>
        </w:rPr>
        <w:t>(</w:t>
      </w:r>
      <w:proofErr w:type="spellStart"/>
      <w:proofErr w:type="gramEnd"/>
      <w:r w:rsidRPr="00F9178E">
        <w:rPr>
          <w:sz w:val="24"/>
          <w:szCs w:val="24"/>
        </w:rPr>
        <w:t>gpio.BOARD</w:t>
      </w:r>
      <w:proofErr w:type="spell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led</w:t>
      </w:r>
      <w:proofErr w:type="gramEnd"/>
      <w:r w:rsidRPr="00F9178E">
        <w:rPr>
          <w:sz w:val="24"/>
          <w:szCs w:val="24"/>
        </w:rPr>
        <w:t xml:space="preserve"> = 18</w:t>
      </w:r>
    </w:p>
    <w:p w:rsidR="00F9178E" w:rsidRPr="00F9178E" w:rsidRDefault="00F9178E" w:rsidP="00F9178E">
      <w:pPr>
        <w:spacing w:line="360" w:lineRule="auto"/>
        <w:jc w:val="both"/>
        <w:rPr>
          <w:sz w:val="24"/>
          <w:szCs w:val="24"/>
        </w:rPr>
      </w:pPr>
      <w:proofErr w:type="spellStart"/>
      <w:proofErr w:type="gramStart"/>
      <w:r w:rsidRPr="00F9178E">
        <w:rPr>
          <w:sz w:val="24"/>
          <w:szCs w:val="24"/>
        </w:rPr>
        <w:t>gpio.setup</w:t>
      </w:r>
      <w:proofErr w:type="spellEnd"/>
      <w:r w:rsidRPr="00F9178E">
        <w:rPr>
          <w:sz w:val="24"/>
          <w:szCs w:val="24"/>
        </w:rPr>
        <w:t>(</w:t>
      </w:r>
      <w:proofErr w:type="spellStart"/>
      <w:proofErr w:type="gramEnd"/>
      <w:r w:rsidRPr="00F9178E">
        <w:rPr>
          <w:sz w:val="24"/>
          <w:szCs w:val="24"/>
        </w:rPr>
        <w:t>led,gpio.OUT</w:t>
      </w:r>
      <w:proofErr w:type="spell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spellStart"/>
      <w:proofErr w:type="gramStart"/>
      <w:r w:rsidRPr="00F9178E">
        <w:rPr>
          <w:sz w:val="24"/>
          <w:szCs w:val="24"/>
        </w:rPr>
        <w:t>btn</w:t>
      </w:r>
      <w:proofErr w:type="spellEnd"/>
      <w:proofErr w:type="gramEnd"/>
      <w:r w:rsidRPr="00F9178E">
        <w:rPr>
          <w:sz w:val="24"/>
          <w:szCs w:val="24"/>
        </w:rPr>
        <w:t xml:space="preserve"> = 16</w:t>
      </w:r>
    </w:p>
    <w:p w:rsidR="00F9178E" w:rsidRPr="00F9178E" w:rsidRDefault="00F9178E" w:rsidP="00F9178E">
      <w:pPr>
        <w:spacing w:line="360" w:lineRule="auto"/>
        <w:jc w:val="both"/>
        <w:rPr>
          <w:sz w:val="24"/>
          <w:szCs w:val="24"/>
        </w:rPr>
      </w:pPr>
      <w:proofErr w:type="spellStart"/>
      <w:proofErr w:type="gramStart"/>
      <w:r w:rsidRPr="00F9178E">
        <w:rPr>
          <w:sz w:val="24"/>
          <w:szCs w:val="24"/>
        </w:rPr>
        <w:t>gpio.setup</w:t>
      </w:r>
      <w:proofErr w:type="spellEnd"/>
      <w:r w:rsidRPr="00F9178E">
        <w:rPr>
          <w:sz w:val="24"/>
          <w:szCs w:val="24"/>
        </w:rPr>
        <w:t>(</w:t>
      </w:r>
      <w:proofErr w:type="spellStart"/>
      <w:proofErr w:type="gramEnd"/>
      <w:r w:rsidRPr="00F9178E">
        <w:rPr>
          <w:sz w:val="24"/>
          <w:szCs w:val="24"/>
        </w:rPr>
        <w:t>btn,gpio.IN,pull_up_down</w:t>
      </w:r>
      <w:proofErr w:type="spellEnd"/>
      <w:r w:rsidRPr="00F9178E">
        <w:rPr>
          <w:sz w:val="24"/>
          <w:szCs w:val="24"/>
        </w:rPr>
        <w:t>=</w:t>
      </w:r>
      <w:proofErr w:type="spellStart"/>
      <w:r w:rsidRPr="00F9178E">
        <w:rPr>
          <w:sz w:val="24"/>
          <w:szCs w:val="24"/>
        </w:rPr>
        <w:t>gpio.PUD_UP</w:t>
      </w:r>
      <w:proofErr w:type="spell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spellStart"/>
      <w:proofErr w:type="gramStart"/>
      <w:r w:rsidRPr="00F9178E">
        <w:rPr>
          <w:sz w:val="24"/>
          <w:szCs w:val="24"/>
        </w:rPr>
        <w:t>pir</w:t>
      </w:r>
      <w:proofErr w:type="spellEnd"/>
      <w:proofErr w:type="gramEnd"/>
      <w:r w:rsidRPr="00F9178E">
        <w:rPr>
          <w:sz w:val="24"/>
          <w:szCs w:val="24"/>
        </w:rPr>
        <w:t xml:space="preserve"> = 7</w:t>
      </w:r>
    </w:p>
    <w:p w:rsidR="00F9178E" w:rsidRPr="00F9178E" w:rsidRDefault="00F9178E" w:rsidP="00F9178E">
      <w:pPr>
        <w:spacing w:line="360" w:lineRule="auto"/>
        <w:jc w:val="both"/>
        <w:rPr>
          <w:sz w:val="24"/>
          <w:szCs w:val="24"/>
        </w:rPr>
      </w:pPr>
      <w:proofErr w:type="spellStart"/>
      <w:proofErr w:type="gramStart"/>
      <w:r w:rsidRPr="00F9178E">
        <w:rPr>
          <w:sz w:val="24"/>
          <w:szCs w:val="24"/>
        </w:rPr>
        <w:t>gpio.setup</w:t>
      </w:r>
      <w:proofErr w:type="spellEnd"/>
      <w:r w:rsidRPr="00F9178E">
        <w:rPr>
          <w:sz w:val="24"/>
          <w:szCs w:val="24"/>
        </w:rPr>
        <w:t>(</w:t>
      </w:r>
      <w:proofErr w:type="spellStart"/>
      <w:proofErr w:type="gramEnd"/>
      <w:r w:rsidRPr="00F9178E">
        <w:rPr>
          <w:sz w:val="24"/>
          <w:szCs w:val="24"/>
        </w:rPr>
        <w:t>pir,gpio.IN</w:t>
      </w:r>
      <w:proofErr w:type="spell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spellStart"/>
      <w:proofErr w:type="gramStart"/>
      <w:r w:rsidRPr="00F9178E">
        <w:rPr>
          <w:sz w:val="24"/>
          <w:szCs w:val="24"/>
        </w:rPr>
        <w:t>buz</w:t>
      </w:r>
      <w:proofErr w:type="spellEnd"/>
      <w:proofErr w:type="gramEnd"/>
      <w:r w:rsidRPr="00F9178E">
        <w:rPr>
          <w:sz w:val="24"/>
          <w:szCs w:val="24"/>
        </w:rPr>
        <w:t xml:space="preserve"> = 3</w:t>
      </w:r>
    </w:p>
    <w:p w:rsidR="00F9178E" w:rsidRPr="00F9178E" w:rsidRDefault="00F9178E" w:rsidP="00F9178E">
      <w:pPr>
        <w:spacing w:line="360" w:lineRule="auto"/>
        <w:jc w:val="both"/>
        <w:rPr>
          <w:sz w:val="24"/>
          <w:szCs w:val="24"/>
        </w:rPr>
      </w:pPr>
      <w:proofErr w:type="spellStart"/>
      <w:proofErr w:type="gramStart"/>
      <w:r w:rsidRPr="00F9178E">
        <w:rPr>
          <w:sz w:val="24"/>
          <w:szCs w:val="24"/>
        </w:rPr>
        <w:t>gpio.setup</w:t>
      </w:r>
      <w:proofErr w:type="spellEnd"/>
      <w:r w:rsidRPr="00F9178E">
        <w:rPr>
          <w:sz w:val="24"/>
          <w:szCs w:val="24"/>
        </w:rPr>
        <w:t>(</w:t>
      </w:r>
      <w:proofErr w:type="spellStart"/>
      <w:proofErr w:type="gramEnd"/>
      <w:r w:rsidRPr="00F9178E">
        <w:rPr>
          <w:sz w:val="24"/>
          <w:szCs w:val="24"/>
        </w:rPr>
        <w:t>buz,gpio.OUT</w:t>
      </w:r>
      <w:proofErr w:type="spell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r w:rsidRPr="00F9178E">
        <w:rPr>
          <w:sz w:val="24"/>
          <w:szCs w:val="24"/>
        </w:rPr>
        <w:t>HIGH = 1</w:t>
      </w:r>
    </w:p>
    <w:p w:rsidR="00F9178E" w:rsidRPr="00F9178E" w:rsidRDefault="00F9178E" w:rsidP="00F9178E">
      <w:pPr>
        <w:spacing w:line="360" w:lineRule="auto"/>
        <w:jc w:val="both"/>
        <w:rPr>
          <w:sz w:val="24"/>
          <w:szCs w:val="24"/>
        </w:rPr>
      </w:pPr>
      <w:r w:rsidRPr="00F9178E">
        <w:rPr>
          <w:sz w:val="24"/>
          <w:szCs w:val="24"/>
        </w:rPr>
        <w:t>LOW = 0</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r w:rsidRPr="00F9178E">
        <w:rPr>
          <w:sz w:val="24"/>
          <w:szCs w:val="24"/>
        </w:rPr>
        <w:t>data = ""</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led,0)</w:t>
      </w:r>
    </w:p>
    <w:p w:rsidR="00F9178E" w:rsidRPr="00F9178E" w:rsidRDefault="00F9178E" w:rsidP="00F9178E">
      <w:pPr>
        <w:spacing w:line="360" w:lineRule="auto"/>
        <w:jc w:val="both"/>
        <w:rPr>
          <w:sz w:val="24"/>
          <w:szCs w:val="24"/>
        </w:rPr>
      </w:pP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buz,0)</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def</w:t>
      </w:r>
      <w:proofErr w:type="gramEnd"/>
      <w:r w:rsidRPr="00F9178E">
        <w:rPr>
          <w:sz w:val="24"/>
          <w:szCs w:val="24"/>
        </w:rPr>
        <w:t xml:space="preserve"> </w:t>
      </w:r>
      <w:proofErr w:type="spellStart"/>
      <w:r w:rsidRPr="00F9178E">
        <w:rPr>
          <w:sz w:val="24"/>
          <w:szCs w:val="24"/>
        </w:rPr>
        <w:t>sendMail</w:t>
      </w:r>
      <w:proofErr w:type="spellEnd"/>
      <w:r w:rsidRPr="00F9178E">
        <w:rPr>
          <w:sz w:val="24"/>
          <w:szCs w:val="24"/>
        </w:rPr>
        <w:t>(data):</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mail.attach</w:t>
      </w:r>
      <w:proofErr w:type="spellEnd"/>
      <w:r w:rsidRPr="00F9178E">
        <w:rPr>
          <w:sz w:val="24"/>
          <w:szCs w:val="24"/>
        </w:rPr>
        <w:t>(</w:t>
      </w:r>
      <w:proofErr w:type="spellStart"/>
      <w:proofErr w:type="gramEnd"/>
      <w:r w:rsidRPr="00F9178E">
        <w:rPr>
          <w:sz w:val="24"/>
          <w:szCs w:val="24"/>
        </w:rPr>
        <w:t>MIMEText</w:t>
      </w:r>
      <w:proofErr w:type="spellEnd"/>
      <w:r w:rsidRPr="00F9178E">
        <w:rPr>
          <w:sz w:val="24"/>
          <w:szCs w:val="24"/>
        </w:rPr>
        <w:t>(</w:t>
      </w:r>
      <w:proofErr w:type="spellStart"/>
      <w:r w:rsidRPr="00F9178E">
        <w:rPr>
          <w:sz w:val="24"/>
          <w:szCs w:val="24"/>
        </w:rPr>
        <w:t>body,'plain</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data)</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dat</w:t>
      </w:r>
      <w:proofErr w:type="spellEnd"/>
      <w:proofErr w:type="gramEnd"/>
      <w:r w:rsidRPr="00F9178E">
        <w:rPr>
          <w:sz w:val="24"/>
          <w:szCs w:val="24"/>
        </w:rPr>
        <w:t xml:space="preserve"> = '%</w:t>
      </w:r>
      <w:proofErr w:type="spellStart"/>
      <w:r w:rsidRPr="00F9178E">
        <w:rPr>
          <w:sz w:val="24"/>
          <w:szCs w:val="24"/>
        </w:rPr>
        <w:t>s.jpg'%data</w:t>
      </w:r>
      <w:proofErr w:type="spell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spellStart"/>
      <w:proofErr w:type="gramEnd"/>
      <w:r w:rsidRPr="00F9178E">
        <w:rPr>
          <w:sz w:val="24"/>
          <w:szCs w:val="24"/>
        </w:rPr>
        <w:t>dat</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attachment</w:t>
      </w:r>
      <w:proofErr w:type="gramEnd"/>
      <w:r w:rsidRPr="00F9178E">
        <w:rPr>
          <w:sz w:val="24"/>
          <w:szCs w:val="24"/>
        </w:rPr>
        <w:t xml:space="preserve"> = open(cam/</w:t>
      </w:r>
      <w:proofErr w:type="spellStart"/>
      <w:r w:rsidRPr="00F9178E">
        <w:rPr>
          <w:sz w:val="24"/>
          <w:szCs w:val="24"/>
        </w:rPr>
        <w:t>dat,'rb</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image</w:t>
      </w:r>
      <w:proofErr w:type="gramEnd"/>
      <w:r w:rsidRPr="00F9178E">
        <w:rPr>
          <w:sz w:val="24"/>
          <w:szCs w:val="24"/>
        </w:rPr>
        <w:t xml:space="preserve"> = </w:t>
      </w:r>
      <w:proofErr w:type="spellStart"/>
      <w:r w:rsidRPr="00F9178E">
        <w:rPr>
          <w:sz w:val="24"/>
          <w:szCs w:val="24"/>
        </w:rPr>
        <w:t>MIMEImage</w:t>
      </w:r>
      <w:proofErr w:type="spellEnd"/>
      <w:r w:rsidRPr="00F9178E">
        <w:rPr>
          <w:sz w:val="24"/>
          <w:szCs w:val="24"/>
        </w:rPr>
        <w:t>(</w:t>
      </w:r>
      <w:proofErr w:type="spellStart"/>
      <w:r w:rsidRPr="00F9178E">
        <w:rPr>
          <w:sz w:val="24"/>
          <w:szCs w:val="24"/>
        </w:rPr>
        <w:t>attachment.read</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attachment.close</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lastRenderedPageBreak/>
        <w:t xml:space="preserve">    </w:t>
      </w:r>
      <w:proofErr w:type="spellStart"/>
      <w:proofErr w:type="gramStart"/>
      <w:r w:rsidRPr="00F9178E">
        <w:rPr>
          <w:sz w:val="24"/>
          <w:szCs w:val="24"/>
        </w:rPr>
        <w:t>mail.attach</w:t>
      </w:r>
      <w:proofErr w:type="spellEnd"/>
      <w:r w:rsidRPr="00F9178E">
        <w:rPr>
          <w:sz w:val="24"/>
          <w:szCs w:val="24"/>
        </w:rPr>
        <w:t>(</w:t>
      </w:r>
      <w:proofErr w:type="gramEnd"/>
      <w:r w:rsidRPr="00F9178E">
        <w:rPr>
          <w:sz w:val="24"/>
          <w:szCs w:val="24"/>
        </w:rPr>
        <w:t>image)</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server</w:t>
      </w:r>
      <w:proofErr w:type="gramEnd"/>
      <w:r w:rsidRPr="00F9178E">
        <w:rPr>
          <w:sz w:val="24"/>
          <w:szCs w:val="24"/>
        </w:rPr>
        <w:t xml:space="preserve"> = </w:t>
      </w:r>
      <w:proofErr w:type="spellStart"/>
      <w:r w:rsidRPr="00F9178E">
        <w:rPr>
          <w:sz w:val="24"/>
          <w:szCs w:val="24"/>
        </w:rPr>
        <w:t>smtplib.SMTP</w:t>
      </w:r>
      <w:proofErr w:type="spellEnd"/>
      <w:r w:rsidRPr="00F9178E">
        <w:rPr>
          <w:sz w:val="24"/>
          <w:szCs w:val="24"/>
        </w:rPr>
        <w:t>('smtp.gmail.com',587)</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server.starttls</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server.login</w:t>
      </w:r>
      <w:proofErr w:type="spellEnd"/>
      <w:r w:rsidRPr="00F9178E">
        <w:rPr>
          <w:sz w:val="24"/>
          <w:szCs w:val="24"/>
        </w:rPr>
        <w:t>(</w:t>
      </w:r>
      <w:proofErr w:type="gramEnd"/>
      <w:r w:rsidRPr="00F9178E">
        <w:rPr>
          <w:sz w:val="24"/>
          <w:szCs w:val="24"/>
        </w:rPr>
        <w:t>fromaddr,"Probook000")</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text</w:t>
      </w:r>
      <w:proofErr w:type="gramEnd"/>
      <w:r w:rsidRPr="00F9178E">
        <w:rPr>
          <w:sz w:val="24"/>
          <w:szCs w:val="24"/>
        </w:rPr>
        <w:t xml:space="preserve"> = </w:t>
      </w:r>
      <w:proofErr w:type="spellStart"/>
      <w:r w:rsidRPr="00F9178E">
        <w:rPr>
          <w:sz w:val="24"/>
          <w:szCs w:val="24"/>
        </w:rPr>
        <w:t>mail.as_string</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server.sendmail</w:t>
      </w:r>
      <w:proofErr w:type="spellEnd"/>
      <w:r w:rsidRPr="00F9178E">
        <w:rPr>
          <w:sz w:val="24"/>
          <w:szCs w:val="24"/>
        </w:rPr>
        <w:t>(</w:t>
      </w:r>
      <w:proofErr w:type="spellStart"/>
      <w:proofErr w:type="gramEnd"/>
      <w:r w:rsidRPr="00F9178E">
        <w:rPr>
          <w:sz w:val="24"/>
          <w:szCs w:val="24"/>
        </w:rPr>
        <w:t>fromaddr,toaddr,text</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w:t>
      </w:r>
      <w:proofErr w:type="spellStart"/>
      <w:r w:rsidRPr="00F9178E">
        <w:rPr>
          <w:sz w:val="24"/>
          <w:szCs w:val="24"/>
        </w:rPr>
        <w:t>Senddddd</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server.quit</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def</w:t>
      </w:r>
      <w:proofErr w:type="gramEnd"/>
      <w:r w:rsidRPr="00F9178E">
        <w:rPr>
          <w:sz w:val="24"/>
          <w:szCs w:val="24"/>
        </w:rPr>
        <w:t xml:space="preserve"> </w:t>
      </w:r>
      <w:proofErr w:type="spellStart"/>
      <w:r w:rsidRPr="00F9178E">
        <w:rPr>
          <w:sz w:val="24"/>
          <w:szCs w:val="24"/>
        </w:rPr>
        <w:t>capture_image</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camera</w:t>
      </w:r>
      <w:proofErr w:type="gramEnd"/>
      <w:r w:rsidRPr="00F9178E">
        <w:rPr>
          <w:sz w:val="24"/>
          <w:szCs w:val="24"/>
        </w:rPr>
        <w:t xml:space="preserve"> = </w:t>
      </w:r>
      <w:proofErr w:type="spellStart"/>
      <w:r w:rsidRPr="00F9178E">
        <w:rPr>
          <w:sz w:val="24"/>
          <w:szCs w:val="24"/>
        </w:rPr>
        <w:t>picamera.PiCamera</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data</w:t>
      </w:r>
      <w:proofErr w:type="gramEnd"/>
      <w:r w:rsidRPr="00F9178E">
        <w:rPr>
          <w:sz w:val="24"/>
          <w:szCs w:val="24"/>
        </w:rPr>
        <w:t xml:space="preserve"> = </w:t>
      </w:r>
      <w:proofErr w:type="spellStart"/>
      <w:r w:rsidRPr="00F9178E">
        <w:rPr>
          <w:sz w:val="24"/>
          <w:szCs w:val="24"/>
        </w:rPr>
        <w:t>time.strftime</w:t>
      </w:r>
      <w:proofErr w:type="spellEnd"/>
      <w:r w:rsidRPr="00F9178E">
        <w:rPr>
          <w:sz w:val="24"/>
          <w:szCs w:val="24"/>
        </w:rPr>
        <w:t>("cam/%</w:t>
      </w:r>
      <w:proofErr w:type="spellStart"/>
      <w:r w:rsidRPr="00F9178E">
        <w:rPr>
          <w:sz w:val="24"/>
          <w:szCs w:val="24"/>
        </w:rPr>
        <w:t>d_%b_%Y</w:t>
      </w:r>
      <w:proofErr w:type="spellEnd"/>
      <w:r w:rsidRPr="00F9178E">
        <w:rPr>
          <w:sz w:val="24"/>
          <w:szCs w:val="24"/>
        </w:rPr>
        <w:t>|%H:%M:%S")</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camera.start_</w:t>
      </w:r>
      <w:proofErr w:type="gramStart"/>
      <w:r w:rsidRPr="00F9178E">
        <w:rPr>
          <w:sz w:val="24"/>
          <w:szCs w:val="24"/>
        </w:rPr>
        <w:t>preview</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1)</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data)</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camera.capture</w:t>
      </w:r>
      <w:proofErr w:type="spellEnd"/>
      <w:r w:rsidRPr="00F9178E">
        <w:rPr>
          <w:sz w:val="24"/>
          <w:szCs w:val="24"/>
        </w:rPr>
        <w:t>(</w:t>
      </w:r>
      <w:proofErr w:type="gramEnd"/>
      <w:r w:rsidRPr="00F9178E">
        <w:rPr>
          <w:sz w:val="24"/>
          <w:szCs w:val="24"/>
        </w:rPr>
        <w:t>'%</w:t>
      </w:r>
      <w:proofErr w:type="spellStart"/>
      <w:r w:rsidRPr="00F9178E">
        <w:rPr>
          <w:sz w:val="24"/>
          <w:szCs w:val="24"/>
        </w:rPr>
        <w:t>s.jpg'%data</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'Image Captured')</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camera.stop_</w:t>
      </w:r>
      <w:proofErr w:type="gramStart"/>
      <w:r w:rsidRPr="00F9178E">
        <w:rPr>
          <w:sz w:val="24"/>
          <w:szCs w:val="24"/>
        </w:rPr>
        <w:t>preview</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'camera preview stopped')</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0.5)</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"Sending image to Email")</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sendMail</w:t>
      </w:r>
      <w:proofErr w:type="spellEnd"/>
      <w:r w:rsidRPr="00F9178E">
        <w:rPr>
          <w:sz w:val="24"/>
          <w:szCs w:val="24"/>
        </w:rPr>
        <w:t>(</w:t>
      </w:r>
      <w:proofErr w:type="gramEnd"/>
      <w:r w:rsidRPr="00F9178E">
        <w:rPr>
          <w:sz w:val="24"/>
          <w:szCs w:val="24"/>
        </w:rPr>
        <w:t>data)</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'Closing camera')</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1)</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camera.close</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"Image Sent..!!!")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"Press CTRL+C to stop monitoring\n\n")</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def</w:t>
      </w:r>
      <w:proofErr w:type="gramEnd"/>
      <w:r w:rsidRPr="00F9178E">
        <w:rPr>
          <w:sz w:val="24"/>
          <w:szCs w:val="24"/>
        </w:rPr>
        <w:t xml:space="preserve"> </w:t>
      </w:r>
      <w:proofErr w:type="spellStart"/>
      <w:r w:rsidRPr="00F9178E">
        <w:rPr>
          <w:sz w:val="24"/>
          <w:szCs w:val="24"/>
        </w:rPr>
        <w:t>record_video</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camera</w:t>
      </w:r>
      <w:proofErr w:type="gramEnd"/>
      <w:r w:rsidRPr="00F9178E">
        <w:rPr>
          <w:sz w:val="24"/>
          <w:szCs w:val="24"/>
        </w:rPr>
        <w:t xml:space="preserve"> = </w:t>
      </w:r>
      <w:proofErr w:type="spellStart"/>
      <w:r w:rsidRPr="00F9178E">
        <w:rPr>
          <w:sz w:val="24"/>
          <w:szCs w:val="24"/>
        </w:rPr>
        <w:t>picamera.PiCamera</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lastRenderedPageBreak/>
        <w:t xml:space="preserve">    </w:t>
      </w:r>
      <w:proofErr w:type="gramStart"/>
      <w:r w:rsidRPr="00F9178E">
        <w:rPr>
          <w:sz w:val="24"/>
          <w:szCs w:val="24"/>
        </w:rPr>
        <w:t>data</w:t>
      </w:r>
      <w:proofErr w:type="gramEnd"/>
      <w:r w:rsidRPr="00F9178E">
        <w:rPr>
          <w:sz w:val="24"/>
          <w:szCs w:val="24"/>
        </w:rPr>
        <w:t xml:space="preserve"> = </w:t>
      </w:r>
      <w:proofErr w:type="spellStart"/>
      <w:r w:rsidRPr="00F9178E">
        <w:rPr>
          <w:sz w:val="24"/>
          <w:szCs w:val="24"/>
        </w:rPr>
        <w:t>time.strftime</w:t>
      </w:r>
      <w:proofErr w:type="spellEnd"/>
      <w:r w:rsidRPr="00F9178E">
        <w:rPr>
          <w:sz w:val="24"/>
          <w:szCs w:val="24"/>
        </w:rPr>
        <w:t>("videos/%</w:t>
      </w:r>
      <w:proofErr w:type="spellStart"/>
      <w:r w:rsidRPr="00F9178E">
        <w:rPr>
          <w:sz w:val="24"/>
          <w:szCs w:val="24"/>
        </w:rPr>
        <w:t>d_%b_%Y</w:t>
      </w:r>
      <w:proofErr w:type="spellEnd"/>
      <w:r w:rsidRPr="00F9178E">
        <w:rPr>
          <w:sz w:val="24"/>
          <w:szCs w:val="24"/>
        </w:rPr>
        <w:t>|%H:%M:%S")</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camera.start_</w:t>
      </w:r>
      <w:proofErr w:type="gramStart"/>
      <w:r w:rsidRPr="00F9178E">
        <w:rPr>
          <w:sz w:val="24"/>
          <w:szCs w:val="24"/>
        </w:rPr>
        <w:t>preview</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1)</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data)</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duration</w:t>
      </w:r>
      <w:proofErr w:type="gramEnd"/>
      <w:r w:rsidRPr="00F9178E">
        <w:rPr>
          <w:sz w:val="24"/>
          <w:szCs w:val="24"/>
        </w:rPr>
        <w:t xml:space="preserve"> = </w:t>
      </w:r>
      <w:proofErr w:type="spellStart"/>
      <w:r w:rsidRPr="00F9178E">
        <w:rPr>
          <w:sz w:val="24"/>
          <w:szCs w:val="24"/>
        </w:rPr>
        <w:t>int</w:t>
      </w:r>
      <w:proofErr w:type="spellEnd"/>
      <w:r w:rsidRPr="00F9178E">
        <w:rPr>
          <w:sz w:val="24"/>
          <w:szCs w:val="24"/>
        </w:rPr>
        <w:t>(input("Video Duration(In Seconds): "))</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camera.start_</w:t>
      </w:r>
      <w:proofErr w:type="gramStart"/>
      <w:r w:rsidRPr="00F9178E">
        <w:rPr>
          <w:sz w:val="24"/>
          <w:szCs w:val="24"/>
        </w:rPr>
        <w:t>recording</w:t>
      </w:r>
      <w:proofErr w:type="spellEnd"/>
      <w:r w:rsidRPr="00F9178E">
        <w:rPr>
          <w:sz w:val="24"/>
          <w:szCs w:val="24"/>
        </w:rPr>
        <w:t>(</w:t>
      </w:r>
      <w:proofErr w:type="gramEnd"/>
      <w:r w:rsidRPr="00F9178E">
        <w:rPr>
          <w:sz w:val="24"/>
          <w:szCs w:val="24"/>
        </w:rPr>
        <w:t>'%s.h264'%data)</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 Recording Video')</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duration)</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camera.stop_</w:t>
      </w:r>
      <w:proofErr w:type="gramStart"/>
      <w:r w:rsidRPr="00F9178E">
        <w:rPr>
          <w:sz w:val="24"/>
          <w:szCs w:val="24"/>
        </w:rPr>
        <w:t>recording</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 Video recorded successfully')</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camera.stop_</w:t>
      </w:r>
      <w:proofErr w:type="gramStart"/>
      <w:r w:rsidRPr="00F9178E">
        <w:rPr>
          <w:sz w:val="24"/>
          <w:szCs w:val="24"/>
        </w:rPr>
        <w:t>preview</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'camera preview stopped')</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0.5)</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"Sending image to Email")</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sendMail</w:t>
      </w:r>
      <w:proofErr w:type="spellEnd"/>
      <w:r w:rsidRPr="00F9178E">
        <w:rPr>
          <w:sz w:val="24"/>
          <w:szCs w:val="24"/>
        </w:rPr>
        <w:t>(</w:t>
      </w:r>
      <w:proofErr w:type="gramEnd"/>
      <w:r w:rsidRPr="00F9178E">
        <w:rPr>
          <w:sz w:val="24"/>
          <w:szCs w:val="24"/>
        </w:rPr>
        <w:t>data)</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'Closing camera')</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1)</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camera.close</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"Image Sent..!!!")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"Press CTRL+C to stop monitoring\n\n")</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r w:rsidRPr="00F9178E">
        <w:rPr>
          <w:sz w:val="24"/>
          <w:szCs w:val="24"/>
        </w:rPr>
        <w:t xml:space="preserve">    </w:t>
      </w:r>
    </w:p>
    <w:p w:rsidR="00F9178E" w:rsidRPr="00F9178E" w:rsidRDefault="00F9178E" w:rsidP="00F9178E">
      <w:pPr>
        <w:spacing w:line="360" w:lineRule="auto"/>
        <w:jc w:val="both"/>
        <w:rPr>
          <w:sz w:val="24"/>
          <w:szCs w:val="24"/>
        </w:rPr>
      </w:pPr>
      <w:proofErr w:type="gramStart"/>
      <w:r w:rsidRPr="00F9178E">
        <w:rPr>
          <w:sz w:val="24"/>
          <w:szCs w:val="24"/>
        </w:rPr>
        <w:t>def</w:t>
      </w:r>
      <w:proofErr w:type="gramEnd"/>
      <w:r w:rsidRPr="00F9178E">
        <w:rPr>
          <w:sz w:val="24"/>
          <w:szCs w:val="24"/>
        </w:rPr>
        <w:t xml:space="preserve"> </w:t>
      </w:r>
      <w:proofErr w:type="spellStart"/>
      <w:r w:rsidRPr="00F9178E">
        <w:rPr>
          <w:sz w:val="24"/>
          <w:szCs w:val="24"/>
        </w:rPr>
        <w:t>startMonitoring</w:t>
      </w:r>
      <w:proofErr w:type="spellEnd"/>
      <w:r w:rsidRPr="00F9178E">
        <w:rPr>
          <w:sz w:val="24"/>
          <w:szCs w:val="24"/>
        </w:rPr>
        <w:t xml:space="preserve">():    </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2)</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"Monitoring Mode")</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monitoring</w:t>
      </w:r>
      <w:proofErr w:type="gramEnd"/>
      <w:r w:rsidRPr="00F9178E">
        <w:rPr>
          <w:sz w:val="24"/>
          <w:szCs w:val="24"/>
        </w:rPr>
        <w:t xml:space="preserve"> = True</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"Press CTRL+C to stop monitoring")</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while</w:t>
      </w:r>
      <w:proofErr w:type="gramEnd"/>
      <w:r w:rsidRPr="00F9178E">
        <w:rPr>
          <w:sz w:val="24"/>
          <w:szCs w:val="24"/>
        </w:rPr>
        <w:t xml:space="preserve"> monitoring:</w:t>
      </w:r>
    </w:p>
    <w:p w:rsidR="00F9178E" w:rsidRPr="00F9178E" w:rsidRDefault="00F9178E" w:rsidP="00F9178E">
      <w:pPr>
        <w:spacing w:line="360" w:lineRule="auto"/>
        <w:jc w:val="both"/>
        <w:rPr>
          <w:sz w:val="24"/>
          <w:szCs w:val="24"/>
        </w:rPr>
      </w:pPr>
      <w:r w:rsidRPr="00F9178E">
        <w:rPr>
          <w:sz w:val="24"/>
          <w:szCs w:val="24"/>
        </w:rPr>
        <w:lastRenderedPageBreak/>
        <w:t xml:space="preserve">        </w:t>
      </w:r>
      <w:proofErr w:type="gramStart"/>
      <w:r w:rsidRPr="00F9178E">
        <w:rPr>
          <w:sz w:val="24"/>
          <w:szCs w:val="24"/>
        </w:rPr>
        <w:t>if</w:t>
      </w:r>
      <w:proofErr w:type="gramEnd"/>
      <w:r w:rsidRPr="00F9178E">
        <w:rPr>
          <w:sz w:val="24"/>
          <w:szCs w:val="24"/>
        </w:rPr>
        <w:t xml:space="preserve"> </w:t>
      </w:r>
      <w:proofErr w:type="spellStart"/>
      <w:r w:rsidRPr="00F9178E">
        <w:rPr>
          <w:sz w:val="24"/>
          <w:szCs w:val="24"/>
        </w:rPr>
        <w:t>gpio.input</w:t>
      </w:r>
      <w:proofErr w:type="spellEnd"/>
      <w:r w:rsidRPr="00F9178E">
        <w:rPr>
          <w:sz w:val="24"/>
          <w:szCs w:val="24"/>
        </w:rPr>
        <w:t>(</w:t>
      </w:r>
      <w:proofErr w:type="spellStart"/>
      <w:r w:rsidRPr="00F9178E">
        <w:rPr>
          <w:sz w:val="24"/>
          <w:szCs w:val="24"/>
        </w:rPr>
        <w:t>pir</w:t>
      </w:r>
      <w:proofErr w:type="spellEnd"/>
      <w:r w:rsidRPr="00F9178E">
        <w:rPr>
          <w:sz w:val="24"/>
          <w:szCs w:val="24"/>
        </w:rPr>
        <w:t>) == 1:</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'Motion Detected')</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led,1)</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buz,1)</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capture_</w:t>
      </w:r>
      <w:proofErr w:type="gramStart"/>
      <w:r w:rsidRPr="00F9178E">
        <w:rPr>
          <w:sz w:val="24"/>
          <w:szCs w:val="24"/>
        </w:rPr>
        <w:t>image</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while(</w:t>
      </w:r>
      <w:proofErr w:type="spellStart"/>
      <w:proofErr w:type="gramEnd"/>
      <w:r w:rsidRPr="00F9178E">
        <w:rPr>
          <w:sz w:val="24"/>
          <w:szCs w:val="24"/>
        </w:rPr>
        <w:t>gpio.input</w:t>
      </w:r>
      <w:proofErr w:type="spellEnd"/>
      <w:r w:rsidRPr="00F9178E">
        <w:rPr>
          <w:sz w:val="24"/>
          <w:szCs w:val="24"/>
        </w:rPr>
        <w:t>(</w:t>
      </w:r>
      <w:proofErr w:type="spellStart"/>
      <w:r w:rsidRPr="00F9178E">
        <w:rPr>
          <w:sz w:val="24"/>
          <w:szCs w:val="24"/>
        </w:rPr>
        <w:t>pir</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1)</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elif</w:t>
      </w:r>
      <w:proofErr w:type="spellEnd"/>
      <w:proofErr w:type="gramEnd"/>
      <w:r w:rsidRPr="00F9178E">
        <w:rPr>
          <w:sz w:val="24"/>
          <w:szCs w:val="24"/>
        </w:rPr>
        <w:t xml:space="preserve"> </w:t>
      </w:r>
      <w:proofErr w:type="spellStart"/>
      <w:r w:rsidRPr="00F9178E">
        <w:rPr>
          <w:sz w:val="24"/>
          <w:szCs w:val="24"/>
        </w:rPr>
        <w:t>gpio.input</w:t>
      </w:r>
      <w:proofErr w:type="spellEnd"/>
      <w:r w:rsidRPr="00F9178E">
        <w:rPr>
          <w:sz w:val="24"/>
          <w:szCs w:val="24"/>
        </w:rPr>
        <w:t>(</w:t>
      </w:r>
      <w:proofErr w:type="spellStart"/>
      <w:r w:rsidRPr="00F9178E">
        <w:rPr>
          <w:sz w:val="24"/>
          <w:szCs w:val="24"/>
        </w:rPr>
        <w:t>btn</w:t>
      </w:r>
      <w:proofErr w:type="spellEnd"/>
      <w:r w:rsidRPr="00F9178E">
        <w:rPr>
          <w:sz w:val="24"/>
          <w:szCs w:val="24"/>
        </w:rPr>
        <w:t>) == 0:</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'Button Pressed')</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led,1)</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buz,1)</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capture_</w:t>
      </w:r>
      <w:proofErr w:type="gramStart"/>
      <w:r w:rsidRPr="00F9178E">
        <w:rPr>
          <w:sz w:val="24"/>
          <w:szCs w:val="24"/>
        </w:rPr>
        <w:t>image</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else</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led,0)</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buz,0)</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time.sleep</w:t>
      </w:r>
      <w:proofErr w:type="spellEnd"/>
      <w:r w:rsidRPr="00F9178E">
        <w:rPr>
          <w:sz w:val="24"/>
          <w:szCs w:val="24"/>
        </w:rPr>
        <w:t>(</w:t>
      </w:r>
      <w:proofErr w:type="gramEnd"/>
      <w:r w:rsidRPr="00F9178E">
        <w:rPr>
          <w:sz w:val="24"/>
          <w:szCs w:val="24"/>
        </w:rPr>
        <w:t>0.1)</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r w:rsidRPr="00F9178E">
        <w:rPr>
          <w:sz w:val="24"/>
          <w:szCs w:val="24"/>
        </w:rPr>
        <w:t>PAGE="""\</w:t>
      </w:r>
    </w:p>
    <w:p w:rsidR="00F9178E" w:rsidRPr="00F9178E" w:rsidRDefault="00F9178E" w:rsidP="00F9178E">
      <w:pPr>
        <w:spacing w:line="360" w:lineRule="auto"/>
        <w:jc w:val="both"/>
        <w:rPr>
          <w:sz w:val="24"/>
          <w:szCs w:val="24"/>
        </w:rPr>
      </w:pPr>
      <w:r w:rsidRPr="00F9178E">
        <w:rPr>
          <w:sz w:val="24"/>
          <w:szCs w:val="24"/>
        </w:rPr>
        <w:t xml:space="preserve">            &lt;</w:t>
      </w:r>
      <w:proofErr w:type="gramStart"/>
      <w:r w:rsidRPr="00F9178E">
        <w:rPr>
          <w:sz w:val="24"/>
          <w:szCs w:val="24"/>
        </w:rPr>
        <w:t>html</w:t>
      </w:r>
      <w:proofErr w:type="gramEnd"/>
      <w:r w:rsidRPr="00F9178E">
        <w:rPr>
          <w:sz w:val="24"/>
          <w:szCs w:val="24"/>
        </w:rPr>
        <w:t>&gt;</w:t>
      </w:r>
    </w:p>
    <w:p w:rsidR="00F9178E" w:rsidRPr="00F9178E" w:rsidRDefault="00F9178E" w:rsidP="00F9178E">
      <w:pPr>
        <w:spacing w:line="360" w:lineRule="auto"/>
        <w:jc w:val="both"/>
        <w:rPr>
          <w:sz w:val="24"/>
          <w:szCs w:val="24"/>
        </w:rPr>
      </w:pPr>
      <w:r w:rsidRPr="00F9178E">
        <w:rPr>
          <w:sz w:val="24"/>
          <w:szCs w:val="24"/>
        </w:rPr>
        <w:t xml:space="preserve">            &lt;</w:t>
      </w:r>
      <w:proofErr w:type="gramStart"/>
      <w:r w:rsidRPr="00F9178E">
        <w:rPr>
          <w:sz w:val="24"/>
          <w:szCs w:val="24"/>
        </w:rPr>
        <w:t>head</w:t>
      </w:r>
      <w:proofErr w:type="gramEnd"/>
      <w:r w:rsidRPr="00F9178E">
        <w:rPr>
          <w:sz w:val="24"/>
          <w:szCs w:val="24"/>
        </w:rPr>
        <w:t>&gt;</w:t>
      </w:r>
    </w:p>
    <w:p w:rsidR="00F9178E" w:rsidRPr="00F9178E" w:rsidRDefault="00F9178E" w:rsidP="00F9178E">
      <w:pPr>
        <w:spacing w:line="360" w:lineRule="auto"/>
        <w:jc w:val="both"/>
        <w:rPr>
          <w:sz w:val="24"/>
          <w:szCs w:val="24"/>
        </w:rPr>
      </w:pPr>
      <w:r w:rsidRPr="00F9178E">
        <w:rPr>
          <w:sz w:val="24"/>
          <w:szCs w:val="24"/>
        </w:rPr>
        <w:t xml:space="preserve">            &lt;</w:t>
      </w:r>
      <w:proofErr w:type="gramStart"/>
      <w:r w:rsidRPr="00F9178E">
        <w:rPr>
          <w:sz w:val="24"/>
          <w:szCs w:val="24"/>
        </w:rPr>
        <w:t>title&gt;</w:t>
      </w:r>
      <w:proofErr w:type="gramEnd"/>
      <w:r w:rsidRPr="00F9178E">
        <w:rPr>
          <w:sz w:val="24"/>
          <w:szCs w:val="24"/>
        </w:rPr>
        <w:t>Raspberry Pi - Surveillance Camera&lt;/title&gt;</w:t>
      </w:r>
    </w:p>
    <w:p w:rsidR="00F9178E" w:rsidRPr="00F9178E" w:rsidRDefault="00F9178E" w:rsidP="00F9178E">
      <w:pPr>
        <w:spacing w:line="360" w:lineRule="auto"/>
        <w:jc w:val="both"/>
        <w:rPr>
          <w:sz w:val="24"/>
          <w:szCs w:val="24"/>
        </w:rPr>
      </w:pPr>
      <w:r w:rsidRPr="00F9178E">
        <w:rPr>
          <w:sz w:val="24"/>
          <w:szCs w:val="24"/>
        </w:rPr>
        <w:t xml:space="preserve">            &lt;/head&gt;</w:t>
      </w:r>
    </w:p>
    <w:p w:rsidR="00F9178E" w:rsidRPr="00F9178E" w:rsidRDefault="00F9178E" w:rsidP="00F9178E">
      <w:pPr>
        <w:spacing w:line="360" w:lineRule="auto"/>
        <w:jc w:val="both"/>
        <w:rPr>
          <w:sz w:val="24"/>
          <w:szCs w:val="24"/>
        </w:rPr>
      </w:pPr>
      <w:r w:rsidRPr="00F9178E">
        <w:rPr>
          <w:sz w:val="24"/>
          <w:szCs w:val="24"/>
        </w:rPr>
        <w:t xml:space="preserve">            &lt;</w:t>
      </w:r>
      <w:proofErr w:type="gramStart"/>
      <w:r w:rsidRPr="00F9178E">
        <w:rPr>
          <w:sz w:val="24"/>
          <w:szCs w:val="24"/>
        </w:rPr>
        <w:t>body</w:t>
      </w:r>
      <w:proofErr w:type="gramEnd"/>
      <w:r w:rsidRPr="00F9178E">
        <w:rPr>
          <w:sz w:val="24"/>
          <w:szCs w:val="24"/>
        </w:rPr>
        <w:t>&gt;</w:t>
      </w:r>
    </w:p>
    <w:p w:rsidR="00F9178E" w:rsidRPr="00F9178E" w:rsidRDefault="00F9178E" w:rsidP="00F9178E">
      <w:pPr>
        <w:spacing w:line="360" w:lineRule="auto"/>
        <w:jc w:val="both"/>
        <w:rPr>
          <w:sz w:val="24"/>
          <w:szCs w:val="24"/>
        </w:rPr>
      </w:pPr>
      <w:r w:rsidRPr="00F9178E">
        <w:rPr>
          <w:sz w:val="24"/>
          <w:szCs w:val="24"/>
        </w:rPr>
        <w:t xml:space="preserve">            &lt;</w:t>
      </w:r>
      <w:proofErr w:type="gramStart"/>
      <w:r w:rsidRPr="00F9178E">
        <w:rPr>
          <w:sz w:val="24"/>
          <w:szCs w:val="24"/>
        </w:rPr>
        <w:t>center</w:t>
      </w:r>
      <w:proofErr w:type="gramEnd"/>
      <w:r w:rsidRPr="00F9178E">
        <w:rPr>
          <w:sz w:val="24"/>
          <w:szCs w:val="24"/>
        </w:rPr>
        <w:t>&gt;&lt;h1&gt;Raspberry Pi - Surveillance Camera&lt;/h1&gt;&lt;/center&gt;</w:t>
      </w:r>
    </w:p>
    <w:p w:rsidR="00F9178E" w:rsidRPr="00F9178E" w:rsidRDefault="00F9178E" w:rsidP="00F9178E">
      <w:pPr>
        <w:spacing w:line="360" w:lineRule="auto"/>
        <w:jc w:val="both"/>
        <w:rPr>
          <w:sz w:val="24"/>
          <w:szCs w:val="24"/>
        </w:rPr>
      </w:pPr>
      <w:r w:rsidRPr="00F9178E">
        <w:rPr>
          <w:sz w:val="24"/>
          <w:szCs w:val="24"/>
        </w:rPr>
        <w:t xml:space="preserve">            &lt;</w:t>
      </w:r>
      <w:proofErr w:type="gramStart"/>
      <w:r w:rsidRPr="00F9178E">
        <w:rPr>
          <w:sz w:val="24"/>
          <w:szCs w:val="24"/>
        </w:rPr>
        <w:t>center</w:t>
      </w:r>
      <w:proofErr w:type="gramEnd"/>
      <w:r w:rsidRPr="00F9178E">
        <w:rPr>
          <w:sz w:val="24"/>
          <w:szCs w:val="24"/>
        </w:rPr>
        <w:t>&gt;&lt;</w:t>
      </w:r>
      <w:proofErr w:type="spellStart"/>
      <w:r w:rsidRPr="00F9178E">
        <w:rPr>
          <w:sz w:val="24"/>
          <w:szCs w:val="24"/>
        </w:rPr>
        <w:t>img</w:t>
      </w:r>
      <w:proofErr w:type="spellEnd"/>
      <w:r w:rsidRPr="00F9178E">
        <w:rPr>
          <w:sz w:val="24"/>
          <w:szCs w:val="24"/>
        </w:rPr>
        <w:t xml:space="preserve"> </w:t>
      </w:r>
      <w:proofErr w:type="spellStart"/>
      <w:r w:rsidRPr="00F9178E">
        <w:rPr>
          <w:sz w:val="24"/>
          <w:szCs w:val="24"/>
        </w:rPr>
        <w:t>src</w:t>
      </w:r>
      <w:proofErr w:type="spellEnd"/>
      <w:r w:rsidRPr="00F9178E">
        <w:rPr>
          <w:sz w:val="24"/>
          <w:szCs w:val="24"/>
        </w:rPr>
        <w:t>="</w:t>
      </w:r>
      <w:proofErr w:type="spellStart"/>
      <w:r w:rsidRPr="00F9178E">
        <w:rPr>
          <w:sz w:val="24"/>
          <w:szCs w:val="24"/>
        </w:rPr>
        <w:t>stream.mjpg</w:t>
      </w:r>
      <w:proofErr w:type="spellEnd"/>
      <w:r w:rsidRPr="00F9178E">
        <w:rPr>
          <w:sz w:val="24"/>
          <w:szCs w:val="24"/>
        </w:rPr>
        <w:t>" width="640" height="480"&gt;&lt;/center&gt;</w:t>
      </w:r>
    </w:p>
    <w:p w:rsidR="00F9178E" w:rsidRPr="00F9178E" w:rsidRDefault="00F9178E" w:rsidP="00F9178E">
      <w:pPr>
        <w:spacing w:line="360" w:lineRule="auto"/>
        <w:jc w:val="both"/>
        <w:rPr>
          <w:sz w:val="24"/>
          <w:szCs w:val="24"/>
        </w:rPr>
      </w:pPr>
      <w:r w:rsidRPr="00F9178E">
        <w:rPr>
          <w:sz w:val="24"/>
          <w:szCs w:val="24"/>
        </w:rPr>
        <w:t xml:space="preserve">            &lt;/body&gt;</w:t>
      </w:r>
    </w:p>
    <w:p w:rsidR="00F9178E" w:rsidRPr="00F9178E" w:rsidRDefault="00F9178E" w:rsidP="00F9178E">
      <w:pPr>
        <w:spacing w:line="360" w:lineRule="auto"/>
        <w:jc w:val="both"/>
        <w:rPr>
          <w:sz w:val="24"/>
          <w:szCs w:val="24"/>
        </w:rPr>
      </w:pPr>
      <w:r w:rsidRPr="00F9178E">
        <w:rPr>
          <w:sz w:val="24"/>
          <w:szCs w:val="24"/>
        </w:rPr>
        <w:t xml:space="preserve">            &lt;/html&gt;</w:t>
      </w:r>
    </w:p>
    <w:p w:rsidR="00F9178E" w:rsidRPr="00F9178E" w:rsidRDefault="00F9178E" w:rsidP="00F9178E">
      <w:pPr>
        <w:spacing w:line="360" w:lineRule="auto"/>
        <w:jc w:val="both"/>
        <w:rPr>
          <w:sz w:val="24"/>
          <w:szCs w:val="24"/>
        </w:rPr>
      </w:pPr>
      <w:r w:rsidRPr="00F9178E">
        <w:rPr>
          <w:sz w:val="24"/>
          <w:szCs w:val="24"/>
        </w:rPr>
        <w:t xml:space="preserve">            """ </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class</w:t>
      </w:r>
      <w:proofErr w:type="gramEnd"/>
      <w:r w:rsidRPr="00F9178E">
        <w:rPr>
          <w:sz w:val="24"/>
          <w:szCs w:val="24"/>
        </w:rPr>
        <w:t xml:space="preserve"> </w:t>
      </w:r>
      <w:proofErr w:type="spellStart"/>
      <w:r w:rsidRPr="00F9178E">
        <w:rPr>
          <w:sz w:val="24"/>
          <w:szCs w:val="24"/>
        </w:rPr>
        <w:t>StreamingOutput</w:t>
      </w:r>
      <w:proofErr w:type="spellEnd"/>
      <w:r w:rsidRPr="00F9178E">
        <w:rPr>
          <w:sz w:val="24"/>
          <w:szCs w:val="24"/>
        </w:rPr>
        <w:t>(object):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def</w:t>
      </w:r>
      <w:proofErr w:type="gramEnd"/>
      <w:r w:rsidRPr="00F9178E">
        <w:rPr>
          <w:sz w:val="24"/>
          <w:szCs w:val="24"/>
        </w:rPr>
        <w:t xml:space="preserve"> __init__(self):</w:t>
      </w:r>
    </w:p>
    <w:p w:rsidR="00F9178E" w:rsidRPr="00F9178E" w:rsidRDefault="00F9178E" w:rsidP="00F9178E">
      <w:pPr>
        <w:spacing w:line="360" w:lineRule="auto"/>
        <w:jc w:val="both"/>
        <w:rPr>
          <w:sz w:val="24"/>
          <w:szCs w:val="24"/>
        </w:rPr>
      </w:pPr>
      <w:r w:rsidRPr="00F9178E">
        <w:rPr>
          <w:sz w:val="24"/>
          <w:szCs w:val="24"/>
        </w:rPr>
        <w:lastRenderedPageBreak/>
        <w:t xml:space="preserve">        </w:t>
      </w:r>
      <w:proofErr w:type="spellStart"/>
      <w:r w:rsidRPr="00F9178E">
        <w:rPr>
          <w:sz w:val="24"/>
          <w:szCs w:val="24"/>
        </w:rPr>
        <w:t>self.frame</w:t>
      </w:r>
      <w:proofErr w:type="spellEnd"/>
      <w:r w:rsidRPr="00F9178E">
        <w:rPr>
          <w:sz w:val="24"/>
          <w:szCs w:val="24"/>
        </w:rPr>
        <w:t xml:space="preserve"> = </w:t>
      </w:r>
      <w:proofErr w:type="gramStart"/>
      <w:r w:rsidRPr="00F9178E">
        <w:rPr>
          <w:sz w:val="24"/>
          <w:szCs w:val="24"/>
        </w:rPr>
        <w:t>None</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self.buffer</w:t>
      </w:r>
      <w:proofErr w:type="spellEnd"/>
      <w:r w:rsidRPr="00F9178E">
        <w:rPr>
          <w:sz w:val="24"/>
          <w:szCs w:val="24"/>
        </w:rPr>
        <w:t xml:space="preserve"> = </w:t>
      </w:r>
      <w:proofErr w:type="spellStart"/>
      <w:proofErr w:type="gramStart"/>
      <w:r w:rsidRPr="00F9178E">
        <w:rPr>
          <w:sz w:val="24"/>
          <w:szCs w:val="24"/>
        </w:rPr>
        <w:t>io.BytesIO</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self.condition</w:t>
      </w:r>
      <w:proofErr w:type="spellEnd"/>
      <w:r w:rsidRPr="00F9178E">
        <w:rPr>
          <w:sz w:val="24"/>
          <w:szCs w:val="24"/>
        </w:rPr>
        <w:t xml:space="preserve"> = </w:t>
      </w:r>
      <w:proofErr w:type="gramStart"/>
      <w:r w:rsidRPr="00F9178E">
        <w:rPr>
          <w:sz w:val="24"/>
          <w:szCs w:val="24"/>
        </w:rPr>
        <w:t>Condition()</w:t>
      </w:r>
      <w:proofErr w:type="gramEnd"/>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def</w:t>
      </w:r>
      <w:proofErr w:type="gramEnd"/>
      <w:r w:rsidRPr="00F9178E">
        <w:rPr>
          <w:sz w:val="24"/>
          <w:szCs w:val="24"/>
        </w:rPr>
        <w:t xml:space="preserve"> write(self, </w:t>
      </w:r>
      <w:proofErr w:type="spellStart"/>
      <w:r w:rsidRPr="00F9178E">
        <w:rPr>
          <w:sz w:val="24"/>
          <w:szCs w:val="24"/>
        </w:rPr>
        <w:t>buf</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if</w:t>
      </w:r>
      <w:proofErr w:type="gramEnd"/>
      <w:r w:rsidRPr="00F9178E">
        <w:rPr>
          <w:sz w:val="24"/>
          <w:szCs w:val="24"/>
        </w:rPr>
        <w:t xml:space="preserve"> </w:t>
      </w:r>
      <w:proofErr w:type="spellStart"/>
      <w:r w:rsidRPr="00F9178E">
        <w:rPr>
          <w:sz w:val="24"/>
          <w:szCs w:val="24"/>
        </w:rPr>
        <w:t>buf.startswith</w:t>
      </w:r>
      <w:proofErr w:type="spellEnd"/>
      <w:r w:rsidRPr="00F9178E">
        <w:rPr>
          <w:sz w:val="24"/>
          <w:szCs w:val="24"/>
        </w:rPr>
        <w:t>(b'\</w:t>
      </w:r>
      <w:proofErr w:type="spellStart"/>
      <w:r w:rsidRPr="00F9178E">
        <w:rPr>
          <w:sz w:val="24"/>
          <w:szCs w:val="24"/>
        </w:rPr>
        <w:t>xff</w:t>
      </w:r>
      <w:proofErr w:type="spellEnd"/>
      <w:r w:rsidRPr="00F9178E">
        <w:rPr>
          <w:sz w:val="24"/>
          <w:szCs w:val="24"/>
        </w:rPr>
        <w:t>\xd8'):</w:t>
      </w:r>
    </w:p>
    <w:p w:rsidR="00F9178E" w:rsidRPr="00F9178E" w:rsidRDefault="00F9178E" w:rsidP="00F9178E">
      <w:pPr>
        <w:spacing w:line="360" w:lineRule="auto"/>
        <w:jc w:val="both"/>
        <w:rPr>
          <w:sz w:val="24"/>
          <w:szCs w:val="24"/>
        </w:rPr>
      </w:pPr>
      <w:r w:rsidRPr="00F9178E">
        <w:rPr>
          <w:sz w:val="24"/>
          <w:szCs w:val="24"/>
        </w:rPr>
        <w:t xml:space="preserve">            # </w:t>
      </w:r>
      <w:proofErr w:type="gramStart"/>
      <w:r w:rsidRPr="00F9178E">
        <w:rPr>
          <w:sz w:val="24"/>
          <w:szCs w:val="24"/>
        </w:rPr>
        <w:t>New</w:t>
      </w:r>
      <w:proofErr w:type="gramEnd"/>
      <w:r w:rsidRPr="00F9178E">
        <w:rPr>
          <w:sz w:val="24"/>
          <w:szCs w:val="24"/>
        </w:rPr>
        <w:t xml:space="preserve"> frame, copy the existing buffer's content and notify all</w:t>
      </w:r>
    </w:p>
    <w:p w:rsidR="00F9178E" w:rsidRPr="00F9178E" w:rsidRDefault="00F9178E" w:rsidP="00F9178E">
      <w:pPr>
        <w:spacing w:line="360" w:lineRule="auto"/>
        <w:jc w:val="both"/>
        <w:rPr>
          <w:sz w:val="24"/>
          <w:szCs w:val="24"/>
        </w:rPr>
      </w:pPr>
      <w:r w:rsidRPr="00F9178E">
        <w:rPr>
          <w:sz w:val="24"/>
          <w:szCs w:val="24"/>
        </w:rPr>
        <w:t xml:space="preserve">            # </w:t>
      </w:r>
      <w:proofErr w:type="gramStart"/>
      <w:r w:rsidRPr="00F9178E">
        <w:rPr>
          <w:sz w:val="24"/>
          <w:szCs w:val="24"/>
        </w:rPr>
        <w:t>clients</w:t>
      </w:r>
      <w:proofErr w:type="gramEnd"/>
      <w:r w:rsidRPr="00F9178E">
        <w:rPr>
          <w:sz w:val="24"/>
          <w:szCs w:val="24"/>
        </w:rPr>
        <w:t xml:space="preserve"> it's available</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self.buffer.truncate</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with</w:t>
      </w:r>
      <w:proofErr w:type="gramEnd"/>
      <w:r w:rsidRPr="00F9178E">
        <w:rPr>
          <w:sz w:val="24"/>
          <w:szCs w:val="24"/>
        </w:rPr>
        <w:t xml:space="preserve"> </w:t>
      </w:r>
      <w:proofErr w:type="spellStart"/>
      <w:r w:rsidRPr="00F9178E">
        <w:rPr>
          <w:sz w:val="24"/>
          <w:szCs w:val="24"/>
        </w:rPr>
        <w:t>self.condition</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self.frame</w:t>
      </w:r>
      <w:proofErr w:type="spellEnd"/>
      <w:r w:rsidRPr="00F9178E">
        <w:rPr>
          <w:sz w:val="24"/>
          <w:szCs w:val="24"/>
        </w:rPr>
        <w:t xml:space="preserve"> = </w:t>
      </w:r>
      <w:proofErr w:type="spellStart"/>
      <w:proofErr w:type="gramStart"/>
      <w:r w:rsidRPr="00F9178E">
        <w:rPr>
          <w:sz w:val="24"/>
          <w:szCs w:val="24"/>
        </w:rPr>
        <w:t>self.buffer.getvalue</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self.condition.notify_</w:t>
      </w:r>
      <w:proofErr w:type="gramStart"/>
      <w:r w:rsidRPr="00F9178E">
        <w:rPr>
          <w:sz w:val="24"/>
          <w:szCs w:val="24"/>
        </w:rPr>
        <w:t>all</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self.buffer.seek</w:t>
      </w:r>
      <w:proofErr w:type="spellEnd"/>
      <w:r w:rsidRPr="00F9178E">
        <w:rPr>
          <w:sz w:val="24"/>
          <w:szCs w:val="24"/>
        </w:rPr>
        <w:t>(</w:t>
      </w:r>
      <w:proofErr w:type="gramEnd"/>
      <w:r w:rsidRPr="00F9178E">
        <w:rPr>
          <w:sz w:val="24"/>
          <w:szCs w:val="24"/>
        </w:rPr>
        <w:t>0)</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return</w:t>
      </w:r>
      <w:proofErr w:type="gramEnd"/>
      <w:r w:rsidRPr="00F9178E">
        <w:rPr>
          <w:sz w:val="24"/>
          <w:szCs w:val="24"/>
        </w:rPr>
        <w:t xml:space="preserve"> </w:t>
      </w:r>
      <w:proofErr w:type="spellStart"/>
      <w:r w:rsidRPr="00F9178E">
        <w:rPr>
          <w:sz w:val="24"/>
          <w:szCs w:val="24"/>
        </w:rPr>
        <w:t>self.buffer.write</w:t>
      </w:r>
      <w:proofErr w:type="spellEnd"/>
      <w:r w:rsidRPr="00F9178E">
        <w:rPr>
          <w:sz w:val="24"/>
          <w:szCs w:val="24"/>
        </w:rPr>
        <w:t>(</w:t>
      </w:r>
      <w:proofErr w:type="spellStart"/>
      <w:r w:rsidRPr="00F9178E">
        <w:rPr>
          <w:sz w:val="24"/>
          <w:szCs w:val="24"/>
        </w:rPr>
        <w:t>buf</w:t>
      </w:r>
      <w:proofErr w:type="spell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class</w:t>
      </w:r>
      <w:proofErr w:type="gramEnd"/>
      <w:r w:rsidRPr="00F9178E">
        <w:rPr>
          <w:sz w:val="24"/>
          <w:szCs w:val="24"/>
        </w:rPr>
        <w:t xml:space="preserve"> </w:t>
      </w:r>
      <w:proofErr w:type="spellStart"/>
      <w:r w:rsidRPr="00F9178E">
        <w:rPr>
          <w:sz w:val="24"/>
          <w:szCs w:val="24"/>
        </w:rPr>
        <w:t>StreamingHandler</w:t>
      </w:r>
      <w:proofErr w:type="spellEnd"/>
      <w:r w:rsidRPr="00F9178E">
        <w:rPr>
          <w:sz w:val="24"/>
          <w:szCs w:val="24"/>
        </w:rPr>
        <w:t>(</w:t>
      </w:r>
      <w:proofErr w:type="spellStart"/>
      <w:r w:rsidRPr="00F9178E">
        <w:rPr>
          <w:sz w:val="24"/>
          <w:szCs w:val="24"/>
        </w:rPr>
        <w:t>server.BaseHTTPRequestHandler</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def</w:t>
      </w:r>
      <w:proofErr w:type="gramEnd"/>
      <w:r w:rsidRPr="00F9178E">
        <w:rPr>
          <w:sz w:val="24"/>
          <w:szCs w:val="24"/>
        </w:rPr>
        <w:t xml:space="preserve"> </w:t>
      </w:r>
      <w:proofErr w:type="spellStart"/>
      <w:r w:rsidRPr="00F9178E">
        <w:rPr>
          <w:sz w:val="24"/>
          <w:szCs w:val="24"/>
        </w:rPr>
        <w:t>do_GET</w:t>
      </w:r>
      <w:proofErr w:type="spellEnd"/>
      <w:r w:rsidRPr="00F9178E">
        <w:rPr>
          <w:sz w:val="24"/>
          <w:szCs w:val="24"/>
        </w:rPr>
        <w:t>(self):</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if</w:t>
      </w:r>
      <w:proofErr w:type="gramEnd"/>
      <w:r w:rsidRPr="00F9178E">
        <w:rPr>
          <w:sz w:val="24"/>
          <w:szCs w:val="24"/>
        </w:rPr>
        <w:t xml:space="preserve"> </w:t>
      </w:r>
      <w:proofErr w:type="spellStart"/>
      <w:r w:rsidRPr="00F9178E">
        <w:rPr>
          <w:sz w:val="24"/>
          <w:szCs w:val="24"/>
        </w:rPr>
        <w:t>self.path</w:t>
      </w:r>
      <w:proofErr w:type="spellEnd"/>
      <w:r w:rsidRPr="00F9178E">
        <w:rPr>
          <w:sz w:val="24"/>
          <w:szCs w:val="24"/>
        </w:rPr>
        <w:t xml:space="preserve"> == '/':</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response</w:t>
      </w:r>
      <w:proofErr w:type="spellEnd"/>
      <w:r w:rsidRPr="00F9178E">
        <w:rPr>
          <w:sz w:val="24"/>
          <w:szCs w:val="24"/>
        </w:rPr>
        <w:t>(</w:t>
      </w:r>
      <w:proofErr w:type="gramEnd"/>
      <w:r w:rsidRPr="00F9178E">
        <w:rPr>
          <w:sz w:val="24"/>
          <w:szCs w:val="24"/>
        </w:rPr>
        <w:t>301)</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header</w:t>
      </w:r>
      <w:proofErr w:type="spellEnd"/>
      <w:r w:rsidRPr="00F9178E">
        <w:rPr>
          <w:sz w:val="24"/>
          <w:szCs w:val="24"/>
        </w:rPr>
        <w:t>(</w:t>
      </w:r>
      <w:proofErr w:type="gramEnd"/>
      <w:r w:rsidRPr="00F9178E">
        <w:rPr>
          <w:sz w:val="24"/>
          <w:szCs w:val="24"/>
        </w:rPr>
        <w:t>'Location', '/index.html')</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self.end_</w:t>
      </w:r>
      <w:proofErr w:type="gramStart"/>
      <w:r w:rsidRPr="00F9178E">
        <w:rPr>
          <w:sz w:val="24"/>
          <w:szCs w:val="24"/>
        </w:rPr>
        <w:t>headers</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elif</w:t>
      </w:r>
      <w:proofErr w:type="spellEnd"/>
      <w:proofErr w:type="gramEnd"/>
      <w:r w:rsidRPr="00F9178E">
        <w:rPr>
          <w:sz w:val="24"/>
          <w:szCs w:val="24"/>
        </w:rPr>
        <w:t xml:space="preserve"> </w:t>
      </w:r>
      <w:proofErr w:type="spellStart"/>
      <w:r w:rsidRPr="00F9178E">
        <w:rPr>
          <w:sz w:val="24"/>
          <w:szCs w:val="24"/>
        </w:rPr>
        <w:t>self.path</w:t>
      </w:r>
      <w:proofErr w:type="spellEnd"/>
      <w:r w:rsidRPr="00F9178E">
        <w:rPr>
          <w:sz w:val="24"/>
          <w:szCs w:val="24"/>
        </w:rPr>
        <w:t xml:space="preserve"> == '/index.html':</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content</w:t>
      </w:r>
      <w:proofErr w:type="gramEnd"/>
      <w:r w:rsidRPr="00F9178E">
        <w:rPr>
          <w:sz w:val="24"/>
          <w:szCs w:val="24"/>
        </w:rPr>
        <w:t xml:space="preserve"> = </w:t>
      </w:r>
      <w:proofErr w:type="spellStart"/>
      <w:r w:rsidRPr="00F9178E">
        <w:rPr>
          <w:sz w:val="24"/>
          <w:szCs w:val="24"/>
        </w:rPr>
        <w:t>PAGE.encode</w:t>
      </w:r>
      <w:proofErr w:type="spellEnd"/>
      <w:r w:rsidRPr="00F9178E">
        <w:rPr>
          <w:sz w:val="24"/>
          <w:szCs w:val="24"/>
        </w:rPr>
        <w:t>('utf-8')</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response</w:t>
      </w:r>
      <w:proofErr w:type="spellEnd"/>
      <w:r w:rsidRPr="00F9178E">
        <w:rPr>
          <w:sz w:val="24"/>
          <w:szCs w:val="24"/>
        </w:rPr>
        <w:t>(</w:t>
      </w:r>
      <w:proofErr w:type="gramEnd"/>
      <w:r w:rsidRPr="00F9178E">
        <w:rPr>
          <w:sz w:val="24"/>
          <w:szCs w:val="24"/>
        </w:rPr>
        <w:t>200)</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header</w:t>
      </w:r>
      <w:proofErr w:type="spellEnd"/>
      <w:r w:rsidRPr="00F9178E">
        <w:rPr>
          <w:sz w:val="24"/>
          <w:szCs w:val="24"/>
        </w:rPr>
        <w:t>(</w:t>
      </w:r>
      <w:proofErr w:type="gramEnd"/>
      <w:r w:rsidRPr="00F9178E">
        <w:rPr>
          <w:sz w:val="24"/>
          <w:szCs w:val="24"/>
        </w:rPr>
        <w:t>'Content-Type', 'text/html')</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header</w:t>
      </w:r>
      <w:proofErr w:type="spellEnd"/>
      <w:r w:rsidRPr="00F9178E">
        <w:rPr>
          <w:sz w:val="24"/>
          <w:szCs w:val="24"/>
        </w:rPr>
        <w:t>(</w:t>
      </w:r>
      <w:proofErr w:type="gramEnd"/>
      <w:r w:rsidRPr="00F9178E">
        <w:rPr>
          <w:sz w:val="24"/>
          <w:szCs w:val="24"/>
        </w:rPr>
        <w:t xml:space="preserve">'Content-Length', </w:t>
      </w:r>
      <w:proofErr w:type="spellStart"/>
      <w:r w:rsidRPr="00F9178E">
        <w:rPr>
          <w:sz w:val="24"/>
          <w:szCs w:val="24"/>
        </w:rPr>
        <w:t>len</w:t>
      </w:r>
      <w:proofErr w:type="spellEnd"/>
      <w:r w:rsidRPr="00F9178E">
        <w:rPr>
          <w:sz w:val="24"/>
          <w:szCs w:val="24"/>
        </w:rPr>
        <w:t>(content))</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self.end_</w:t>
      </w:r>
      <w:proofErr w:type="gramStart"/>
      <w:r w:rsidRPr="00F9178E">
        <w:rPr>
          <w:sz w:val="24"/>
          <w:szCs w:val="24"/>
        </w:rPr>
        <w:t>headers</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self.wfile.write</w:t>
      </w:r>
      <w:proofErr w:type="spellEnd"/>
      <w:r w:rsidRPr="00F9178E">
        <w:rPr>
          <w:sz w:val="24"/>
          <w:szCs w:val="24"/>
        </w:rPr>
        <w:t>(</w:t>
      </w:r>
      <w:proofErr w:type="gramEnd"/>
      <w:r w:rsidRPr="00F9178E">
        <w:rPr>
          <w:sz w:val="24"/>
          <w:szCs w:val="24"/>
        </w:rPr>
        <w:t>content)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elif</w:t>
      </w:r>
      <w:proofErr w:type="spellEnd"/>
      <w:proofErr w:type="gramEnd"/>
      <w:r w:rsidRPr="00F9178E">
        <w:rPr>
          <w:sz w:val="24"/>
          <w:szCs w:val="24"/>
        </w:rPr>
        <w:t xml:space="preserve"> </w:t>
      </w:r>
      <w:proofErr w:type="spellStart"/>
      <w:r w:rsidRPr="00F9178E">
        <w:rPr>
          <w:sz w:val="24"/>
          <w:szCs w:val="24"/>
        </w:rPr>
        <w:t>self.path</w:t>
      </w:r>
      <w:proofErr w:type="spellEnd"/>
      <w:r w:rsidRPr="00F9178E">
        <w:rPr>
          <w:sz w:val="24"/>
          <w:szCs w:val="24"/>
        </w:rPr>
        <w:t xml:space="preserve"> == '/</w:t>
      </w:r>
      <w:proofErr w:type="spellStart"/>
      <w:r w:rsidRPr="00F9178E">
        <w:rPr>
          <w:sz w:val="24"/>
          <w:szCs w:val="24"/>
        </w:rPr>
        <w:t>stream.mjpg</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response</w:t>
      </w:r>
      <w:proofErr w:type="spellEnd"/>
      <w:r w:rsidRPr="00F9178E">
        <w:rPr>
          <w:sz w:val="24"/>
          <w:szCs w:val="24"/>
        </w:rPr>
        <w:t>(</w:t>
      </w:r>
      <w:proofErr w:type="gramEnd"/>
      <w:r w:rsidRPr="00F9178E">
        <w:rPr>
          <w:sz w:val="24"/>
          <w:szCs w:val="24"/>
        </w:rPr>
        <w:t>200)</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header</w:t>
      </w:r>
      <w:proofErr w:type="spellEnd"/>
      <w:r w:rsidRPr="00F9178E">
        <w:rPr>
          <w:sz w:val="24"/>
          <w:szCs w:val="24"/>
        </w:rPr>
        <w:t>(</w:t>
      </w:r>
      <w:proofErr w:type="gramEnd"/>
      <w:r w:rsidRPr="00F9178E">
        <w:rPr>
          <w:sz w:val="24"/>
          <w:szCs w:val="24"/>
        </w:rPr>
        <w:t>'Age', 0)</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header</w:t>
      </w:r>
      <w:proofErr w:type="spellEnd"/>
      <w:r w:rsidRPr="00F9178E">
        <w:rPr>
          <w:sz w:val="24"/>
          <w:szCs w:val="24"/>
        </w:rPr>
        <w:t>(</w:t>
      </w:r>
      <w:proofErr w:type="gramEnd"/>
      <w:r w:rsidRPr="00F9178E">
        <w:rPr>
          <w:sz w:val="24"/>
          <w:szCs w:val="24"/>
        </w:rPr>
        <w:t>'Cache-Control', 'no-cache, private')</w:t>
      </w:r>
    </w:p>
    <w:p w:rsidR="00F9178E" w:rsidRPr="00F9178E" w:rsidRDefault="00F9178E" w:rsidP="00F9178E">
      <w:pPr>
        <w:spacing w:line="360" w:lineRule="auto"/>
        <w:jc w:val="both"/>
        <w:rPr>
          <w:sz w:val="24"/>
          <w:szCs w:val="24"/>
        </w:rPr>
      </w:pPr>
      <w:r w:rsidRPr="00F9178E">
        <w:rPr>
          <w:sz w:val="24"/>
          <w:szCs w:val="24"/>
        </w:rPr>
        <w:lastRenderedPageBreak/>
        <w:t xml:space="preserve">            </w:t>
      </w:r>
      <w:proofErr w:type="spellStart"/>
      <w:r w:rsidRPr="00F9178E">
        <w:rPr>
          <w:sz w:val="24"/>
          <w:szCs w:val="24"/>
        </w:rPr>
        <w:t>self.send_</w:t>
      </w:r>
      <w:proofErr w:type="gramStart"/>
      <w:r w:rsidRPr="00F9178E">
        <w:rPr>
          <w:sz w:val="24"/>
          <w:szCs w:val="24"/>
        </w:rPr>
        <w:t>header</w:t>
      </w:r>
      <w:proofErr w:type="spellEnd"/>
      <w:r w:rsidRPr="00F9178E">
        <w:rPr>
          <w:sz w:val="24"/>
          <w:szCs w:val="24"/>
        </w:rPr>
        <w:t>(</w:t>
      </w:r>
      <w:proofErr w:type="gramEnd"/>
      <w:r w:rsidRPr="00F9178E">
        <w:rPr>
          <w:sz w:val="24"/>
          <w:szCs w:val="24"/>
        </w:rPr>
        <w:t>'</w:t>
      </w:r>
      <w:proofErr w:type="spellStart"/>
      <w:r w:rsidRPr="00F9178E">
        <w:rPr>
          <w:sz w:val="24"/>
          <w:szCs w:val="24"/>
        </w:rPr>
        <w:t>Pragma</w:t>
      </w:r>
      <w:proofErr w:type="spellEnd"/>
      <w:r w:rsidRPr="00F9178E">
        <w:rPr>
          <w:sz w:val="24"/>
          <w:szCs w:val="24"/>
        </w:rPr>
        <w:t>', 'no-cache')</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header</w:t>
      </w:r>
      <w:proofErr w:type="spellEnd"/>
      <w:r w:rsidRPr="00F9178E">
        <w:rPr>
          <w:sz w:val="24"/>
          <w:szCs w:val="24"/>
        </w:rPr>
        <w:t>(</w:t>
      </w:r>
      <w:proofErr w:type="gramEnd"/>
      <w:r w:rsidRPr="00F9178E">
        <w:rPr>
          <w:sz w:val="24"/>
          <w:szCs w:val="24"/>
        </w:rPr>
        <w:t>'Content-Type', 'multipart/x-mixed-replace; boundary=FRAME')</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self.end_</w:t>
      </w:r>
      <w:proofErr w:type="gramStart"/>
      <w:r w:rsidRPr="00F9178E">
        <w:rPr>
          <w:sz w:val="24"/>
          <w:szCs w:val="24"/>
        </w:rPr>
        <w:t>headers</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try</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while</w:t>
      </w:r>
      <w:proofErr w:type="gramEnd"/>
      <w:r w:rsidRPr="00F9178E">
        <w:rPr>
          <w:sz w:val="24"/>
          <w:szCs w:val="24"/>
        </w:rPr>
        <w:t xml:space="preserve"> True:</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with</w:t>
      </w:r>
      <w:proofErr w:type="gramEnd"/>
      <w:r w:rsidRPr="00F9178E">
        <w:rPr>
          <w:sz w:val="24"/>
          <w:szCs w:val="24"/>
        </w:rPr>
        <w:t xml:space="preserve"> </w:t>
      </w:r>
      <w:proofErr w:type="spellStart"/>
      <w:r w:rsidRPr="00F9178E">
        <w:rPr>
          <w:sz w:val="24"/>
          <w:szCs w:val="24"/>
        </w:rPr>
        <w:t>output.condition</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output.condition.wait</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frame</w:t>
      </w:r>
      <w:proofErr w:type="gramEnd"/>
      <w:r w:rsidRPr="00F9178E">
        <w:rPr>
          <w:sz w:val="24"/>
          <w:szCs w:val="24"/>
        </w:rPr>
        <w:t xml:space="preserve"> = </w:t>
      </w:r>
      <w:proofErr w:type="spellStart"/>
      <w:r w:rsidRPr="00F9178E">
        <w:rPr>
          <w:sz w:val="24"/>
          <w:szCs w:val="24"/>
        </w:rPr>
        <w:t>output.frame</w:t>
      </w:r>
      <w:proofErr w:type="spell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self.wfile.write</w:t>
      </w:r>
      <w:proofErr w:type="spellEnd"/>
      <w:r w:rsidRPr="00F9178E">
        <w:rPr>
          <w:sz w:val="24"/>
          <w:szCs w:val="24"/>
        </w:rPr>
        <w:t>(</w:t>
      </w:r>
      <w:proofErr w:type="gramEnd"/>
      <w:r w:rsidRPr="00F9178E">
        <w:rPr>
          <w:sz w:val="24"/>
          <w:szCs w:val="24"/>
        </w:rPr>
        <w:t>b'--FRAME\r\n')</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header</w:t>
      </w:r>
      <w:proofErr w:type="spellEnd"/>
      <w:r w:rsidRPr="00F9178E">
        <w:rPr>
          <w:sz w:val="24"/>
          <w:szCs w:val="24"/>
        </w:rPr>
        <w:t>(</w:t>
      </w:r>
      <w:proofErr w:type="gramEnd"/>
      <w:r w:rsidRPr="00F9178E">
        <w:rPr>
          <w:sz w:val="24"/>
          <w:szCs w:val="24"/>
        </w:rPr>
        <w:t>'Content-Type', 'image/jpeg')</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header</w:t>
      </w:r>
      <w:proofErr w:type="spellEnd"/>
      <w:r w:rsidRPr="00F9178E">
        <w:rPr>
          <w:sz w:val="24"/>
          <w:szCs w:val="24"/>
        </w:rPr>
        <w:t>(</w:t>
      </w:r>
      <w:proofErr w:type="gramEnd"/>
      <w:r w:rsidRPr="00F9178E">
        <w:rPr>
          <w:sz w:val="24"/>
          <w:szCs w:val="24"/>
        </w:rPr>
        <w:t xml:space="preserve">'Content-Length', </w:t>
      </w:r>
      <w:proofErr w:type="spellStart"/>
      <w:r w:rsidRPr="00F9178E">
        <w:rPr>
          <w:sz w:val="24"/>
          <w:szCs w:val="24"/>
        </w:rPr>
        <w:t>len</w:t>
      </w:r>
      <w:proofErr w:type="spellEnd"/>
      <w:r w:rsidRPr="00F9178E">
        <w:rPr>
          <w:sz w:val="24"/>
          <w:szCs w:val="24"/>
        </w:rPr>
        <w:t>(frame))</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self.end_</w:t>
      </w:r>
      <w:proofErr w:type="gramStart"/>
      <w:r w:rsidRPr="00F9178E">
        <w:rPr>
          <w:sz w:val="24"/>
          <w:szCs w:val="24"/>
        </w:rPr>
        <w:t>headers</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self.wfile.write</w:t>
      </w:r>
      <w:proofErr w:type="spellEnd"/>
      <w:r w:rsidRPr="00F9178E">
        <w:rPr>
          <w:sz w:val="24"/>
          <w:szCs w:val="24"/>
        </w:rPr>
        <w:t>(</w:t>
      </w:r>
      <w:proofErr w:type="gramEnd"/>
      <w:r w:rsidRPr="00F9178E">
        <w:rPr>
          <w:sz w:val="24"/>
          <w:szCs w:val="24"/>
        </w:rPr>
        <w:t>frame)</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self.wfile.write</w:t>
      </w:r>
      <w:proofErr w:type="spellEnd"/>
      <w:r w:rsidRPr="00F9178E">
        <w:rPr>
          <w:sz w:val="24"/>
          <w:szCs w:val="24"/>
        </w:rPr>
        <w:t>(</w:t>
      </w:r>
      <w:proofErr w:type="gramEnd"/>
      <w:r w:rsidRPr="00F9178E">
        <w:rPr>
          <w:sz w:val="24"/>
          <w:szCs w:val="24"/>
        </w:rPr>
        <w:t>b'\r\n')</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except</w:t>
      </w:r>
      <w:proofErr w:type="gramEnd"/>
      <w:r w:rsidRPr="00F9178E">
        <w:rPr>
          <w:sz w:val="24"/>
          <w:szCs w:val="24"/>
        </w:rPr>
        <w:t xml:space="preserve"> Exception as e:</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logging.warning</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'Removed streaming client %s: %s',</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self.client_address</w:t>
      </w:r>
      <w:proofErr w:type="spellEnd"/>
      <w:r w:rsidRPr="00F9178E">
        <w:rPr>
          <w:sz w:val="24"/>
          <w:szCs w:val="24"/>
        </w:rPr>
        <w:t xml:space="preserve">, </w:t>
      </w:r>
      <w:proofErr w:type="spellStart"/>
      <w:proofErr w:type="gramStart"/>
      <w:r w:rsidRPr="00F9178E">
        <w:rPr>
          <w:sz w:val="24"/>
          <w:szCs w:val="24"/>
        </w:rPr>
        <w:t>str</w:t>
      </w:r>
      <w:proofErr w:type="spellEnd"/>
      <w:r w:rsidRPr="00F9178E">
        <w:rPr>
          <w:sz w:val="24"/>
          <w:szCs w:val="24"/>
        </w:rPr>
        <w:t>(</w:t>
      </w:r>
      <w:proofErr w:type="gramEnd"/>
      <w:r w:rsidRPr="00F9178E">
        <w:rPr>
          <w:sz w:val="24"/>
          <w:szCs w:val="24"/>
        </w:rPr>
        <w:t>e))</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else</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self.send_</w:t>
      </w:r>
      <w:proofErr w:type="gramStart"/>
      <w:r w:rsidRPr="00F9178E">
        <w:rPr>
          <w:sz w:val="24"/>
          <w:szCs w:val="24"/>
        </w:rPr>
        <w:t>error</w:t>
      </w:r>
      <w:proofErr w:type="spellEnd"/>
      <w:r w:rsidRPr="00F9178E">
        <w:rPr>
          <w:sz w:val="24"/>
          <w:szCs w:val="24"/>
        </w:rPr>
        <w:t>(</w:t>
      </w:r>
      <w:proofErr w:type="gramEnd"/>
      <w:r w:rsidRPr="00F9178E">
        <w:rPr>
          <w:sz w:val="24"/>
          <w:szCs w:val="24"/>
        </w:rPr>
        <w:t>404)</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self.end_</w:t>
      </w:r>
      <w:proofErr w:type="gramStart"/>
      <w:r w:rsidRPr="00F9178E">
        <w:rPr>
          <w:sz w:val="24"/>
          <w:szCs w:val="24"/>
        </w:rPr>
        <w:t>headers</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class</w:t>
      </w:r>
      <w:proofErr w:type="gramEnd"/>
      <w:r w:rsidRPr="00F9178E">
        <w:rPr>
          <w:sz w:val="24"/>
          <w:szCs w:val="24"/>
        </w:rPr>
        <w:t xml:space="preserve"> </w:t>
      </w:r>
      <w:proofErr w:type="spellStart"/>
      <w:r w:rsidRPr="00F9178E">
        <w:rPr>
          <w:sz w:val="24"/>
          <w:szCs w:val="24"/>
        </w:rPr>
        <w:t>StreamingServer</w:t>
      </w:r>
      <w:proofErr w:type="spellEnd"/>
      <w:r w:rsidRPr="00F9178E">
        <w:rPr>
          <w:sz w:val="24"/>
          <w:szCs w:val="24"/>
        </w:rPr>
        <w:t>(</w:t>
      </w:r>
      <w:proofErr w:type="spellStart"/>
      <w:r w:rsidRPr="00F9178E">
        <w:rPr>
          <w:sz w:val="24"/>
          <w:szCs w:val="24"/>
        </w:rPr>
        <w:t>socketserver.ThreadingMixIn</w:t>
      </w:r>
      <w:proofErr w:type="spellEnd"/>
      <w:r w:rsidRPr="00F9178E">
        <w:rPr>
          <w:sz w:val="24"/>
          <w:szCs w:val="24"/>
        </w:rPr>
        <w:t xml:space="preserve">, </w:t>
      </w:r>
      <w:proofErr w:type="spellStart"/>
      <w:r w:rsidRPr="00F9178E">
        <w:rPr>
          <w:sz w:val="24"/>
          <w:szCs w:val="24"/>
        </w:rPr>
        <w:t>server.HTTPServer</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allow_reuse_address</w:t>
      </w:r>
      <w:proofErr w:type="spellEnd"/>
      <w:r w:rsidRPr="00F9178E">
        <w:rPr>
          <w:sz w:val="24"/>
          <w:szCs w:val="24"/>
        </w:rPr>
        <w:t xml:space="preserve"> = True</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daemon_threads</w:t>
      </w:r>
      <w:proofErr w:type="spellEnd"/>
      <w:r w:rsidRPr="00F9178E">
        <w:rPr>
          <w:sz w:val="24"/>
          <w:szCs w:val="24"/>
        </w:rPr>
        <w:t xml:space="preserve"> = True</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output</w:t>
      </w:r>
      <w:proofErr w:type="gramEnd"/>
      <w:r w:rsidRPr="00F9178E">
        <w:rPr>
          <w:sz w:val="24"/>
          <w:szCs w:val="24"/>
        </w:rPr>
        <w:t xml:space="preserve"> = </w:t>
      </w:r>
      <w:proofErr w:type="spellStart"/>
      <w:r w:rsidRPr="00F9178E">
        <w:rPr>
          <w:sz w:val="24"/>
          <w:szCs w:val="24"/>
        </w:rPr>
        <w:t>StreamingOutput</w:t>
      </w:r>
      <w:proofErr w:type="spellEnd"/>
      <w:r w:rsidRPr="00F9178E">
        <w:rPr>
          <w:sz w:val="24"/>
          <w:szCs w:val="24"/>
        </w:rPr>
        <w:t>()</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roofErr w:type="gramStart"/>
      <w:r w:rsidRPr="00F9178E">
        <w:rPr>
          <w:sz w:val="24"/>
          <w:szCs w:val="24"/>
        </w:rPr>
        <w:t>def</w:t>
      </w:r>
      <w:proofErr w:type="gramEnd"/>
      <w:r w:rsidRPr="00F9178E">
        <w:rPr>
          <w:sz w:val="24"/>
          <w:szCs w:val="24"/>
        </w:rPr>
        <w:t xml:space="preserve"> main():</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w:t>
      </w:r>
      <w:proofErr w:type="spellStart"/>
      <w:r w:rsidRPr="00F9178E">
        <w:rPr>
          <w:sz w:val="24"/>
          <w:szCs w:val="24"/>
        </w:rPr>
        <w:t>nWelcome</w:t>
      </w:r>
      <w:proofErr w:type="spellEnd"/>
      <w:r w:rsidRPr="00F9178E">
        <w:rPr>
          <w:sz w:val="24"/>
          <w:szCs w:val="24"/>
        </w:rPr>
        <w:t xml:space="preserve"> to HOME SECURITY AUTOMATION\n")</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options</w:t>
      </w:r>
      <w:proofErr w:type="gramEnd"/>
      <w:r w:rsidRPr="00F9178E">
        <w:rPr>
          <w:sz w:val="24"/>
          <w:szCs w:val="24"/>
        </w:rPr>
        <w:t xml:space="preserve"> = """ OPTIONS:</w:t>
      </w:r>
    </w:p>
    <w:p w:rsidR="00F9178E" w:rsidRPr="00F9178E" w:rsidRDefault="00F9178E" w:rsidP="00F9178E">
      <w:pPr>
        <w:spacing w:line="360" w:lineRule="auto"/>
        <w:jc w:val="both"/>
        <w:rPr>
          <w:sz w:val="24"/>
          <w:szCs w:val="24"/>
        </w:rPr>
      </w:pPr>
      <w:r w:rsidRPr="00F9178E">
        <w:rPr>
          <w:sz w:val="24"/>
          <w:szCs w:val="24"/>
        </w:rPr>
        <w:lastRenderedPageBreak/>
        <w:t xml:space="preserve">        1. START MONITORING</w:t>
      </w:r>
    </w:p>
    <w:p w:rsidR="00F9178E" w:rsidRPr="00F9178E" w:rsidRDefault="00F9178E" w:rsidP="00F9178E">
      <w:pPr>
        <w:spacing w:line="360" w:lineRule="auto"/>
        <w:jc w:val="both"/>
        <w:rPr>
          <w:sz w:val="24"/>
          <w:szCs w:val="24"/>
        </w:rPr>
      </w:pPr>
      <w:r w:rsidRPr="00F9178E">
        <w:rPr>
          <w:sz w:val="24"/>
          <w:szCs w:val="24"/>
        </w:rPr>
        <w:t xml:space="preserve">        2. CAPTURE IMAGE</w:t>
      </w:r>
    </w:p>
    <w:p w:rsidR="00F9178E" w:rsidRPr="00F9178E" w:rsidRDefault="00F9178E" w:rsidP="00F9178E">
      <w:pPr>
        <w:spacing w:line="360" w:lineRule="auto"/>
        <w:jc w:val="both"/>
        <w:rPr>
          <w:sz w:val="24"/>
          <w:szCs w:val="24"/>
        </w:rPr>
      </w:pPr>
      <w:r w:rsidRPr="00F9178E">
        <w:rPr>
          <w:sz w:val="24"/>
          <w:szCs w:val="24"/>
        </w:rPr>
        <w:t xml:space="preserve">        3. RECORD VIDEO</w:t>
      </w:r>
    </w:p>
    <w:p w:rsidR="00F9178E" w:rsidRPr="00F9178E" w:rsidRDefault="00F9178E" w:rsidP="00F9178E">
      <w:pPr>
        <w:spacing w:line="360" w:lineRule="auto"/>
        <w:jc w:val="both"/>
        <w:rPr>
          <w:sz w:val="24"/>
          <w:szCs w:val="24"/>
        </w:rPr>
      </w:pPr>
      <w:r w:rsidRPr="00F9178E">
        <w:rPr>
          <w:sz w:val="24"/>
          <w:szCs w:val="24"/>
        </w:rPr>
        <w:t xml:space="preserve">        4. STREAM LIVE</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r w:rsidRPr="00F9178E">
        <w:rPr>
          <w:sz w:val="24"/>
          <w:szCs w:val="24"/>
        </w:rPr>
        <w:t xml:space="preserve">        PRESS CTRL+C TO EXIT"""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try</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options)</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choice</w:t>
      </w:r>
      <w:proofErr w:type="gramEnd"/>
      <w:r w:rsidRPr="00F9178E">
        <w:rPr>
          <w:sz w:val="24"/>
          <w:szCs w:val="24"/>
        </w:rPr>
        <w:t xml:space="preserve"> = </w:t>
      </w:r>
      <w:proofErr w:type="spellStart"/>
      <w:r w:rsidRPr="00F9178E">
        <w:rPr>
          <w:sz w:val="24"/>
          <w:szCs w:val="24"/>
        </w:rPr>
        <w:t>int</w:t>
      </w:r>
      <w:proofErr w:type="spellEnd"/>
      <w:r w:rsidRPr="00F9178E">
        <w:rPr>
          <w:sz w:val="24"/>
          <w:szCs w:val="24"/>
        </w:rPr>
        <w:t>(input("Select your option(1-5): "))</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if</w:t>
      </w:r>
      <w:proofErr w:type="gramEnd"/>
      <w:r w:rsidRPr="00F9178E">
        <w:rPr>
          <w:sz w:val="24"/>
          <w:szCs w:val="24"/>
        </w:rPr>
        <w:t xml:space="preserve"> choice == 1:</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try</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startMonitoring</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finally</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"Monitoring Stopped.\n")</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led,0)</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buz,0)</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main()</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elif</w:t>
      </w:r>
      <w:proofErr w:type="spellEnd"/>
      <w:proofErr w:type="gramEnd"/>
      <w:r w:rsidRPr="00F9178E">
        <w:rPr>
          <w:sz w:val="24"/>
          <w:szCs w:val="24"/>
        </w:rPr>
        <w:t xml:space="preserve"> choice == 2:</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capture_</w:t>
      </w:r>
      <w:proofErr w:type="gramStart"/>
      <w:r w:rsidRPr="00F9178E">
        <w:rPr>
          <w:sz w:val="24"/>
          <w:szCs w:val="24"/>
        </w:rPr>
        <w:t>image</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elif</w:t>
      </w:r>
      <w:proofErr w:type="spellEnd"/>
      <w:proofErr w:type="gramEnd"/>
      <w:r w:rsidRPr="00F9178E">
        <w:rPr>
          <w:sz w:val="24"/>
          <w:szCs w:val="24"/>
        </w:rPr>
        <w:t xml:space="preserve"> choice == 3:</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try</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record_</w:t>
      </w:r>
      <w:proofErr w:type="gramStart"/>
      <w:r w:rsidRPr="00F9178E">
        <w:rPr>
          <w:sz w:val="24"/>
          <w:szCs w:val="24"/>
        </w:rPr>
        <w:t>video</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finally</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led,0)</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buz,0)</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main()</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elif</w:t>
      </w:r>
      <w:proofErr w:type="spellEnd"/>
      <w:proofErr w:type="gramEnd"/>
      <w:r w:rsidRPr="00F9178E">
        <w:rPr>
          <w:sz w:val="24"/>
          <w:szCs w:val="24"/>
        </w:rPr>
        <w:t xml:space="preserve"> choice == 4:</w:t>
      </w:r>
    </w:p>
    <w:p w:rsidR="00F9178E" w:rsidRPr="00F9178E" w:rsidRDefault="00F9178E" w:rsidP="00F9178E">
      <w:pPr>
        <w:spacing w:line="360" w:lineRule="auto"/>
        <w:jc w:val="both"/>
        <w:rPr>
          <w:sz w:val="24"/>
          <w:szCs w:val="24"/>
        </w:rPr>
      </w:pPr>
      <w:r w:rsidRPr="00F9178E">
        <w:rPr>
          <w:sz w:val="24"/>
          <w:szCs w:val="24"/>
        </w:rPr>
        <w:t xml:space="preserve">                       </w:t>
      </w:r>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with</w:t>
      </w:r>
      <w:proofErr w:type="gramEnd"/>
      <w:r w:rsidRPr="00F9178E">
        <w:rPr>
          <w:sz w:val="24"/>
          <w:szCs w:val="24"/>
        </w:rPr>
        <w:t xml:space="preserve"> </w:t>
      </w:r>
      <w:proofErr w:type="spellStart"/>
      <w:r w:rsidRPr="00F9178E">
        <w:rPr>
          <w:sz w:val="24"/>
          <w:szCs w:val="24"/>
        </w:rPr>
        <w:t>picamera.PiCamera</w:t>
      </w:r>
      <w:proofErr w:type="spellEnd"/>
      <w:r w:rsidRPr="00F9178E">
        <w:rPr>
          <w:sz w:val="24"/>
          <w:szCs w:val="24"/>
        </w:rPr>
        <w:t xml:space="preserve">(resolution='640x480', </w:t>
      </w:r>
      <w:proofErr w:type="spellStart"/>
      <w:r w:rsidRPr="00F9178E">
        <w:rPr>
          <w:sz w:val="24"/>
          <w:szCs w:val="24"/>
        </w:rPr>
        <w:t>framerate</w:t>
      </w:r>
      <w:proofErr w:type="spellEnd"/>
      <w:r w:rsidRPr="00F9178E">
        <w:rPr>
          <w:sz w:val="24"/>
          <w:szCs w:val="24"/>
        </w:rPr>
        <w:t>=24) as camera:</w:t>
      </w:r>
    </w:p>
    <w:p w:rsidR="00F9178E" w:rsidRPr="00F9178E" w:rsidRDefault="00F9178E" w:rsidP="00F9178E">
      <w:pPr>
        <w:spacing w:line="360" w:lineRule="auto"/>
        <w:jc w:val="both"/>
        <w:rPr>
          <w:sz w:val="24"/>
          <w:szCs w:val="24"/>
        </w:rPr>
      </w:pPr>
      <w:r w:rsidRPr="00F9178E">
        <w:rPr>
          <w:sz w:val="24"/>
          <w:szCs w:val="24"/>
        </w:rPr>
        <w:t xml:space="preserve">                </w:t>
      </w:r>
    </w:p>
    <w:p w:rsidR="00F9178E" w:rsidRPr="00F9178E" w:rsidRDefault="00F9178E" w:rsidP="00F9178E">
      <w:pPr>
        <w:spacing w:line="360" w:lineRule="auto"/>
        <w:jc w:val="both"/>
        <w:rPr>
          <w:sz w:val="24"/>
          <w:szCs w:val="24"/>
        </w:rPr>
      </w:pPr>
      <w:r w:rsidRPr="00F9178E">
        <w:rPr>
          <w:sz w:val="24"/>
          <w:szCs w:val="24"/>
        </w:rPr>
        <w:t xml:space="preserve">                #Uncomment the next line to change your Pi's Camera rotation (in degrees)</w:t>
      </w:r>
    </w:p>
    <w:p w:rsidR="00F9178E" w:rsidRPr="00F9178E" w:rsidRDefault="00F9178E" w:rsidP="00F9178E">
      <w:pPr>
        <w:spacing w:line="360" w:lineRule="auto"/>
        <w:jc w:val="both"/>
        <w:rPr>
          <w:sz w:val="24"/>
          <w:szCs w:val="24"/>
        </w:rPr>
      </w:pPr>
      <w:r w:rsidRPr="00F9178E">
        <w:rPr>
          <w:sz w:val="24"/>
          <w:szCs w:val="24"/>
        </w:rPr>
        <w:lastRenderedPageBreak/>
        <w:t xml:space="preserve">                #</w:t>
      </w:r>
      <w:proofErr w:type="spellStart"/>
      <w:r w:rsidRPr="00F9178E">
        <w:rPr>
          <w:sz w:val="24"/>
          <w:szCs w:val="24"/>
        </w:rPr>
        <w:t>camera.rotation</w:t>
      </w:r>
      <w:proofErr w:type="spellEnd"/>
      <w:r w:rsidRPr="00F9178E">
        <w:rPr>
          <w:sz w:val="24"/>
          <w:szCs w:val="24"/>
        </w:rPr>
        <w:t xml:space="preserve"> = 90</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camera.start_</w:t>
      </w:r>
      <w:proofErr w:type="gramStart"/>
      <w:r w:rsidRPr="00F9178E">
        <w:rPr>
          <w:sz w:val="24"/>
          <w:szCs w:val="24"/>
        </w:rPr>
        <w:t>recording</w:t>
      </w:r>
      <w:proofErr w:type="spellEnd"/>
      <w:r w:rsidRPr="00F9178E">
        <w:rPr>
          <w:sz w:val="24"/>
          <w:szCs w:val="24"/>
        </w:rPr>
        <w:t>(</w:t>
      </w:r>
      <w:proofErr w:type="gramEnd"/>
      <w:r w:rsidRPr="00F9178E">
        <w:rPr>
          <w:sz w:val="24"/>
          <w:szCs w:val="24"/>
        </w:rPr>
        <w:t>output, format='</w:t>
      </w:r>
      <w:proofErr w:type="spellStart"/>
      <w:r w:rsidRPr="00F9178E">
        <w:rPr>
          <w:sz w:val="24"/>
          <w:szCs w:val="24"/>
        </w:rPr>
        <w:t>mjpeg</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try</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address</w:t>
      </w:r>
      <w:proofErr w:type="gramEnd"/>
      <w:r w:rsidRPr="00F9178E">
        <w:rPr>
          <w:sz w:val="24"/>
          <w:szCs w:val="24"/>
        </w:rPr>
        <w:t xml:space="preserve"> = ('', 8000)</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server</w:t>
      </w:r>
      <w:proofErr w:type="gramEnd"/>
      <w:r w:rsidRPr="00F9178E">
        <w:rPr>
          <w:sz w:val="24"/>
          <w:szCs w:val="24"/>
        </w:rPr>
        <w:t xml:space="preserve"> = </w:t>
      </w:r>
      <w:proofErr w:type="spellStart"/>
      <w:r w:rsidRPr="00F9178E">
        <w:rPr>
          <w:sz w:val="24"/>
          <w:szCs w:val="24"/>
        </w:rPr>
        <w:t>StreamingServer</w:t>
      </w:r>
      <w:proofErr w:type="spellEnd"/>
      <w:r w:rsidRPr="00F9178E">
        <w:rPr>
          <w:sz w:val="24"/>
          <w:szCs w:val="24"/>
        </w:rPr>
        <w:t xml:space="preserve">(address, </w:t>
      </w:r>
      <w:proofErr w:type="spellStart"/>
      <w:r w:rsidRPr="00F9178E">
        <w:rPr>
          <w:sz w:val="24"/>
          <w:szCs w:val="24"/>
        </w:rPr>
        <w:t>StreamingHandler</w:t>
      </w:r>
      <w:proofErr w:type="spell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server.serve_</w:t>
      </w:r>
      <w:proofErr w:type="gramStart"/>
      <w:r w:rsidRPr="00F9178E">
        <w:rPr>
          <w:sz w:val="24"/>
          <w:szCs w:val="24"/>
        </w:rPr>
        <w:t>forever</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finally</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r w:rsidRPr="00F9178E">
        <w:rPr>
          <w:sz w:val="24"/>
          <w:szCs w:val="24"/>
        </w:rPr>
        <w:t>camera.stop_</w:t>
      </w:r>
      <w:proofErr w:type="gramStart"/>
      <w:r w:rsidRPr="00F9178E">
        <w:rPr>
          <w:sz w:val="24"/>
          <w:szCs w:val="24"/>
        </w:rPr>
        <w:t>recording</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gpio.cleanup</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main()</w:t>
      </w:r>
      <w:proofErr w:type="gramEnd"/>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else</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main()</w:t>
      </w:r>
      <w:proofErr w:type="gramEnd"/>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except</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print(</w:t>
      </w:r>
      <w:proofErr w:type="gramEnd"/>
      <w:r w:rsidRPr="00F9178E">
        <w:rPr>
          <w:sz w:val="24"/>
          <w:szCs w:val="24"/>
        </w:rPr>
        <w:t>'Exit Successfully')</w:t>
      </w:r>
    </w:p>
    <w:p w:rsidR="00F9178E" w:rsidRPr="00F9178E" w:rsidRDefault="00F9178E" w:rsidP="00F9178E">
      <w:pPr>
        <w:spacing w:line="360" w:lineRule="auto"/>
        <w:jc w:val="both"/>
        <w:rPr>
          <w:sz w:val="24"/>
          <w:szCs w:val="24"/>
        </w:rPr>
      </w:pPr>
      <w:r w:rsidRPr="00F9178E">
        <w:rPr>
          <w:sz w:val="24"/>
          <w:szCs w:val="24"/>
        </w:rPr>
        <w:t xml:space="preserve">    </w:t>
      </w:r>
      <w:proofErr w:type="gramStart"/>
      <w:r w:rsidRPr="00F9178E">
        <w:rPr>
          <w:sz w:val="24"/>
          <w:szCs w:val="24"/>
        </w:rPr>
        <w:t>finally</w:t>
      </w:r>
      <w:proofErr w:type="gramEnd"/>
      <w:r w:rsidRPr="00F9178E">
        <w:rPr>
          <w:sz w:val="24"/>
          <w:szCs w:val="24"/>
        </w:rPr>
        <w:t>:</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led,0)</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gpio.output</w:t>
      </w:r>
      <w:proofErr w:type="spellEnd"/>
      <w:r w:rsidRPr="00F9178E">
        <w:rPr>
          <w:sz w:val="24"/>
          <w:szCs w:val="24"/>
        </w:rPr>
        <w:t>(</w:t>
      </w:r>
      <w:proofErr w:type="gramEnd"/>
      <w:r w:rsidRPr="00F9178E">
        <w:rPr>
          <w:sz w:val="24"/>
          <w:szCs w:val="24"/>
        </w:rPr>
        <w:t>buz,0)</w:t>
      </w:r>
    </w:p>
    <w:p w:rsidR="00F9178E" w:rsidRPr="00F9178E" w:rsidRDefault="00F9178E" w:rsidP="00F9178E">
      <w:pPr>
        <w:spacing w:line="360" w:lineRule="auto"/>
        <w:jc w:val="both"/>
        <w:rPr>
          <w:sz w:val="24"/>
          <w:szCs w:val="24"/>
        </w:rPr>
      </w:pPr>
      <w:r w:rsidRPr="00F9178E">
        <w:rPr>
          <w:sz w:val="24"/>
          <w:szCs w:val="24"/>
        </w:rPr>
        <w:t xml:space="preserve">        </w:t>
      </w:r>
      <w:proofErr w:type="spellStart"/>
      <w:proofErr w:type="gramStart"/>
      <w:r w:rsidRPr="00F9178E">
        <w:rPr>
          <w:sz w:val="24"/>
          <w:szCs w:val="24"/>
        </w:rPr>
        <w:t>gpio.cleanup</w:t>
      </w:r>
      <w:proofErr w:type="spellEnd"/>
      <w:r w:rsidRPr="00F9178E">
        <w:rPr>
          <w:sz w:val="24"/>
          <w:szCs w:val="24"/>
        </w:rPr>
        <w:t>()</w:t>
      </w:r>
      <w:proofErr w:type="gramEnd"/>
    </w:p>
    <w:p w:rsidR="00F9178E" w:rsidRPr="00F9178E" w:rsidRDefault="00F9178E" w:rsidP="00F9178E">
      <w:pPr>
        <w:spacing w:line="360" w:lineRule="auto"/>
        <w:jc w:val="both"/>
        <w:rPr>
          <w:sz w:val="24"/>
          <w:szCs w:val="24"/>
        </w:rPr>
      </w:pPr>
    </w:p>
    <w:p w:rsidR="00F9178E" w:rsidRPr="00F9178E" w:rsidRDefault="00F9178E" w:rsidP="00F9178E">
      <w:pPr>
        <w:spacing w:line="360" w:lineRule="auto"/>
        <w:jc w:val="both"/>
        <w:rPr>
          <w:sz w:val="24"/>
          <w:szCs w:val="24"/>
        </w:rPr>
      </w:pPr>
    </w:p>
    <w:p w:rsidR="008D3D22" w:rsidRPr="00F9178E" w:rsidRDefault="00F9178E" w:rsidP="00F9178E">
      <w:pPr>
        <w:spacing w:line="360" w:lineRule="auto"/>
        <w:jc w:val="both"/>
        <w:rPr>
          <w:b/>
          <w:sz w:val="24"/>
          <w:szCs w:val="24"/>
        </w:rPr>
      </w:pPr>
      <w:proofErr w:type="gramStart"/>
      <w:r w:rsidRPr="00F9178E">
        <w:rPr>
          <w:sz w:val="24"/>
          <w:szCs w:val="24"/>
        </w:rPr>
        <w:t>main(</w:t>
      </w:r>
      <w:proofErr w:type="gramEnd"/>
      <w:r w:rsidRPr="00F9178E">
        <w:rPr>
          <w:sz w:val="24"/>
          <w:szCs w:val="24"/>
        </w:rPr>
        <w:t>)</w:t>
      </w:r>
      <w:r w:rsidR="008D3D22" w:rsidRPr="00F9178E">
        <w:rPr>
          <w:b/>
          <w:sz w:val="24"/>
          <w:szCs w:val="24"/>
        </w:rPr>
        <w:br w:type="page"/>
      </w:r>
    </w:p>
    <w:p w:rsidR="008D3D22" w:rsidRDefault="008D3D22" w:rsidP="005C60A5">
      <w:pPr>
        <w:spacing w:before="8" w:line="180" w:lineRule="exact"/>
        <w:jc w:val="both"/>
        <w:rPr>
          <w:sz w:val="18"/>
          <w:szCs w:val="18"/>
        </w:rPr>
      </w:pPr>
    </w:p>
    <w:p w:rsidR="00F9178E" w:rsidRDefault="00F9178E" w:rsidP="005C60A5">
      <w:pPr>
        <w:jc w:val="both"/>
        <w:rPr>
          <w:sz w:val="18"/>
          <w:szCs w:val="18"/>
        </w:rPr>
      </w:pPr>
    </w:p>
    <w:p w:rsidR="00F9178E" w:rsidRDefault="00A87863" w:rsidP="005C60A5">
      <w:pPr>
        <w:jc w:val="both"/>
        <w:rPr>
          <w:b/>
          <w:sz w:val="28"/>
          <w:szCs w:val="28"/>
        </w:rPr>
      </w:pPr>
      <w:r>
        <w:rPr>
          <w:b/>
          <w:sz w:val="28"/>
          <w:szCs w:val="28"/>
        </w:rPr>
        <w:t>7</w:t>
      </w:r>
      <w:r w:rsidR="00253B05">
        <w:rPr>
          <w:b/>
          <w:sz w:val="28"/>
          <w:szCs w:val="28"/>
        </w:rPr>
        <w:t xml:space="preserve">.3 </w:t>
      </w:r>
      <w:r w:rsidR="00F9178E" w:rsidRPr="00F9178E">
        <w:rPr>
          <w:b/>
          <w:sz w:val="28"/>
          <w:szCs w:val="28"/>
        </w:rPr>
        <w:t>Code for Buzzer</w:t>
      </w:r>
    </w:p>
    <w:p w:rsidR="00F9178E" w:rsidRDefault="00F9178E" w:rsidP="005C60A5">
      <w:pPr>
        <w:jc w:val="both"/>
        <w:rPr>
          <w:b/>
          <w:sz w:val="28"/>
          <w:szCs w:val="28"/>
        </w:rPr>
      </w:pPr>
    </w:p>
    <w:p w:rsidR="00F9178E" w:rsidRPr="00F9178E" w:rsidRDefault="00F9178E" w:rsidP="00F9178E">
      <w:pPr>
        <w:pStyle w:val="PlainText"/>
        <w:spacing w:line="360" w:lineRule="auto"/>
        <w:rPr>
          <w:rFonts w:ascii="Times New Roman" w:hAnsi="Times New Roman" w:cs="Times New Roman"/>
          <w:sz w:val="24"/>
          <w:szCs w:val="24"/>
        </w:rPr>
      </w:pPr>
      <w:proofErr w:type="gramStart"/>
      <w:r w:rsidRPr="00F9178E">
        <w:rPr>
          <w:rFonts w:ascii="Times New Roman" w:hAnsi="Times New Roman" w:cs="Times New Roman"/>
          <w:sz w:val="24"/>
          <w:szCs w:val="24"/>
        </w:rPr>
        <w:t>import</w:t>
      </w:r>
      <w:proofErr w:type="gramEnd"/>
      <w:r w:rsidRPr="00F9178E">
        <w:rPr>
          <w:rFonts w:ascii="Times New Roman" w:hAnsi="Times New Roman" w:cs="Times New Roman"/>
          <w:sz w:val="24"/>
          <w:szCs w:val="24"/>
        </w:rPr>
        <w:t xml:space="preserve"> </w:t>
      </w:r>
      <w:proofErr w:type="spellStart"/>
      <w:r w:rsidRPr="00F9178E">
        <w:rPr>
          <w:rFonts w:ascii="Times New Roman" w:hAnsi="Times New Roman" w:cs="Times New Roman"/>
          <w:sz w:val="24"/>
          <w:szCs w:val="24"/>
        </w:rPr>
        <w:t>RPi.GPIO</w:t>
      </w:r>
      <w:proofErr w:type="spellEnd"/>
      <w:r w:rsidRPr="00F9178E">
        <w:rPr>
          <w:rFonts w:ascii="Times New Roman" w:hAnsi="Times New Roman" w:cs="Times New Roman"/>
          <w:sz w:val="24"/>
          <w:szCs w:val="24"/>
        </w:rPr>
        <w:t xml:space="preserve"> as </w:t>
      </w:r>
      <w:proofErr w:type="spellStart"/>
      <w:r w:rsidRPr="00F9178E">
        <w:rPr>
          <w:rFonts w:ascii="Times New Roman" w:hAnsi="Times New Roman" w:cs="Times New Roman"/>
          <w:sz w:val="24"/>
          <w:szCs w:val="24"/>
        </w:rPr>
        <w:t>gpio</w:t>
      </w:r>
      <w:proofErr w:type="spellEnd"/>
    </w:p>
    <w:p w:rsidR="00F9178E" w:rsidRPr="00F9178E" w:rsidRDefault="00F9178E" w:rsidP="00F9178E">
      <w:pPr>
        <w:pStyle w:val="PlainText"/>
        <w:spacing w:line="360" w:lineRule="auto"/>
        <w:rPr>
          <w:rFonts w:ascii="Times New Roman" w:hAnsi="Times New Roman" w:cs="Times New Roman"/>
          <w:sz w:val="24"/>
          <w:szCs w:val="24"/>
        </w:rPr>
      </w:pPr>
      <w:proofErr w:type="gramStart"/>
      <w:r w:rsidRPr="00F9178E">
        <w:rPr>
          <w:rFonts w:ascii="Times New Roman" w:hAnsi="Times New Roman" w:cs="Times New Roman"/>
          <w:sz w:val="24"/>
          <w:szCs w:val="24"/>
        </w:rPr>
        <w:t>from</w:t>
      </w:r>
      <w:proofErr w:type="gramEnd"/>
      <w:r w:rsidRPr="00F9178E">
        <w:rPr>
          <w:rFonts w:ascii="Times New Roman" w:hAnsi="Times New Roman" w:cs="Times New Roman"/>
          <w:sz w:val="24"/>
          <w:szCs w:val="24"/>
        </w:rPr>
        <w:t xml:space="preserve"> time import sleep</w:t>
      </w:r>
    </w:p>
    <w:p w:rsidR="00F9178E" w:rsidRPr="00F9178E" w:rsidRDefault="00F9178E" w:rsidP="00F9178E">
      <w:pPr>
        <w:pStyle w:val="PlainText"/>
        <w:spacing w:line="360" w:lineRule="auto"/>
        <w:rPr>
          <w:rFonts w:ascii="Times New Roman" w:hAnsi="Times New Roman" w:cs="Times New Roman"/>
          <w:sz w:val="24"/>
          <w:szCs w:val="24"/>
        </w:rPr>
      </w:pPr>
    </w:p>
    <w:p w:rsidR="00F9178E" w:rsidRPr="00F9178E" w:rsidRDefault="00F9178E" w:rsidP="00F9178E">
      <w:pPr>
        <w:pStyle w:val="PlainText"/>
        <w:spacing w:line="360" w:lineRule="auto"/>
        <w:rPr>
          <w:rFonts w:ascii="Times New Roman" w:hAnsi="Times New Roman" w:cs="Times New Roman"/>
          <w:sz w:val="24"/>
          <w:szCs w:val="24"/>
        </w:rPr>
      </w:pPr>
    </w:p>
    <w:p w:rsidR="00F9178E" w:rsidRPr="00F9178E" w:rsidRDefault="00F9178E" w:rsidP="00F9178E">
      <w:pPr>
        <w:pStyle w:val="PlainText"/>
        <w:spacing w:line="360" w:lineRule="auto"/>
        <w:rPr>
          <w:rFonts w:ascii="Times New Roman" w:hAnsi="Times New Roman" w:cs="Times New Roman"/>
          <w:sz w:val="24"/>
          <w:szCs w:val="24"/>
        </w:rPr>
      </w:pPr>
      <w:proofErr w:type="spellStart"/>
      <w:proofErr w:type="gramStart"/>
      <w:r w:rsidRPr="00F9178E">
        <w:rPr>
          <w:rFonts w:ascii="Times New Roman" w:hAnsi="Times New Roman" w:cs="Times New Roman"/>
          <w:sz w:val="24"/>
          <w:szCs w:val="24"/>
        </w:rPr>
        <w:t>gpio.setmode</w:t>
      </w:r>
      <w:proofErr w:type="spellEnd"/>
      <w:r w:rsidRPr="00F9178E">
        <w:rPr>
          <w:rFonts w:ascii="Times New Roman" w:hAnsi="Times New Roman" w:cs="Times New Roman"/>
          <w:sz w:val="24"/>
          <w:szCs w:val="24"/>
        </w:rPr>
        <w:t>(</w:t>
      </w:r>
      <w:proofErr w:type="spellStart"/>
      <w:proofErr w:type="gramEnd"/>
      <w:r w:rsidRPr="00F9178E">
        <w:rPr>
          <w:rFonts w:ascii="Times New Roman" w:hAnsi="Times New Roman" w:cs="Times New Roman"/>
          <w:sz w:val="24"/>
          <w:szCs w:val="24"/>
        </w:rPr>
        <w:t>gpio.BOARD</w:t>
      </w:r>
      <w:proofErr w:type="spellEnd"/>
      <w:r w:rsidRPr="00F9178E">
        <w:rPr>
          <w:rFonts w:ascii="Times New Roman" w:hAnsi="Times New Roman" w:cs="Times New Roman"/>
          <w:sz w:val="24"/>
          <w:szCs w:val="24"/>
        </w:rPr>
        <w:t>)</w:t>
      </w:r>
    </w:p>
    <w:p w:rsidR="00F9178E" w:rsidRPr="00F9178E" w:rsidRDefault="00F9178E" w:rsidP="00F9178E">
      <w:pPr>
        <w:pStyle w:val="PlainText"/>
        <w:spacing w:line="360" w:lineRule="auto"/>
        <w:rPr>
          <w:rFonts w:ascii="Times New Roman" w:hAnsi="Times New Roman" w:cs="Times New Roman"/>
          <w:sz w:val="24"/>
          <w:szCs w:val="24"/>
        </w:rPr>
      </w:pPr>
    </w:p>
    <w:p w:rsidR="00F9178E" w:rsidRPr="00F9178E" w:rsidRDefault="00F9178E" w:rsidP="00F9178E">
      <w:pPr>
        <w:pStyle w:val="PlainText"/>
        <w:spacing w:line="360" w:lineRule="auto"/>
        <w:rPr>
          <w:rFonts w:ascii="Times New Roman" w:hAnsi="Times New Roman" w:cs="Times New Roman"/>
          <w:sz w:val="24"/>
          <w:szCs w:val="24"/>
        </w:rPr>
      </w:pPr>
      <w:proofErr w:type="spellStart"/>
      <w:proofErr w:type="gramStart"/>
      <w:r w:rsidRPr="00F9178E">
        <w:rPr>
          <w:rFonts w:ascii="Times New Roman" w:hAnsi="Times New Roman" w:cs="Times New Roman"/>
          <w:sz w:val="24"/>
          <w:szCs w:val="24"/>
        </w:rPr>
        <w:t>buz</w:t>
      </w:r>
      <w:proofErr w:type="spellEnd"/>
      <w:proofErr w:type="gramEnd"/>
      <w:r w:rsidRPr="00F9178E">
        <w:rPr>
          <w:rFonts w:ascii="Times New Roman" w:hAnsi="Times New Roman" w:cs="Times New Roman"/>
          <w:sz w:val="24"/>
          <w:szCs w:val="24"/>
        </w:rPr>
        <w:t xml:space="preserve"> = 3</w:t>
      </w:r>
    </w:p>
    <w:p w:rsidR="00F9178E" w:rsidRPr="00F9178E" w:rsidRDefault="00F9178E" w:rsidP="00F9178E">
      <w:pPr>
        <w:pStyle w:val="PlainText"/>
        <w:spacing w:line="360" w:lineRule="auto"/>
        <w:rPr>
          <w:rFonts w:ascii="Times New Roman" w:hAnsi="Times New Roman" w:cs="Times New Roman"/>
          <w:sz w:val="24"/>
          <w:szCs w:val="24"/>
        </w:rPr>
      </w:pPr>
      <w:proofErr w:type="spellStart"/>
      <w:proofErr w:type="gramStart"/>
      <w:r w:rsidRPr="00F9178E">
        <w:rPr>
          <w:rFonts w:ascii="Times New Roman" w:hAnsi="Times New Roman" w:cs="Times New Roman"/>
          <w:sz w:val="24"/>
          <w:szCs w:val="24"/>
        </w:rPr>
        <w:t>gpio.setup</w:t>
      </w:r>
      <w:proofErr w:type="spellEnd"/>
      <w:r w:rsidRPr="00F9178E">
        <w:rPr>
          <w:rFonts w:ascii="Times New Roman" w:hAnsi="Times New Roman" w:cs="Times New Roman"/>
          <w:sz w:val="24"/>
          <w:szCs w:val="24"/>
        </w:rPr>
        <w:t>(</w:t>
      </w:r>
      <w:proofErr w:type="spellStart"/>
      <w:proofErr w:type="gramEnd"/>
      <w:r w:rsidRPr="00F9178E">
        <w:rPr>
          <w:rFonts w:ascii="Times New Roman" w:hAnsi="Times New Roman" w:cs="Times New Roman"/>
          <w:sz w:val="24"/>
          <w:szCs w:val="24"/>
        </w:rPr>
        <w:t>buz,gpio.OUT</w:t>
      </w:r>
      <w:proofErr w:type="spellEnd"/>
      <w:r w:rsidRPr="00F9178E">
        <w:rPr>
          <w:rFonts w:ascii="Times New Roman" w:hAnsi="Times New Roman" w:cs="Times New Roman"/>
          <w:sz w:val="24"/>
          <w:szCs w:val="24"/>
        </w:rPr>
        <w:t>)</w:t>
      </w:r>
    </w:p>
    <w:p w:rsidR="00F9178E" w:rsidRPr="00F9178E" w:rsidRDefault="00F9178E" w:rsidP="00F9178E">
      <w:pPr>
        <w:pStyle w:val="PlainText"/>
        <w:spacing w:line="360" w:lineRule="auto"/>
        <w:rPr>
          <w:rFonts w:ascii="Times New Roman" w:hAnsi="Times New Roman" w:cs="Times New Roman"/>
          <w:sz w:val="24"/>
          <w:szCs w:val="24"/>
        </w:rPr>
      </w:pPr>
    </w:p>
    <w:p w:rsidR="00F9178E" w:rsidRPr="00F9178E" w:rsidRDefault="00F9178E" w:rsidP="00F9178E">
      <w:pPr>
        <w:pStyle w:val="PlainText"/>
        <w:spacing w:line="360" w:lineRule="auto"/>
        <w:rPr>
          <w:rFonts w:ascii="Times New Roman" w:hAnsi="Times New Roman" w:cs="Times New Roman"/>
          <w:sz w:val="24"/>
          <w:szCs w:val="24"/>
        </w:rPr>
      </w:pPr>
    </w:p>
    <w:p w:rsidR="00F9178E" w:rsidRPr="00F9178E" w:rsidRDefault="00F9178E" w:rsidP="00F9178E">
      <w:pPr>
        <w:pStyle w:val="PlainText"/>
        <w:spacing w:line="360" w:lineRule="auto"/>
        <w:rPr>
          <w:rFonts w:ascii="Times New Roman" w:hAnsi="Times New Roman" w:cs="Times New Roman"/>
          <w:sz w:val="24"/>
          <w:szCs w:val="24"/>
        </w:rPr>
      </w:pPr>
      <w:proofErr w:type="gramStart"/>
      <w:r w:rsidRPr="00F9178E">
        <w:rPr>
          <w:rFonts w:ascii="Times New Roman" w:hAnsi="Times New Roman" w:cs="Times New Roman"/>
          <w:sz w:val="24"/>
          <w:szCs w:val="24"/>
        </w:rPr>
        <w:t>try</w:t>
      </w:r>
      <w:proofErr w:type="gramEnd"/>
      <w:r w:rsidRPr="00F9178E">
        <w:rPr>
          <w:rFonts w:ascii="Times New Roman" w:hAnsi="Times New Roman" w:cs="Times New Roman"/>
          <w:sz w:val="24"/>
          <w:szCs w:val="24"/>
        </w:rPr>
        <w:t>:</w:t>
      </w:r>
    </w:p>
    <w:p w:rsidR="00F9178E" w:rsidRPr="00F9178E" w:rsidRDefault="00F9178E" w:rsidP="00F9178E">
      <w:pPr>
        <w:pStyle w:val="PlainText"/>
        <w:spacing w:line="360" w:lineRule="auto"/>
        <w:rPr>
          <w:rFonts w:ascii="Times New Roman" w:hAnsi="Times New Roman" w:cs="Times New Roman"/>
          <w:sz w:val="24"/>
          <w:szCs w:val="24"/>
        </w:rPr>
      </w:pPr>
      <w:r w:rsidRPr="00F9178E">
        <w:rPr>
          <w:rFonts w:ascii="Times New Roman" w:hAnsi="Times New Roman" w:cs="Times New Roman"/>
          <w:sz w:val="24"/>
          <w:szCs w:val="24"/>
        </w:rPr>
        <w:t xml:space="preserve">    </w:t>
      </w:r>
      <w:proofErr w:type="gramStart"/>
      <w:r w:rsidRPr="00F9178E">
        <w:rPr>
          <w:rFonts w:ascii="Times New Roman" w:hAnsi="Times New Roman" w:cs="Times New Roman"/>
          <w:sz w:val="24"/>
          <w:szCs w:val="24"/>
        </w:rPr>
        <w:t>while</w:t>
      </w:r>
      <w:proofErr w:type="gramEnd"/>
      <w:r w:rsidRPr="00F9178E">
        <w:rPr>
          <w:rFonts w:ascii="Times New Roman" w:hAnsi="Times New Roman" w:cs="Times New Roman"/>
          <w:sz w:val="24"/>
          <w:szCs w:val="24"/>
        </w:rPr>
        <w:t xml:space="preserve"> 1:</w:t>
      </w:r>
    </w:p>
    <w:p w:rsidR="00F9178E" w:rsidRPr="00F9178E" w:rsidRDefault="00F9178E" w:rsidP="00F9178E">
      <w:pPr>
        <w:pStyle w:val="PlainText"/>
        <w:spacing w:line="360" w:lineRule="auto"/>
        <w:rPr>
          <w:rFonts w:ascii="Times New Roman" w:hAnsi="Times New Roman" w:cs="Times New Roman"/>
          <w:sz w:val="24"/>
          <w:szCs w:val="24"/>
        </w:rPr>
      </w:pPr>
      <w:r w:rsidRPr="00F9178E">
        <w:rPr>
          <w:rFonts w:ascii="Times New Roman" w:hAnsi="Times New Roman" w:cs="Times New Roman"/>
          <w:sz w:val="24"/>
          <w:szCs w:val="24"/>
        </w:rPr>
        <w:t xml:space="preserve">        </w:t>
      </w:r>
      <w:proofErr w:type="spellStart"/>
      <w:proofErr w:type="gramStart"/>
      <w:r w:rsidRPr="00F9178E">
        <w:rPr>
          <w:rFonts w:ascii="Times New Roman" w:hAnsi="Times New Roman" w:cs="Times New Roman"/>
          <w:sz w:val="24"/>
          <w:szCs w:val="24"/>
        </w:rPr>
        <w:t>gpio.output</w:t>
      </w:r>
      <w:proofErr w:type="spellEnd"/>
      <w:r w:rsidRPr="00F9178E">
        <w:rPr>
          <w:rFonts w:ascii="Times New Roman" w:hAnsi="Times New Roman" w:cs="Times New Roman"/>
          <w:sz w:val="24"/>
          <w:szCs w:val="24"/>
        </w:rPr>
        <w:t>(</w:t>
      </w:r>
      <w:proofErr w:type="gramEnd"/>
      <w:r w:rsidRPr="00F9178E">
        <w:rPr>
          <w:rFonts w:ascii="Times New Roman" w:hAnsi="Times New Roman" w:cs="Times New Roman"/>
          <w:sz w:val="24"/>
          <w:szCs w:val="24"/>
        </w:rPr>
        <w:t>buz,1)</w:t>
      </w:r>
    </w:p>
    <w:p w:rsidR="00F9178E" w:rsidRPr="00F9178E" w:rsidRDefault="00F9178E" w:rsidP="00F9178E">
      <w:pPr>
        <w:pStyle w:val="PlainText"/>
        <w:spacing w:line="360" w:lineRule="auto"/>
        <w:rPr>
          <w:rFonts w:ascii="Times New Roman" w:hAnsi="Times New Roman" w:cs="Times New Roman"/>
          <w:sz w:val="24"/>
          <w:szCs w:val="24"/>
        </w:rPr>
      </w:pPr>
      <w:r w:rsidRPr="00F9178E">
        <w:rPr>
          <w:rFonts w:ascii="Times New Roman" w:hAnsi="Times New Roman" w:cs="Times New Roman"/>
          <w:sz w:val="24"/>
          <w:szCs w:val="24"/>
        </w:rPr>
        <w:t xml:space="preserve">        </w:t>
      </w:r>
      <w:proofErr w:type="gramStart"/>
      <w:r w:rsidRPr="00F9178E">
        <w:rPr>
          <w:rFonts w:ascii="Times New Roman" w:hAnsi="Times New Roman" w:cs="Times New Roman"/>
          <w:sz w:val="24"/>
          <w:szCs w:val="24"/>
        </w:rPr>
        <w:t>sleep(</w:t>
      </w:r>
      <w:proofErr w:type="gramEnd"/>
      <w:r w:rsidRPr="00F9178E">
        <w:rPr>
          <w:rFonts w:ascii="Times New Roman" w:hAnsi="Times New Roman" w:cs="Times New Roman"/>
          <w:sz w:val="24"/>
          <w:szCs w:val="24"/>
        </w:rPr>
        <w:t>0.1)</w:t>
      </w:r>
    </w:p>
    <w:p w:rsidR="00F9178E" w:rsidRPr="00F9178E" w:rsidRDefault="00F9178E" w:rsidP="00F9178E">
      <w:pPr>
        <w:pStyle w:val="PlainText"/>
        <w:spacing w:line="360" w:lineRule="auto"/>
        <w:rPr>
          <w:rFonts w:ascii="Times New Roman" w:hAnsi="Times New Roman" w:cs="Times New Roman"/>
          <w:sz w:val="24"/>
          <w:szCs w:val="24"/>
        </w:rPr>
      </w:pPr>
      <w:r w:rsidRPr="00F9178E">
        <w:rPr>
          <w:rFonts w:ascii="Times New Roman" w:hAnsi="Times New Roman" w:cs="Times New Roman"/>
          <w:sz w:val="24"/>
          <w:szCs w:val="24"/>
        </w:rPr>
        <w:t xml:space="preserve">        </w:t>
      </w:r>
      <w:proofErr w:type="spellStart"/>
      <w:proofErr w:type="gramStart"/>
      <w:r w:rsidRPr="00F9178E">
        <w:rPr>
          <w:rFonts w:ascii="Times New Roman" w:hAnsi="Times New Roman" w:cs="Times New Roman"/>
          <w:sz w:val="24"/>
          <w:szCs w:val="24"/>
        </w:rPr>
        <w:t>gpio.output</w:t>
      </w:r>
      <w:proofErr w:type="spellEnd"/>
      <w:r w:rsidRPr="00F9178E">
        <w:rPr>
          <w:rFonts w:ascii="Times New Roman" w:hAnsi="Times New Roman" w:cs="Times New Roman"/>
          <w:sz w:val="24"/>
          <w:szCs w:val="24"/>
        </w:rPr>
        <w:t>(</w:t>
      </w:r>
      <w:proofErr w:type="gramEnd"/>
      <w:r w:rsidRPr="00F9178E">
        <w:rPr>
          <w:rFonts w:ascii="Times New Roman" w:hAnsi="Times New Roman" w:cs="Times New Roman"/>
          <w:sz w:val="24"/>
          <w:szCs w:val="24"/>
        </w:rPr>
        <w:t>buz,0)</w:t>
      </w:r>
    </w:p>
    <w:p w:rsidR="00F9178E" w:rsidRPr="00F9178E" w:rsidRDefault="00F9178E" w:rsidP="00F9178E">
      <w:pPr>
        <w:pStyle w:val="PlainText"/>
        <w:spacing w:line="360" w:lineRule="auto"/>
        <w:rPr>
          <w:rFonts w:ascii="Times New Roman" w:hAnsi="Times New Roman" w:cs="Times New Roman"/>
          <w:sz w:val="24"/>
          <w:szCs w:val="24"/>
        </w:rPr>
      </w:pPr>
      <w:r w:rsidRPr="00F9178E">
        <w:rPr>
          <w:rFonts w:ascii="Times New Roman" w:hAnsi="Times New Roman" w:cs="Times New Roman"/>
          <w:sz w:val="24"/>
          <w:szCs w:val="24"/>
        </w:rPr>
        <w:t xml:space="preserve">        </w:t>
      </w:r>
      <w:proofErr w:type="gramStart"/>
      <w:r w:rsidRPr="00F9178E">
        <w:rPr>
          <w:rFonts w:ascii="Times New Roman" w:hAnsi="Times New Roman" w:cs="Times New Roman"/>
          <w:sz w:val="24"/>
          <w:szCs w:val="24"/>
        </w:rPr>
        <w:t>sleep(</w:t>
      </w:r>
      <w:proofErr w:type="gramEnd"/>
      <w:r w:rsidRPr="00F9178E">
        <w:rPr>
          <w:rFonts w:ascii="Times New Roman" w:hAnsi="Times New Roman" w:cs="Times New Roman"/>
          <w:sz w:val="24"/>
          <w:szCs w:val="24"/>
        </w:rPr>
        <w:t>0.1)</w:t>
      </w:r>
    </w:p>
    <w:p w:rsidR="00F9178E" w:rsidRPr="00F9178E" w:rsidRDefault="00F9178E" w:rsidP="00F9178E">
      <w:pPr>
        <w:pStyle w:val="PlainText"/>
        <w:spacing w:line="360" w:lineRule="auto"/>
        <w:rPr>
          <w:rFonts w:ascii="Times New Roman" w:hAnsi="Times New Roman" w:cs="Times New Roman"/>
          <w:sz w:val="24"/>
          <w:szCs w:val="24"/>
        </w:rPr>
      </w:pPr>
    </w:p>
    <w:p w:rsidR="00F9178E" w:rsidRPr="00F9178E" w:rsidRDefault="00F9178E" w:rsidP="00F9178E">
      <w:pPr>
        <w:pStyle w:val="PlainText"/>
        <w:spacing w:line="360" w:lineRule="auto"/>
        <w:rPr>
          <w:rFonts w:ascii="Times New Roman" w:hAnsi="Times New Roman" w:cs="Times New Roman"/>
          <w:sz w:val="24"/>
          <w:szCs w:val="24"/>
        </w:rPr>
      </w:pPr>
      <w:proofErr w:type="gramStart"/>
      <w:r w:rsidRPr="00F9178E">
        <w:rPr>
          <w:rFonts w:ascii="Times New Roman" w:hAnsi="Times New Roman" w:cs="Times New Roman"/>
          <w:sz w:val="24"/>
          <w:szCs w:val="24"/>
        </w:rPr>
        <w:t>finally</w:t>
      </w:r>
      <w:proofErr w:type="gramEnd"/>
      <w:r w:rsidRPr="00F9178E">
        <w:rPr>
          <w:rFonts w:ascii="Times New Roman" w:hAnsi="Times New Roman" w:cs="Times New Roman"/>
          <w:sz w:val="24"/>
          <w:szCs w:val="24"/>
        </w:rPr>
        <w:t>:</w:t>
      </w:r>
    </w:p>
    <w:p w:rsidR="00F9178E" w:rsidRPr="00F9178E" w:rsidRDefault="00F9178E" w:rsidP="00F9178E">
      <w:pPr>
        <w:pStyle w:val="PlainText"/>
        <w:spacing w:line="360" w:lineRule="auto"/>
        <w:rPr>
          <w:rFonts w:ascii="Times New Roman" w:hAnsi="Times New Roman" w:cs="Times New Roman"/>
          <w:sz w:val="24"/>
          <w:szCs w:val="24"/>
        </w:rPr>
      </w:pPr>
      <w:r w:rsidRPr="00F9178E">
        <w:rPr>
          <w:rFonts w:ascii="Times New Roman" w:hAnsi="Times New Roman" w:cs="Times New Roman"/>
          <w:sz w:val="24"/>
          <w:szCs w:val="24"/>
        </w:rPr>
        <w:t xml:space="preserve">    </w:t>
      </w:r>
      <w:proofErr w:type="spellStart"/>
      <w:proofErr w:type="gramStart"/>
      <w:r w:rsidRPr="00F9178E">
        <w:rPr>
          <w:rFonts w:ascii="Times New Roman" w:hAnsi="Times New Roman" w:cs="Times New Roman"/>
          <w:sz w:val="24"/>
          <w:szCs w:val="24"/>
        </w:rPr>
        <w:t>gpio.output</w:t>
      </w:r>
      <w:proofErr w:type="spellEnd"/>
      <w:r w:rsidRPr="00F9178E">
        <w:rPr>
          <w:rFonts w:ascii="Times New Roman" w:hAnsi="Times New Roman" w:cs="Times New Roman"/>
          <w:sz w:val="24"/>
          <w:szCs w:val="24"/>
        </w:rPr>
        <w:t>(</w:t>
      </w:r>
      <w:proofErr w:type="gramEnd"/>
      <w:r w:rsidRPr="00F9178E">
        <w:rPr>
          <w:rFonts w:ascii="Times New Roman" w:hAnsi="Times New Roman" w:cs="Times New Roman"/>
          <w:sz w:val="24"/>
          <w:szCs w:val="24"/>
        </w:rPr>
        <w:t>buz,0)</w:t>
      </w:r>
    </w:p>
    <w:p w:rsidR="00F9178E" w:rsidRPr="00F9178E" w:rsidRDefault="00F9178E" w:rsidP="00F9178E">
      <w:pPr>
        <w:pStyle w:val="PlainText"/>
        <w:spacing w:line="360" w:lineRule="auto"/>
        <w:rPr>
          <w:rFonts w:ascii="Times New Roman" w:hAnsi="Times New Roman" w:cs="Times New Roman"/>
          <w:sz w:val="24"/>
          <w:szCs w:val="24"/>
        </w:rPr>
      </w:pPr>
      <w:r w:rsidRPr="00F9178E">
        <w:rPr>
          <w:rFonts w:ascii="Times New Roman" w:hAnsi="Times New Roman" w:cs="Times New Roman"/>
          <w:sz w:val="24"/>
          <w:szCs w:val="24"/>
        </w:rPr>
        <w:t xml:space="preserve">    </w:t>
      </w:r>
      <w:proofErr w:type="spellStart"/>
      <w:proofErr w:type="gramStart"/>
      <w:r w:rsidRPr="00F9178E">
        <w:rPr>
          <w:rFonts w:ascii="Times New Roman" w:hAnsi="Times New Roman" w:cs="Times New Roman"/>
          <w:sz w:val="24"/>
          <w:szCs w:val="24"/>
        </w:rPr>
        <w:t>gpio.cleanup</w:t>
      </w:r>
      <w:proofErr w:type="spellEnd"/>
      <w:r w:rsidRPr="00F9178E">
        <w:rPr>
          <w:rFonts w:ascii="Times New Roman" w:hAnsi="Times New Roman" w:cs="Times New Roman"/>
          <w:sz w:val="24"/>
          <w:szCs w:val="24"/>
        </w:rPr>
        <w:t>()</w:t>
      </w:r>
      <w:proofErr w:type="gramEnd"/>
    </w:p>
    <w:p w:rsidR="008D3D22" w:rsidRPr="00F9178E" w:rsidRDefault="008D3D22" w:rsidP="00F9178E">
      <w:pPr>
        <w:spacing w:line="360" w:lineRule="auto"/>
        <w:jc w:val="both"/>
        <w:rPr>
          <w:b/>
          <w:sz w:val="28"/>
          <w:szCs w:val="28"/>
        </w:rPr>
      </w:pPr>
      <w:r w:rsidRPr="00F9178E">
        <w:rPr>
          <w:b/>
          <w:sz w:val="28"/>
          <w:szCs w:val="28"/>
        </w:rPr>
        <w:br w:type="page"/>
      </w:r>
    </w:p>
    <w:p w:rsidR="008D3D22" w:rsidRPr="00A10F95" w:rsidRDefault="008D3D22" w:rsidP="005C60A5">
      <w:pPr>
        <w:spacing w:before="8" w:line="180" w:lineRule="exact"/>
        <w:jc w:val="both"/>
        <w:rPr>
          <w:b/>
          <w:sz w:val="18"/>
          <w:szCs w:val="18"/>
        </w:rPr>
      </w:pPr>
    </w:p>
    <w:p w:rsidR="00A10F95" w:rsidRDefault="00B53BC0" w:rsidP="005C60A5">
      <w:pPr>
        <w:jc w:val="both"/>
        <w:rPr>
          <w:b/>
          <w:sz w:val="28"/>
          <w:szCs w:val="28"/>
        </w:rPr>
      </w:pPr>
      <w:r>
        <w:rPr>
          <w:b/>
          <w:sz w:val="28"/>
          <w:szCs w:val="28"/>
        </w:rPr>
        <w:t>7</w:t>
      </w:r>
      <w:r w:rsidR="00253B05">
        <w:rPr>
          <w:b/>
          <w:sz w:val="28"/>
          <w:szCs w:val="28"/>
        </w:rPr>
        <w:t xml:space="preserve">.4 </w:t>
      </w:r>
      <w:r w:rsidR="003014BF">
        <w:rPr>
          <w:b/>
          <w:sz w:val="28"/>
          <w:szCs w:val="28"/>
        </w:rPr>
        <w:t>Code for PIR Motion Sensor</w:t>
      </w:r>
    </w:p>
    <w:p w:rsidR="00A10F95" w:rsidRDefault="00A10F95" w:rsidP="005C60A5">
      <w:pPr>
        <w:jc w:val="both"/>
        <w:rPr>
          <w:b/>
          <w:sz w:val="28"/>
          <w:szCs w:val="28"/>
        </w:rPr>
      </w:pPr>
    </w:p>
    <w:p w:rsidR="00A10F95" w:rsidRPr="00A10F95" w:rsidRDefault="00A10F95" w:rsidP="003672FC">
      <w:pPr>
        <w:pStyle w:val="PlainText"/>
        <w:spacing w:line="360" w:lineRule="auto"/>
        <w:rPr>
          <w:rFonts w:ascii="Times New Roman" w:hAnsi="Times New Roman" w:cs="Times New Roman"/>
          <w:sz w:val="24"/>
          <w:szCs w:val="24"/>
        </w:rPr>
      </w:pPr>
      <w:proofErr w:type="gramStart"/>
      <w:r w:rsidRPr="00A10F95">
        <w:rPr>
          <w:rFonts w:ascii="Times New Roman" w:hAnsi="Times New Roman" w:cs="Times New Roman"/>
          <w:sz w:val="24"/>
          <w:szCs w:val="24"/>
        </w:rPr>
        <w:t>import</w:t>
      </w:r>
      <w:proofErr w:type="gramEnd"/>
      <w:r w:rsidRPr="00A10F95">
        <w:rPr>
          <w:rFonts w:ascii="Times New Roman" w:hAnsi="Times New Roman" w:cs="Times New Roman"/>
          <w:sz w:val="24"/>
          <w:szCs w:val="24"/>
        </w:rPr>
        <w:t xml:space="preserve"> </w:t>
      </w:r>
      <w:proofErr w:type="spellStart"/>
      <w:r w:rsidRPr="00A10F95">
        <w:rPr>
          <w:rFonts w:ascii="Times New Roman" w:hAnsi="Times New Roman" w:cs="Times New Roman"/>
          <w:sz w:val="24"/>
          <w:szCs w:val="24"/>
        </w:rPr>
        <w:t>RPi.GPIO</w:t>
      </w:r>
      <w:proofErr w:type="spellEnd"/>
      <w:r w:rsidRPr="00A10F95">
        <w:rPr>
          <w:rFonts w:ascii="Times New Roman" w:hAnsi="Times New Roman" w:cs="Times New Roman"/>
          <w:sz w:val="24"/>
          <w:szCs w:val="24"/>
        </w:rPr>
        <w:t xml:space="preserve"> as </w:t>
      </w:r>
      <w:proofErr w:type="spellStart"/>
      <w:r w:rsidRPr="00A10F95">
        <w:rPr>
          <w:rFonts w:ascii="Times New Roman" w:hAnsi="Times New Roman" w:cs="Times New Roman"/>
          <w:sz w:val="24"/>
          <w:szCs w:val="24"/>
        </w:rPr>
        <w:t>gpio</w:t>
      </w:r>
      <w:proofErr w:type="spellEnd"/>
    </w:p>
    <w:p w:rsidR="00A10F95" w:rsidRPr="00A10F95" w:rsidRDefault="00A10F95" w:rsidP="003672FC">
      <w:pPr>
        <w:pStyle w:val="PlainText"/>
        <w:spacing w:line="360" w:lineRule="auto"/>
        <w:rPr>
          <w:rFonts w:ascii="Times New Roman" w:hAnsi="Times New Roman" w:cs="Times New Roman"/>
          <w:sz w:val="24"/>
          <w:szCs w:val="24"/>
        </w:rPr>
      </w:pPr>
      <w:proofErr w:type="gramStart"/>
      <w:r w:rsidRPr="00A10F95">
        <w:rPr>
          <w:rFonts w:ascii="Times New Roman" w:hAnsi="Times New Roman" w:cs="Times New Roman"/>
          <w:sz w:val="24"/>
          <w:szCs w:val="24"/>
        </w:rPr>
        <w:t>from</w:t>
      </w:r>
      <w:proofErr w:type="gramEnd"/>
      <w:r w:rsidRPr="00A10F95">
        <w:rPr>
          <w:rFonts w:ascii="Times New Roman" w:hAnsi="Times New Roman" w:cs="Times New Roman"/>
          <w:sz w:val="24"/>
          <w:szCs w:val="24"/>
        </w:rPr>
        <w:t xml:space="preserve"> </w:t>
      </w:r>
      <w:proofErr w:type="spellStart"/>
      <w:r w:rsidRPr="00A10F95">
        <w:rPr>
          <w:rFonts w:ascii="Times New Roman" w:hAnsi="Times New Roman" w:cs="Times New Roman"/>
          <w:sz w:val="24"/>
          <w:szCs w:val="24"/>
        </w:rPr>
        <w:t>picamera</w:t>
      </w:r>
      <w:proofErr w:type="spellEnd"/>
      <w:r w:rsidRPr="00A10F95">
        <w:rPr>
          <w:rFonts w:ascii="Times New Roman" w:hAnsi="Times New Roman" w:cs="Times New Roman"/>
          <w:sz w:val="24"/>
          <w:szCs w:val="24"/>
        </w:rPr>
        <w:t xml:space="preserve"> import </w:t>
      </w:r>
      <w:proofErr w:type="spellStart"/>
      <w:r w:rsidRPr="00A10F95">
        <w:rPr>
          <w:rFonts w:ascii="Times New Roman" w:hAnsi="Times New Roman" w:cs="Times New Roman"/>
          <w:sz w:val="24"/>
          <w:szCs w:val="24"/>
        </w:rPr>
        <w:t>PiCamera</w:t>
      </w:r>
      <w:proofErr w:type="spellEnd"/>
    </w:p>
    <w:p w:rsidR="00A10F95" w:rsidRPr="00A10F95" w:rsidRDefault="00A10F95" w:rsidP="003672FC">
      <w:pPr>
        <w:pStyle w:val="PlainText"/>
        <w:spacing w:line="360" w:lineRule="auto"/>
        <w:rPr>
          <w:rFonts w:ascii="Times New Roman" w:hAnsi="Times New Roman" w:cs="Times New Roman"/>
          <w:sz w:val="24"/>
          <w:szCs w:val="24"/>
        </w:rPr>
      </w:pPr>
      <w:proofErr w:type="gramStart"/>
      <w:r w:rsidRPr="00A10F95">
        <w:rPr>
          <w:rFonts w:ascii="Times New Roman" w:hAnsi="Times New Roman" w:cs="Times New Roman"/>
          <w:sz w:val="24"/>
          <w:szCs w:val="24"/>
        </w:rPr>
        <w:t>import</w:t>
      </w:r>
      <w:proofErr w:type="gramEnd"/>
      <w:r w:rsidRPr="00A10F95">
        <w:rPr>
          <w:rFonts w:ascii="Times New Roman" w:hAnsi="Times New Roman" w:cs="Times New Roman"/>
          <w:sz w:val="24"/>
          <w:szCs w:val="24"/>
        </w:rPr>
        <w:t xml:space="preserve"> time</w:t>
      </w:r>
    </w:p>
    <w:p w:rsidR="00A10F95" w:rsidRPr="00A10F95" w:rsidRDefault="00A10F95" w:rsidP="003672FC">
      <w:pPr>
        <w:pStyle w:val="PlainText"/>
        <w:spacing w:line="360" w:lineRule="auto"/>
        <w:rPr>
          <w:rFonts w:ascii="Times New Roman" w:hAnsi="Times New Roman" w:cs="Times New Roman"/>
          <w:sz w:val="24"/>
          <w:szCs w:val="24"/>
        </w:rPr>
      </w:pPr>
      <w:proofErr w:type="gramStart"/>
      <w:r w:rsidRPr="00A10F95">
        <w:rPr>
          <w:rFonts w:ascii="Times New Roman" w:hAnsi="Times New Roman" w:cs="Times New Roman"/>
          <w:sz w:val="24"/>
          <w:szCs w:val="24"/>
        </w:rPr>
        <w:t>from</w:t>
      </w:r>
      <w:proofErr w:type="gramEnd"/>
      <w:r w:rsidRPr="00A10F95">
        <w:rPr>
          <w:rFonts w:ascii="Times New Roman" w:hAnsi="Times New Roman" w:cs="Times New Roman"/>
          <w:sz w:val="24"/>
          <w:szCs w:val="24"/>
        </w:rPr>
        <w:t xml:space="preserve"> time import sleep</w:t>
      </w:r>
    </w:p>
    <w:p w:rsidR="00A10F95" w:rsidRPr="00A10F95" w:rsidRDefault="00A10F95" w:rsidP="003672FC">
      <w:pPr>
        <w:pStyle w:val="PlainText"/>
        <w:spacing w:line="360" w:lineRule="auto"/>
        <w:rPr>
          <w:rFonts w:ascii="Times New Roman" w:hAnsi="Times New Roman" w:cs="Times New Roman"/>
          <w:sz w:val="24"/>
          <w:szCs w:val="24"/>
        </w:rPr>
      </w:pPr>
    </w:p>
    <w:p w:rsidR="00A10F95" w:rsidRPr="00A10F95" w:rsidRDefault="00A10F95" w:rsidP="003672FC">
      <w:pPr>
        <w:pStyle w:val="PlainText"/>
        <w:spacing w:line="360" w:lineRule="auto"/>
        <w:rPr>
          <w:rFonts w:ascii="Times New Roman" w:hAnsi="Times New Roman" w:cs="Times New Roman"/>
          <w:sz w:val="24"/>
          <w:szCs w:val="24"/>
        </w:rPr>
      </w:pPr>
      <w:proofErr w:type="spellStart"/>
      <w:r w:rsidRPr="00A10F95">
        <w:rPr>
          <w:rFonts w:ascii="Times New Roman" w:hAnsi="Times New Roman" w:cs="Times New Roman"/>
          <w:sz w:val="24"/>
          <w:szCs w:val="24"/>
        </w:rPr>
        <w:t>gpio.setmode</w:t>
      </w:r>
      <w:proofErr w:type="spellEnd"/>
      <w:r w:rsidRPr="00A10F95">
        <w:rPr>
          <w:rFonts w:ascii="Times New Roman" w:hAnsi="Times New Roman" w:cs="Times New Roman"/>
          <w:sz w:val="24"/>
          <w:szCs w:val="24"/>
        </w:rPr>
        <w:t xml:space="preserve"> (</w:t>
      </w:r>
      <w:proofErr w:type="spellStart"/>
      <w:r w:rsidRPr="00A10F95">
        <w:rPr>
          <w:rFonts w:ascii="Times New Roman" w:hAnsi="Times New Roman" w:cs="Times New Roman"/>
          <w:sz w:val="24"/>
          <w:szCs w:val="24"/>
        </w:rPr>
        <w:t>gpio.BOARD</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p>
    <w:p w:rsidR="00A10F95" w:rsidRPr="00A10F95" w:rsidRDefault="00A10F95" w:rsidP="003672FC">
      <w:pPr>
        <w:pStyle w:val="PlainText"/>
        <w:spacing w:line="360" w:lineRule="auto"/>
        <w:rPr>
          <w:rFonts w:ascii="Times New Roman" w:hAnsi="Times New Roman" w:cs="Times New Roman"/>
          <w:sz w:val="24"/>
          <w:szCs w:val="24"/>
        </w:rPr>
      </w:pPr>
      <w:proofErr w:type="gramStart"/>
      <w:r w:rsidRPr="00A10F95">
        <w:rPr>
          <w:rFonts w:ascii="Times New Roman" w:hAnsi="Times New Roman" w:cs="Times New Roman"/>
          <w:sz w:val="24"/>
          <w:szCs w:val="24"/>
        </w:rPr>
        <w:t>led</w:t>
      </w:r>
      <w:proofErr w:type="gramEnd"/>
      <w:r w:rsidRPr="00A10F95">
        <w:rPr>
          <w:rFonts w:ascii="Times New Roman" w:hAnsi="Times New Roman" w:cs="Times New Roman"/>
          <w:sz w:val="24"/>
          <w:szCs w:val="24"/>
        </w:rPr>
        <w:t xml:space="preserve"> = 18</w:t>
      </w:r>
    </w:p>
    <w:p w:rsidR="00A10F95" w:rsidRPr="00A10F95" w:rsidRDefault="00A10F95" w:rsidP="003672FC">
      <w:pPr>
        <w:pStyle w:val="PlainText"/>
        <w:spacing w:line="360" w:lineRule="auto"/>
        <w:rPr>
          <w:rFonts w:ascii="Times New Roman" w:hAnsi="Times New Roman" w:cs="Times New Roman"/>
          <w:sz w:val="24"/>
          <w:szCs w:val="24"/>
        </w:rPr>
      </w:pPr>
      <w:proofErr w:type="spellStart"/>
      <w:proofErr w:type="gramStart"/>
      <w:r w:rsidRPr="00A10F95">
        <w:rPr>
          <w:rFonts w:ascii="Times New Roman" w:hAnsi="Times New Roman" w:cs="Times New Roman"/>
          <w:sz w:val="24"/>
          <w:szCs w:val="24"/>
        </w:rPr>
        <w:t>pir</w:t>
      </w:r>
      <w:proofErr w:type="spellEnd"/>
      <w:proofErr w:type="gramEnd"/>
      <w:r w:rsidRPr="00A10F95">
        <w:rPr>
          <w:rFonts w:ascii="Times New Roman" w:hAnsi="Times New Roman" w:cs="Times New Roman"/>
          <w:sz w:val="24"/>
          <w:szCs w:val="24"/>
        </w:rPr>
        <w:t xml:space="preserve"> = 7</w:t>
      </w:r>
    </w:p>
    <w:p w:rsidR="00A10F95" w:rsidRPr="00A10F95" w:rsidRDefault="00A10F95" w:rsidP="003672FC">
      <w:pPr>
        <w:pStyle w:val="PlainText"/>
        <w:spacing w:line="360" w:lineRule="auto"/>
        <w:rPr>
          <w:rFonts w:ascii="Times New Roman" w:hAnsi="Times New Roman" w:cs="Times New Roman"/>
          <w:sz w:val="24"/>
          <w:szCs w:val="24"/>
        </w:rPr>
      </w:pPr>
      <w:proofErr w:type="spellStart"/>
      <w:proofErr w:type="gramStart"/>
      <w:r w:rsidRPr="00A10F95">
        <w:rPr>
          <w:rFonts w:ascii="Times New Roman" w:hAnsi="Times New Roman" w:cs="Times New Roman"/>
          <w:sz w:val="24"/>
          <w:szCs w:val="24"/>
        </w:rPr>
        <w:t>gpio.setup</w:t>
      </w:r>
      <w:proofErr w:type="spellEnd"/>
      <w:r w:rsidRPr="00A10F95">
        <w:rPr>
          <w:rFonts w:ascii="Times New Roman" w:hAnsi="Times New Roman" w:cs="Times New Roman"/>
          <w:sz w:val="24"/>
          <w:szCs w:val="24"/>
        </w:rPr>
        <w:t>(</w:t>
      </w:r>
      <w:proofErr w:type="spellStart"/>
      <w:proofErr w:type="gramEnd"/>
      <w:r w:rsidRPr="00A10F95">
        <w:rPr>
          <w:rFonts w:ascii="Times New Roman" w:hAnsi="Times New Roman" w:cs="Times New Roman"/>
          <w:sz w:val="24"/>
          <w:szCs w:val="24"/>
        </w:rPr>
        <w:t>led,gpio.OUT</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proofErr w:type="spellStart"/>
      <w:proofErr w:type="gramStart"/>
      <w:r w:rsidRPr="00A10F95">
        <w:rPr>
          <w:rFonts w:ascii="Times New Roman" w:hAnsi="Times New Roman" w:cs="Times New Roman"/>
          <w:sz w:val="24"/>
          <w:szCs w:val="24"/>
        </w:rPr>
        <w:t>gpio.setup</w:t>
      </w:r>
      <w:proofErr w:type="spellEnd"/>
      <w:r w:rsidRPr="00A10F95">
        <w:rPr>
          <w:rFonts w:ascii="Times New Roman" w:hAnsi="Times New Roman" w:cs="Times New Roman"/>
          <w:sz w:val="24"/>
          <w:szCs w:val="24"/>
        </w:rPr>
        <w:t>(</w:t>
      </w:r>
      <w:proofErr w:type="spellStart"/>
      <w:proofErr w:type="gramEnd"/>
      <w:r w:rsidRPr="00A10F95">
        <w:rPr>
          <w:rFonts w:ascii="Times New Roman" w:hAnsi="Times New Roman" w:cs="Times New Roman"/>
          <w:sz w:val="24"/>
          <w:szCs w:val="24"/>
        </w:rPr>
        <w:t>pir,gpio.IN</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p>
    <w:p w:rsidR="00A10F95" w:rsidRPr="00A10F95" w:rsidRDefault="00A10F95" w:rsidP="003672FC">
      <w:pPr>
        <w:pStyle w:val="PlainText"/>
        <w:spacing w:line="360" w:lineRule="auto"/>
        <w:rPr>
          <w:rFonts w:ascii="Times New Roman" w:hAnsi="Times New Roman" w:cs="Times New Roman"/>
          <w:sz w:val="24"/>
          <w:szCs w:val="24"/>
        </w:rPr>
      </w:pPr>
    </w:p>
    <w:p w:rsidR="00A10F95" w:rsidRPr="00A10F95" w:rsidRDefault="00A10F95" w:rsidP="003672FC">
      <w:pPr>
        <w:pStyle w:val="PlainText"/>
        <w:spacing w:line="360" w:lineRule="auto"/>
        <w:rPr>
          <w:rFonts w:ascii="Times New Roman" w:hAnsi="Times New Roman" w:cs="Times New Roman"/>
          <w:sz w:val="24"/>
          <w:szCs w:val="24"/>
        </w:rPr>
      </w:pPr>
      <w:proofErr w:type="gramStart"/>
      <w:r w:rsidRPr="00A10F95">
        <w:rPr>
          <w:rFonts w:ascii="Times New Roman" w:hAnsi="Times New Roman" w:cs="Times New Roman"/>
          <w:sz w:val="24"/>
          <w:szCs w:val="24"/>
        </w:rPr>
        <w:t>try</w:t>
      </w:r>
      <w:proofErr w:type="gram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sleep(</w:t>
      </w:r>
      <w:proofErr w:type="gramEnd"/>
      <w:r w:rsidRPr="00A10F95">
        <w:rPr>
          <w:rFonts w:ascii="Times New Roman" w:hAnsi="Times New Roman" w:cs="Times New Roman"/>
          <w:sz w:val="24"/>
          <w:szCs w:val="24"/>
        </w:rPr>
        <w:t>0.5)</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while</w:t>
      </w:r>
      <w:proofErr w:type="gramEnd"/>
      <w:r w:rsidRPr="00A10F95">
        <w:rPr>
          <w:rFonts w:ascii="Times New Roman" w:hAnsi="Times New Roman" w:cs="Times New Roman"/>
          <w:sz w:val="24"/>
          <w:szCs w:val="24"/>
        </w:rPr>
        <w:t xml:space="preserve"> True:</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spellStart"/>
      <w:proofErr w:type="gramStart"/>
      <w:r w:rsidRPr="00A10F95">
        <w:rPr>
          <w:rFonts w:ascii="Times New Roman" w:hAnsi="Times New Roman" w:cs="Times New Roman"/>
          <w:sz w:val="24"/>
          <w:szCs w:val="24"/>
        </w:rPr>
        <w:t>pirinput</w:t>
      </w:r>
      <w:proofErr w:type="spellEnd"/>
      <w:proofErr w:type="gramEnd"/>
      <w:r w:rsidRPr="00A10F95">
        <w:rPr>
          <w:rFonts w:ascii="Times New Roman" w:hAnsi="Times New Roman" w:cs="Times New Roman"/>
          <w:sz w:val="24"/>
          <w:szCs w:val="24"/>
        </w:rPr>
        <w:t xml:space="preserve"> = </w:t>
      </w:r>
      <w:proofErr w:type="spellStart"/>
      <w:r w:rsidRPr="00A10F95">
        <w:rPr>
          <w:rFonts w:ascii="Times New Roman" w:hAnsi="Times New Roman" w:cs="Times New Roman"/>
          <w:sz w:val="24"/>
          <w:szCs w:val="24"/>
        </w:rPr>
        <w:t>gpio.input</w:t>
      </w:r>
      <w:proofErr w:type="spellEnd"/>
      <w:r w:rsidRPr="00A10F95">
        <w:rPr>
          <w:rFonts w:ascii="Times New Roman" w:hAnsi="Times New Roman" w:cs="Times New Roman"/>
          <w:sz w:val="24"/>
          <w:szCs w:val="24"/>
        </w:rPr>
        <w:t>(</w:t>
      </w:r>
      <w:proofErr w:type="spellStart"/>
      <w:r w:rsidRPr="00A10F95">
        <w:rPr>
          <w:rFonts w:ascii="Times New Roman" w:hAnsi="Times New Roman" w:cs="Times New Roman"/>
          <w:sz w:val="24"/>
          <w:szCs w:val="24"/>
        </w:rPr>
        <w:t>pir</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if</w:t>
      </w:r>
      <w:proofErr w:type="gramEnd"/>
      <w:r w:rsidRPr="00A10F95">
        <w:rPr>
          <w:rFonts w:ascii="Times New Roman" w:hAnsi="Times New Roman" w:cs="Times New Roman"/>
          <w:sz w:val="24"/>
          <w:szCs w:val="24"/>
        </w:rPr>
        <w:t xml:space="preserve"> </w:t>
      </w:r>
      <w:proofErr w:type="spellStart"/>
      <w:r w:rsidRPr="00A10F95">
        <w:rPr>
          <w:rFonts w:ascii="Times New Roman" w:hAnsi="Times New Roman" w:cs="Times New Roman"/>
          <w:sz w:val="24"/>
          <w:szCs w:val="24"/>
        </w:rPr>
        <w:t>pirinput</w:t>
      </w:r>
      <w:proofErr w:type="spellEnd"/>
      <w:r w:rsidRPr="00A10F95">
        <w:rPr>
          <w:rFonts w:ascii="Times New Roman" w:hAnsi="Times New Roman" w:cs="Times New Roman"/>
          <w:sz w:val="24"/>
          <w:szCs w:val="24"/>
        </w:rPr>
        <w:t xml:space="preserve"> == 1:</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print(</w:t>
      </w:r>
      <w:proofErr w:type="gramEnd"/>
      <w:r w:rsidRPr="00A10F95">
        <w:rPr>
          <w:rFonts w:ascii="Times New Roman" w:hAnsi="Times New Roman" w:cs="Times New Roman"/>
          <w:sz w:val="24"/>
          <w:szCs w:val="24"/>
        </w:rPr>
        <w:t>"Detected..!!")</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spellStart"/>
      <w:proofErr w:type="gramStart"/>
      <w:r w:rsidRPr="00A10F95">
        <w:rPr>
          <w:rFonts w:ascii="Times New Roman" w:hAnsi="Times New Roman" w:cs="Times New Roman"/>
          <w:sz w:val="24"/>
          <w:szCs w:val="24"/>
        </w:rPr>
        <w:t>gpio.output</w:t>
      </w:r>
      <w:proofErr w:type="spellEnd"/>
      <w:r w:rsidRPr="00A10F95">
        <w:rPr>
          <w:rFonts w:ascii="Times New Roman" w:hAnsi="Times New Roman" w:cs="Times New Roman"/>
          <w:sz w:val="24"/>
          <w:szCs w:val="24"/>
        </w:rPr>
        <w:t>(</w:t>
      </w:r>
      <w:proofErr w:type="spellStart"/>
      <w:proofErr w:type="gramEnd"/>
      <w:r w:rsidRPr="00A10F95">
        <w:rPr>
          <w:rFonts w:ascii="Times New Roman" w:hAnsi="Times New Roman" w:cs="Times New Roman"/>
          <w:sz w:val="24"/>
          <w:szCs w:val="24"/>
        </w:rPr>
        <w:t>led,True</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sleep(</w:t>
      </w:r>
      <w:proofErr w:type="gramEnd"/>
      <w:r w:rsidRPr="00A10F95">
        <w:rPr>
          <w:rFonts w:ascii="Times New Roman" w:hAnsi="Times New Roman" w:cs="Times New Roman"/>
          <w:sz w:val="24"/>
          <w:szCs w:val="24"/>
        </w:rPr>
        <w:t>0.2)</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while</w:t>
      </w:r>
      <w:proofErr w:type="gramEnd"/>
      <w:r w:rsidRPr="00A10F95">
        <w:rPr>
          <w:rFonts w:ascii="Times New Roman" w:hAnsi="Times New Roman" w:cs="Times New Roman"/>
          <w:sz w:val="24"/>
          <w:szCs w:val="24"/>
        </w:rPr>
        <w:t xml:space="preserve"> </w:t>
      </w:r>
      <w:proofErr w:type="spellStart"/>
      <w:r w:rsidRPr="00A10F95">
        <w:rPr>
          <w:rFonts w:ascii="Times New Roman" w:hAnsi="Times New Roman" w:cs="Times New Roman"/>
          <w:sz w:val="24"/>
          <w:szCs w:val="24"/>
        </w:rPr>
        <w:t>pirinput</w:t>
      </w:r>
      <w:proofErr w:type="spellEnd"/>
      <w:r w:rsidRPr="00A10F95">
        <w:rPr>
          <w:rFonts w:ascii="Times New Roman" w:hAnsi="Times New Roman" w:cs="Times New Roman"/>
          <w:sz w:val="24"/>
          <w:szCs w:val="24"/>
        </w:rPr>
        <w:t xml:space="preserve"> == 1:</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spellStart"/>
      <w:proofErr w:type="gramStart"/>
      <w:r w:rsidRPr="00A10F95">
        <w:rPr>
          <w:rFonts w:ascii="Times New Roman" w:hAnsi="Times New Roman" w:cs="Times New Roman"/>
          <w:sz w:val="24"/>
          <w:szCs w:val="24"/>
        </w:rPr>
        <w:t>gpio.output</w:t>
      </w:r>
      <w:proofErr w:type="spellEnd"/>
      <w:r w:rsidRPr="00A10F95">
        <w:rPr>
          <w:rFonts w:ascii="Times New Roman" w:hAnsi="Times New Roman" w:cs="Times New Roman"/>
          <w:sz w:val="24"/>
          <w:szCs w:val="24"/>
        </w:rPr>
        <w:t>(</w:t>
      </w:r>
      <w:proofErr w:type="spellStart"/>
      <w:proofErr w:type="gramEnd"/>
      <w:r w:rsidRPr="00A10F95">
        <w:rPr>
          <w:rFonts w:ascii="Times New Roman" w:hAnsi="Times New Roman" w:cs="Times New Roman"/>
          <w:sz w:val="24"/>
          <w:szCs w:val="24"/>
        </w:rPr>
        <w:t>led,True</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sleep(</w:t>
      </w:r>
      <w:proofErr w:type="gramEnd"/>
      <w:r w:rsidRPr="00A10F95">
        <w:rPr>
          <w:rFonts w:ascii="Times New Roman" w:hAnsi="Times New Roman" w:cs="Times New Roman"/>
          <w:sz w:val="24"/>
          <w:szCs w:val="24"/>
        </w:rPr>
        <w:t>0.1)</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spellStart"/>
      <w:proofErr w:type="gramStart"/>
      <w:r w:rsidRPr="00A10F95">
        <w:rPr>
          <w:rFonts w:ascii="Times New Roman" w:hAnsi="Times New Roman" w:cs="Times New Roman"/>
          <w:sz w:val="24"/>
          <w:szCs w:val="24"/>
        </w:rPr>
        <w:t>gpio.output</w:t>
      </w:r>
      <w:proofErr w:type="spellEnd"/>
      <w:r w:rsidRPr="00A10F95">
        <w:rPr>
          <w:rFonts w:ascii="Times New Roman" w:hAnsi="Times New Roman" w:cs="Times New Roman"/>
          <w:sz w:val="24"/>
          <w:szCs w:val="24"/>
        </w:rPr>
        <w:t>(</w:t>
      </w:r>
      <w:proofErr w:type="spellStart"/>
      <w:proofErr w:type="gramEnd"/>
      <w:r w:rsidRPr="00A10F95">
        <w:rPr>
          <w:rFonts w:ascii="Times New Roman" w:hAnsi="Times New Roman" w:cs="Times New Roman"/>
          <w:sz w:val="24"/>
          <w:szCs w:val="24"/>
        </w:rPr>
        <w:t>led,False</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sleep(</w:t>
      </w:r>
      <w:proofErr w:type="gramEnd"/>
      <w:r w:rsidRPr="00A10F95">
        <w:rPr>
          <w:rFonts w:ascii="Times New Roman" w:hAnsi="Times New Roman" w:cs="Times New Roman"/>
          <w:sz w:val="24"/>
          <w:szCs w:val="24"/>
        </w:rPr>
        <w:t>0.1)</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spellStart"/>
      <w:proofErr w:type="gramStart"/>
      <w:r w:rsidRPr="00A10F95">
        <w:rPr>
          <w:rFonts w:ascii="Times New Roman" w:hAnsi="Times New Roman" w:cs="Times New Roman"/>
          <w:sz w:val="24"/>
          <w:szCs w:val="24"/>
        </w:rPr>
        <w:t>pirinput</w:t>
      </w:r>
      <w:proofErr w:type="spellEnd"/>
      <w:proofErr w:type="gramEnd"/>
      <w:r w:rsidRPr="00A10F95">
        <w:rPr>
          <w:rFonts w:ascii="Times New Roman" w:hAnsi="Times New Roman" w:cs="Times New Roman"/>
          <w:sz w:val="24"/>
          <w:szCs w:val="24"/>
        </w:rPr>
        <w:t xml:space="preserve"> = </w:t>
      </w:r>
      <w:proofErr w:type="spellStart"/>
      <w:r w:rsidRPr="00A10F95">
        <w:rPr>
          <w:rFonts w:ascii="Times New Roman" w:hAnsi="Times New Roman" w:cs="Times New Roman"/>
          <w:sz w:val="24"/>
          <w:szCs w:val="24"/>
        </w:rPr>
        <w:t>gpio.input</w:t>
      </w:r>
      <w:proofErr w:type="spellEnd"/>
      <w:r w:rsidRPr="00A10F95">
        <w:rPr>
          <w:rFonts w:ascii="Times New Roman" w:hAnsi="Times New Roman" w:cs="Times New Roman"/>
          <w:sz w:val="24"/>
          <w:szCs w:val="24"/>
        </w:rPr>
        <w:t>(</w:t>
      </w:r>
      <w:proofErr w:type="spellStart"/>
      <w:r w:rsidRPr="00A10F95">
        <w:rPr>
          <w:rFonts w:ascii="Times New Roman" w:hAnsi="Times New Roman" w:cs="Times New Roman"/>
          <w:sz w:val="24"/>
          <w:szCs w:val="24"/>
        </w:rPr>
        <w:t>pir</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sleep(</w:t>
      </w:r>
      <w:proofErr w:type="gramEnd"/>
      <w:r w:rsidRPr="00A10F95">
        <w:rPr>
          <w:rFonts w:ascii="Times New Roman" w:hAnsi="Times New Roman" w:cs="Times New Roman"/>
          <w:sz w:val="24"/>
          <w:szCs w:val="24"/>
        </w:rPr>
        <w:t>0.01)</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sleep(</w:t>
      </w:r>
      <w:proofErr w:type="gramEnd"/>
      <w:r w:rsidRPr="00A10F95">
        <w:rPr>
          <w:rFonts w:ascii="Times New Roman" w:hAnsi="Times New Roman" w:cs="Times New Roman"/>
          <w:sz w:val="24"/>
          <w:szCs w:val="24"/>
        </w:rPr>
        <w:t>0.1)</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else</w:t>
      </w:r>
      <w:proofErr w:type="gram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lastRenderedPageBreak/>
        <w:t xml:space="preserve">            </w:t>
      </w:r>
      <w:proofErr w:type="gramStart"/>
      <w:r w:rsidRPr="00A10F95">
        <w:rPr>
          <w:rFonts w:ascii="Times New Roman" w:hAnsi="Times New Roman" w:cs="Times New Roman"/>
          <w:sz w:val="24"/>
          <w:szCs w:val="24"/>
        </w:rPr>
        <w:t>print(</w:t>
      </w:r>
      <w:proofErr w:type="gramEnd"/>
      <w:r w:rsidRPr="00A10F95">
        <w:rPr>
          <w:rFonts w:ascii="Times New Roman" w:hAnsi="Times New Roman" w:cs="Times New Roman"/>
          <w:sz w:val="24"/>
          <w:szCs w:val="24"/>
        </w:rPr>
        <w:t>"Not detected..!!")</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spellStart"/>
      <w:proofErr w:type="gramStart"/>
      <w:r w:rsidRPr="00A10F95">
        <w:rPr>
          <w:rFonts w:ascii="Times New Roman" w:hAnsi="Times New Roman" w:cs="Times New Roman"/>
          <w:sz w:val="24"/>
          <w:szCs w:val="24"/>
        </w:rPr>
        <w:t>gpio.output</w:t>
      </w:r>
      <w:proofErr w:type="spellEnd"/>
      <w:r w:rsidRPr="00A10F95">
        <w:rPr>
          <w:rFonts w:ascii="Times New Roman" w:hAnsi="Times New Roman" w:cs="Times New Roman"/>
          <w:sz w:val="24"/>
          <w:szCs w:val="24"/>
        </w:rPr>
        <w:t>(</w:t>
      </w:r>
      <w:proofErr w:type="spellStart"/>
      <w:proofErr w:type="gramEnd"/>
      <w:r w:rsidRPr="00A10F95">
        <w:rPr>
          <w:rFonts w:ascii="Times New Roman" w:hAnsi="Times New Roman" w:cs="Times New Roman"/>
          <w:sz w:val="24"/>
          <w:szCs w:val="24"/>
        </w:rPr>
        <w:t>led,False</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sleep(</w:t>
      </w:r>
      <w:proofErr w:type="gramEnd"/>
      <w:r w:rsidRPr="00A10F95">
        <w:rPr>
          <w:rFonts w:ascii="Times New Roman" w:hAnsi="Times New Roman" w:cs="Times New Roman"/>
          <w:sz w:val="24"/>
          <w:szCs w:val="24"/>
        </w:rPr>
        <w:t>0.1)</w:t>
      </w:r>
    </w:p>
    <w:p w:rsidR="00A10F95" w:rsidRPr="00A10F95" w:rsidRDefault="00A10F95" w:rsidP="003672FC">
      <w:pPr>
        <w:pStyle w:val="PlainText"/>
        <w:spacing w:line="360" w:lineRule="auto"/>
        <w:rPr>
          <w:rFonts w:ascii="Times New Roman" w:hAnsi="Times New Roman" w:cs="Times New Roman"/>
          <w:sz w:val="24"/>
          <w:szCs w:val="24"/>
        </w:rPr>
      </w:pP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gramStart"/>
      <w:r w:rsidRPr="00A10F95">
        <w:rPr>
          <w:rFonts w:ascii="Times New Roman" w:hAnsi="Times New Roman" w:cs="Times New Roman"/>
          <w:sz w:val="24"/>
          <w:szCs w:val="24"/>
        </w:rPr>
        <w:t>sleep(</w:t>
      </w:r>
      <w:proofErr w:type="gramEnd"/>
      <w:r w:rsidRPr="00A10F95">
        <w:rPr>
          <w:rFonts w:ascii="Times New Roman" w:hAnsi="Times New Roman" w:cs="Times New Roman"/>
          <w:sz w:val="24"/>
          <w:szCs w:val="24"/>
        </w:rPr>
        <w:t>0.01)</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
    <w:p w:rsidR="00A10F95" w:rsidRPr="00A10F95" w:rsidRDefault="00A10F95" w:rsidP="003672FC">
      <w:pPr>
        <w:pStyle w:val="PlainText"/>
        <w:spacing w:line="360" w:lineRule="auto"/>
        <w:rPr>
          <w:rFonts w:ascii="Times New Roman" w:hAnsi="Times New Roman" w:cs="Times New Roman"/>
          <w:sz w:val="24"/>
          <w:szCs w:val="24"/>
        </w:rPr>
      </w:pPr>
      <w:proofErr w:type="gramStart"/>
      <w:r w:rsidRPr="00A10F95">
        <w:rPr>
          <w:rFonts w:ascii="Times New Roman" w:hAnsi="Times New Roman" w:cs="Times New Roman"/>
          <w:sz w:val="24"/>
          <w:szCs w:val="24"/>
        </w:rPr>
        <w:t>except</w:t>
      </w:r>
      <w:proofErr w:type="gram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spellStart"/>
      <w:proofErr w:type="gramStart"/>
      <w:r w:rsidRPr="00A10F95">
        <w:rPr>
          <w:rFonts w:ascii="Times New Roman" w:hAnsi="Times New Roman" w:cs="Times New Roman"/>
          <w:sz w:val="24"/>
          <w:szCs w:val="24"/>
        </w:rPr>
        <w:t>gpio.cleanup</w:t>
      </w:r>
      <w:proofErr w:type="spellEnd"/>
      <w:r w:rsidRPr="00A10F95">
        <w:rPr>
          <w:rFonts w:ascii="Times New Roman" w:hAnsi="Times New Roman" w:cs="Times New Roman"/>
          <w:sz w:val="24"/>
          <w:szCs w:val="24"/>
        </w:rPr>
        <w:t>()</w:t>
      </w:r>
      <w:proofErr w:type="gramEnd"/>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    </w:t>
      </w:r>
      <w:proofErr w:type="spellStart"/>
      <w:proofErr w:type="gramStart"/>
      <w:r w:rsidRPr="00A10F95">
        <w:rPr>
          <w:rFonts w:ascii="Times New Roman" w:hAnsi="Times New Roman" w:cs="Times New Roman"/>
          <w:sz w:val="24"/>
          <w:szCs w:val="24"/>
        </w:rPr>
        <w:t>gpio.output</w:t>
      </w:r>
      <w:proofErr w:type="spellEnd"/>
      <w:r w:rsidRPr="00A10F95">
        <w:rPr>
          <w:rFonts w:ascii="Times New Roman" w:hAnsi="Times New Roman" w:cs="Times New Roman"/>
          <w:sz w:val="24"/>
          <w:szCs w:val="24"/>
        </w:rPr>
        <w:t>(</w:t>
      </w:r>
      <w:proofErr w:type="spellStart"/>
      <w:proofErr w:type="gramEnd"/>
      <w:r w:rsidRPr="00A10F95">
        <w:rPr>
          <w:rFonts w:ascii="Times New Roman" w:hAnsi="Times New Roman" w:cs="Times New Roman"/>
          <w:sz w:val="24"/>
          <w:szCs w:val="24"/>
        </w:rPr>
        <w:t>led,False</w:t>
      </w:r>
      <w:proofErr w:type="spellEnd"/>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 xml:space="preserve">##camera = </w:t>
      </w:r>
      <w:proofErr w:type="spellStart"/>
      <w:proofErr w:type="gramStart"/>
      <w:r w:rsidRPr="00A10F95">
        <w:rPr>
          <w:rFonts w:ascii="Times New Roman" w:hAnsi="Times New Roman" w:cs="Times New Roman"/>
          <w:sz w:val="24"/>
          <w:szCs w:val="24"/>
        </w:rPr>
        <w:t>PiCamera</w:t>
      </w:r>
      <w:proofErr w:type="spellEnd"/>
      <w:r w:rsidRPr="00A10F95">
        <w:rPr>
          <w:rFonts w:ascii="Times New Roman" w:hAnsi="Times New Roman" w:cs="Times New Roman"/>
          <w:sz w:val="24"/>
          <w:szCs w:val="24"/>
        </w:rPr>
        <w:t>()</w:t>
      </w:r>
      <w:proofErr w:type="gramEnd"/>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w:t>
      </w:r>
      <w:proofErr w:type="spellStart"/>
      <w:r w:rsidRPr="00A10F95">
        <w:rPr>
          <w:rFonts w:ascii="Times New Roman" w:hAnsi="Times New Roman" w:cs="Times New Roman"/>
          <w:sz w:val="24"/>
          <w:szCs w:val="24"/>
        </w:rPr>
        <w:t>camera.start_</w:t>
      </w:r>
      <w:proofErr w:type="gramStart"/>
      <w:r w:rsidRPr="00A10F95">
        <w:rPr>
          <w:rFonts w:ascii="Times New Roman" w:hAnsi="Times New Roman" w:cs="Times New Roman"/>
          <w:sz w:val="24"/>
          <w:szCs w:val="24"/>
        </w:rPr>
        <w:t>preview</w:t>
      </w:r>
      <w:proofErr w:type="spellEnd"/>
      <w:r w:rsidRPr="00A10F95">
        <w:rPr>
          <w:rFonts w:ascii="Times New Roman" w:hAnsi="Times New Roman" w:cs="Times New Roman"/>
          <w:sz w:val="24"/>
          <w:szCs w:val="24"/>
        </w:rPr>
        <w:t>()</w:t>
      </w:r>
      <w:proofErr w:type="gramEnd"/>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w:t>
      </w:r>
      <w:proofErr w:type="gramStart"/>
      <w:r w:rsidRPr="00A10F95">
        <w:rPr>
          <w:rFonts w:ascii="Times New Roman" w:hAnsi="Times New Roman" w:cs="Times New Roman"/>
          <w:sz w:val="24"/>
          <w:szCs w:val="24"/>
        </w:rPr>
        <w:t>print(</w:t>
      </w:r>
      <w:proofErr w:type="gramEnd"/>
      <w:r w:rsidRPr="00A10F95">
        <w:rPr>
          <w:rFonts w:ascii="Times New Roman" w:hAnsi="Times New Roman" w:cs="Times New Roman"/>
          <w:sz w:val="24"/>
          <w:szCs w:val="24"/>
        </w:rPr>
        <w:t>"Camera turned On")</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w:t>
      </w:r>
      <w:proofErr w:type="gramStart"/>
      <w:r w:rsidRPr="00A10F95">
        <w:rPr>
          <w:rFonts w:ascii="Times New Roman" w:hAnsi="Times New Roman" w:cs="Times New Roman"/>
          <w:sz w:val="24"/>
          <w:szCs w:val="24"/>
        </w:rPr>
        <w:t>sleep(</w:t>
      </w:r>
      <w:proofErr w:type="gramEnd"/>
      <w:r w:rsidRPr="00A10F95">
        <w:rPr>
          <w:rFonts w:ascii="Times New Roman" w:hAnsi="Times New Roman" w:cs="Times New Roman"/>
          <w:sz w:val="24"/>
          <w:szCs w:val="24"/>
        </w:rPr>
        <w:t>10)</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w:t>
      </w:r>
      <w:proofErr w:type="spellStart"/>
      <w:r w:rsidRPr="00A10F95">
        <w:rPr>
          <w:rFonts w:ascii="Times New Roman" w:hAnsi="Times New Roman" w:cs="Times New Roman"/>
          <w:sz w:val="24"/>
          <w:szCs w:val="24"/>
        </w:rPr>
        <w:t>camera.stop_</w:t>
      </w:r>
      <w:proofErr w:type="gramStart"/>
      <w:r w:rsidRPr="00A10F95">
        <w:rPr>
          <w:rFonts w:ascii="Times New Roman" w:hAnsi="Times New Roman" w:cs="Times New Roman"/>
          <w:sz w:val="24"/>
          <w:szCs w:val="24"/>
        </w:rPr>
        <w:t>preview</w:t>
      </w:r>
      <w:proofErr w:type="spellEnd"/>
      <w:r w:rsidRPr="00A10F95">
        <w:rPr>
          <w:rFonts w:ascii="Times New Roman" w:hAnsi="Times New Roman" w:cs="Times New Roman"/>
          <w:sz w:val="24"/>
          <w:szCs w:val="24"/>
        </w:rPr>
        <w:t>()</w:t>
      </w:r>
      <w:proofErr w:type="gramEnd"/>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w:t>
      </w:r>
      <w:proofErr w:type="gramStart"/>
      <w:r w:rsidRPr="00A10F95">
        <w:rPr>
          <w:rFonts w:ascii="Times New Roman" w:hAnsi="Times New Roman" w:cs="Times New Roman"/>
          <w:sz w:val="24"/>
          <w:szCs w:val="24"/>
        </w:rPr>
        <w:t>print(</w:t>
      </w:r>
      <w:proofErr w:type="gramEnd"/>
      <w:r w:rsidRPr="00A10F95">
        <w:rPr>
          <w:rFonts w:ascii="Times New Roman" w:hAnsi="Times New Roman" w:cs="Times New Roman"/>
          <w:sz w:val="24"/>
          <w:szCs w:val="24"/>
        </w:rPr>
        <w:t>"Camera turned Off")</w:t>
      </w:r>
    </w:p>
    <w:p w:rsidR="00A10F95" w:rsidRPr="00A10F95" w:rsidRDefault="00A10F95" w:rsidP="003672FC">
      <w:pPr>
        <w:pStyle w:val="PlainText"/>
        <w:spacing w:line="360" w:lineRule="auto"/>
        <w:rPr>
          <w:rFonts w:ascii="Times New Roman" w:hAnsi="Times New Roman" w:cs="Times New Roman"/>
          <w:sz w:val="24"/>
          <w:szCs w:val="24"/>
        </w:rPr>
      </w:pPr>
      <w:r w:rsidRPr="00A10F95">
        <w:rPr>
          <w:rFonts w:ascii="Times New Roman" w:hAnsi="Times New Roman" w:cs="Times New Roman"/>
          <w:sz w:val="24"/>
          <w:szCs w:val="24"/>
        </w:rPr>
        <w:t>##</w:t>
      </w:r>
      <w:proofErr w:type="spellStart"/>
      <w:proofErr w:type="gramStart"/>
      <w:r w:rsidRPr="00A10F95">
        <w:rPr>
          <w:rFonts w:ascii="Times New Roman" w:hAnsi="Times New Roman" w:cs="Times New Roman"/>
          <w:sz w:val="24"/>
          <w:szCs w:val="24"/>
        </w:rPr>
        <w:t>camera.close</w:t>
      </w:r>
      <w:proofErr w:type="spellEnd"/>
      <w:r w:rsidRPr="00A10F95">
        <w:rPr>
          <w:rFonts w:ascii="Times New Roman" w:hAnsi="Times New Roman" w:cs="Times New Roman"/>
          <w:sz w:val="24"/>
          <w:szCs w:val="24"/>
        </w:rPr>
        <w:t>()</w:t>
      </w:r>
      <w:proofErr w:type="gramEnd"/>
    </w:p>
    <w:p w:rsidR="00A10F95" w:rsidRPr="00D85831" w:rsidRDefault="00A10F95" w:rsidP="00A10F95">
      <w:pPr>
        <w:pStyle w:val="PlainText"/>
        <w:rPr>
          <w:rFonts w:ascii="Courier New" w:hAnsi="Courier New" w:cs="Courier New"/>
        </w:rPr>
      </w:pPr>
    </w:p>
    <w:p w:rsidR="00A10F95" w:rsidRPr="00A10F95" w:rsidRDefault="00A10F95" w:rsidP="005C60A5">
      <w:pPr>
        <w:jc w:val="both"/>
        <w:rPr>
          <w:b/>
          <w:sz w:val="28"/>
          <w:szCs w:val="28"/>
        </w:rPr>
      </w:pPr>
    </w:p>
    <w:p w:rsidR="008D3D22" w:rsidRPr="00A10F95" w:rsidRDefault="008D3D22" w:rsidP="005C60A5">
      <w:pPr>
        <w:jc w:val="both"/>
        <w:rPr>
          <w:sz w:val="28"/>
          <w:szCs w:val="28"/>
        </w:rPr>
      </w:pPr>
      <w:r w:rsidRPr="00A10F95">
        <w:rPr>
          <w:sz w:val="28"/>
          <w:szCs w:val="28"/>
        </w:rPr>
        <w:br w:type="page"/>
      </w:r>
    </w:p>
    <w:p w:rsidR="008D3D22" w:rsidRPr="003672FC" w:rsidRDefault="008D3D22" w:rsidP="005C60A5">
      <w:pPr>
        <w:spacing w:before="8" w:line="180" w:lineRule="exact"/>
        <w:jc w:val="both"/>
        <w:rPr>
          <w:b/>
          <w:sz w:val="24"/>
          <w:szCs w:val="24"/>
        </w:rPr>
      </w:pPr>
    </w:p>
    <w:p w:rsidR="003672FC" w:rsidRDefault="00B53BC0" w:rsidP="005C60A5">
      <w:pPr>
        <w:jc w:val="both"/>
        <w:rPr>
          <w:sz w:val="28"/>
          <w:szCs w:val="28"/>
        </w:rPr>
      </w:pPr>
      <w:r>
        <w:rPr>
          <w:b/>
          <w:sz w:val="28"/>
          <w:szCs w:val="28"/>
        </w:rPr>
        <w:t>7</w:t>
      </w:r>
      <w:r w:rsidR="00253B05">
        <w:rPr>
          <w:b/>
          <w:sz w:val="28"/>
          <w:szCs w:val="28"/>
        </w:rPr>
        <w:t xml:space="preserve">.5 </w:t>
      </w:r>
      <w:r w:rsidR="003672FC" w:rsidRPr="003672FC">
        <w:rPr>
          <w:b/>
          <w:sz w:val="28"/>
          <w:szCs w:val="28"/>
        </w:rPr>
        <w:t>Code for Web Streaming</w:t>
      </w:r>
    </w:p>
    <w:p w:rsidR="003672FC" w:rsidRDefault="003672FC" w:rsidP="005C60A5">
      <w:pPr>
        <w:jc w:val="both"/>
        <w:rPr>
          <w:sz w:val="28"/>
          <w:szCs w:val="28"/>
        </w:rPr>
      </w:pPr>
    </w:p>
    <w:p w:rsidR="003672FC" w:rsidRPr="003672FC" w:rsidRDefault="003672FC" w:rsidP="003672FC">
      <w:pPr>
        <w:spacing w:line="360" w:lineRule="auto"/>
        <w:jc w:val="both"/>
        <w:rPr>
          <w:sz w:val="24"/>
          <w:szCs w:val="24"/>
        </w:rPr>
      </w:pPr>
      <w:r w:rsidRPr="003672FC">
        <w:rPr>
          <w:sz w:val="28"/>
          <w:szCs w:val="28"/>
        </w:rPr>
        <w:t># Web streaming example</w:t>
      </w:r>
    </w:p>
    <w:p w:rsidR="003672FC" w:rsidRPr="003672FC" w:rsidRDefault="003672FC" w:rsidP="003672FC">
      <w:pPr>
        <w:spacing w:line="360" w:lineRule="auto"/>
        <w:jc w:val="both"/>
        <w:rPr>
          <w:sz w:val="24"/>
          <w:szCs w:val="24"/>
        </w:rPr>
      </w:pPr>
      <w:r w:rsidRPr="003672FC">
        <w:rPr>
          <w:sz w:val="24"/>
          <w:szCs w:val="24"/>
        </w:rPr>
        <w:t xml:space="preserve"># Source code from the official </w:t>
      </w:r>
      <w:proofErr w:type="spellStart"/>
      <w:r w:rsidRPr="003672FC">
        <w:rPr>
          <w:sz w:val="24"/>
          <w:szCs w:val="24"/>
        </w:rPr>
        <w:t>PiCamera</w:t>
      </w:r>
      <w:proofErr w:type="spellEnd"/>
      <w:r w:rsidRPr="003672FC">
        <w:rPr>
          <w:sz w:val="24"/>
          <w:szCs w:val="24"/>
        </w:rPr>
        <w:t xml:space="preserve"> package</w:t>
      </w:r>
    </w:p>
    <w:p w:rsidR="003672FC" w:rsidRPr="003672FC" w:rsidRDefault="003672FC" w:rsidP="003672FC">
      <w:pPr>
        <w:spacing w:line="360" w:lineRule="auto"/>
        <w:jc w:val="both"/>
        <w:rPr>
          <w:sz w:val="24"/>
          <w:szCs w:val="24"/>
        </w:rPr>
      </w:pPr>
      <w:r w:rsidRPr="003672FC">
        <w:rPr>
          <w:sz w:val="24"/>
          <w:szCs w:val="24"/>
        </w:rPr>
        <w:t># http://picamera.readthedocs.io/en/latest/recipes2.html#web-streaming</w:t>
      </w:r>
    </w:p>
    <w:p w:rsidR="003672FC" w:rsidRPr="003672FC" w:rsidRDefault="003672FC" w:rsidP="003672FC">
      <w:pPr>
        <w:spacing w:line="360" w:lineRule="auto"/>
        <w:jc w:val="both"/>
        <w:rPr>
          <w:sz w:val="24"/>
          <w:szCs w:val="24"/>
        </w:rPr>
      </w:pPr>
    </w:p>
    <w:p w:rsidR="003672FC" w:rsidRPr="003672FC" w:rsidRDefault="003672FC" w:rsidP="003672FC">
      <w:pPr>
        <w:spacing w:line="360" w:lineRule="auto"/>
        <w:jc w:val="both"/>
        <w:rPr>
          <w:sz w:val="24"/>
          <w:szCs w:val="24"/>
        </w:rPr>
      </w:pPr>
      <w:proofErr w:type="gramStart"/>
      <w:r w:rsidRPr="003672FC">
        <w:rPr>
          <w:sz w:val="24"/>
          <w:szCs w:val="24"/>
        </w:rPr>
        <w:t>import</w:t>
      </w:r>
      <w:proofErr w:type="gramEnd"/>
      <w:r w:rsidRPr="003672FC">
        <w:rPr>
          <w:sz w:val="24"/>
          <w:szCs w:val="24"/>
        </w:rPr>
        <w:t xml:space="preserve"> </w:t>
      </w:r>
      <w:proofErr w:type="spellStart"/>
      <w:r w:rsidRPr="003672FC">
        <w:rPr>
          <w:sz w:val="24"/>
          <w:szCs w:val="24"/>
        </w:rPr>
        <w:t>io</w:t>
      </w:r>
      <w:proofErr w:type="spellEnd"/>
    </w:p>
    <w:p w:rsidR="003672FC" w:rsidRPr="003672FC" w:rsidRDefault="003672FC" w:rsidP="003672FC">
      <w:pPr>
        <w:spacing w:line="360" w:lineRule="auto"/>
        <w:jc w:val="both"/>
        <w:rPr>
          <w:sz w:val="24"/>
          <w:szCs w:val="24"/>
        </w:rPr>
      </w:pPr>
      <w:proofErr w:type="gramStart"/>
      <w:r w:rsidRPr="003672FC">
        <w:rPr>
          <w:sz w:val="24"/>
          <w:szCs w:val="24"/>
        </w:rPr>
        <w:t>import</w:t>
      </w:r>
      <w:proofErr w:type="gramEnd"/>
      <w:r w:rsidRPr="003672FC">
        <w:rPr>
          <w:sz w:val="24"/>
          <w:szCs w:val="24"/>
        </w:rPr>
        <w:t xml:space="preserve"> </w:t>
      </w:r>
      <w:proofErr w:type="spellStart"/>
      <w:r w:rsidRPr="003672FC">
        <w:rPr>
          <w:sz w:val="24"/>
          <w:szCs w:val="24"/>
        </w:rPr>
        <w:t>picamera</w:t>
      </w:r>
      <w:proofErr w:type="spellEnd"/>
    </w:p>
    <w:p w:rsidR="003672FC" w:rsidRPr="003672FC" w:rsidRDefault="003672FC" w:rsidP="003672FC">
      <w:pPr>
        <w:spacing w:line="360" w:lineRule="auto"/>
        <w:jc w:val="both"/>
        <w:rPr>
          <w:sz w:val="24"/>
          <w:szCs w:val="24"/>
        </w:rPr>
      </w:pPr>
      <w:proofErr w:type="gramStart"/>
      <w:r w:rsidRPr="003672FC">
        <w:rPr>
          <w:sz w:val="24"/>
          <w:szCs w:val="24"/>
        </w:rPr>
        <w:t>import</w:t>
      </w:r>
      <w:proofErr w:type="gramEnd"/>
      <w:r w:rsidRPr="003672FC">
        <w:rPr>
          <w:sz w:val="24"/>
          <w:szCs w:val="24"/>
        </w:rPr>
        <w:t xml:space="preserve"> logging</w:t>
      </w:r>
    </w:p>
    <w:p w:rsidR="003672FC" w:rsidRPr="003672FC" w:rsidRDefault="003672FC" w:rsidP="003672FC">
      <w:pPr>
        <w:spacing w:line="360" w:lineRule="auto"/>
        <w:jc w:val="both"/>
        <w:rPr>
          <w:sz w:val="24"/>
          <w:szCs w:val="24"/>
        </w:rPr>
      </w:pPr>
      <w:proofErr w:type="gramStart"/>
      <w:r w:rsidRPr="003672FC">
        <w:rPr>
          <w:sz w:val="24"/>
          <w:szCs w:val="24"/>
        </w:rPr>
        <w:t>import</w:t>
      </w:r>
      <w:proofErr w:type="gramEnd"/>
      <w:r w:rsidRPr="003672FC">
        <w:rPr>
          <w:sz w:val="24"/>
          <w:szCs w:val="24"/>
        </w:rPr>
        <w:t xml:space="preserve"> </w:t>
      </w:r>
      <w:proofErr w:type="spellStart"/>
      <w:r w:rsidRPr="003672FC">
        <w:rPr>
          <w:sz w:val="24"/>
          <w:szCs w:val="24"/>
        </w:rPr>
        <w:t>socketserver</w:t>
      </w:r>
      <w:proofErr w:type="spellEnd"/>
    </w:p>
    <w:p w:rsidR="003672FC" w:rsidRPr="003672FC" w:rsidRDefault="003672FC" w:rsidP="003672FC">
      <w:pPr>
        <w:spacing w:line="360" w:lineRule="auto"/>
        <w:jc w:val="both"/>
        <w:rPr>
          <w:sz w:val="24"/>
          <w:szCs w:val="24"/>
        </w:rPr>
      </w:pPr>
      <w:proofErr w:type="gramStart"/>
      <w:r w:rsidRPr="003672FC">
        <w:rPr>
          <w:sz w:val="24"/>
          <w:szCs w:val="24"/>
        </w:rPr>
        <w:t>from</w:t>
      </w:r>
      <w:proofErr w:type="gramEnd"/>
      <w:r w:rsidRPr="003672FC">
        <w:rPr>
          <w:sz w:val="24"/>
          <w:szCs w:val="24"/>
        </w:rPr>
        <w:t xml:space="preserve"> threading import Condition</w:t>
      </w:r>
    </w:p>
    <w:p w:rsidR="003672FC" w:rsidRPr="003672FC" w:rsidRDefault="003672FC" w:rsidP="003672FC">
      <w:pPr>
        <w:spacing w:line="360" w:lineRule="auto"/>
        <w:jc w:val="both"/>
        <w:rPr>
          <w:sz w:val="24"/>
          <w:szCs w:val="24"/>
        </w:rPr>
      </w:pPr>
      <w:proofErr w:type="gramStart"/>
      <w:r w:rsidRPr="003672FC">
        <w:rPr>
          <w:sz w:val="24"/>
          <w:szCs w:val="24"/>
        </w:rPr>
        <w:t>from</w:t>
      </w:r>
      <w:proofErr w:type="gramEnd"/>
      <w:r w:rsidRPr="003672FC">
        <w:rPr>
          <w:sz w:val="24"/>
          <w:szCs w:val="24"/>
        </w:rPr>
        <w:t xml:space="preserve"> http import server</w:t>
      </w:r>
    </w:p>
    <w:p w:rsidR="003672FC" w:rsidRPr="003672FC" w:rsidRDefault="003672FC" w:rsidP="003672FC">
      <w:pPr>
        <w:spacing w:line="360" w:lineRule="auto"/>
        <w:jc w:val="both"/>
        <w:rPr>
          <w:sz w:val="24"/>
          <w:szCs w:val="24"/>
        </w:rPr>
      </w:pPr>
    </w:p>
    <w:p w:rsidR="003672FC" w:rsidRPr="003672FC" w:rsidRDefault="003672FC" w:rsidP="003672FC">
      <w:pPr>
        <w:spacing w:line="360" w:lineRule="auto"/>
        <w:jc w:val="both"/>
        <w:rPr>
          <w:sz w:val="24"/>
          <w:szCs w:val="24"/>
        </w:rPr>
      </w:pPr>
      <w:r w:rsidRPr="003672FC">
        <w:rPr>
          <w:sz w:val="24"/>
          <w:szCs w:val="24"/>
        </w:rPr>
        <w:t>PAGE="""\</w:t>
      </w:r>
    </w:p>
    <w:p w:rsidR="003672FC" w:rsidRPr="003672FC" w:rsidRDefault="003672FC" w:rsidP="003672FC">
      <w:pPr>
        <w:spacing w:line="360" w:lineRule="auto"/>
        <w:jc w:val="both"/>
        <w:rPr>
          <w:sz w:val="24"/>
          <w:szCs w:val="24"/>
        </w:rPr>
      </w:pPr>
      <w:r w:rsidRPr="003672FC">
        <w:rPr>
          <w:sz w:val="24"/>
          <w:szCs w:val="24"/>
        </w:rPr>
        <w:t>&lt;</w:t>
      </w:r>
      <w:proofErr w:type="gramStart"/>
      <w:r w:rsidRPr="003672FC">
        <w:rPr>
          <w:sz w:val="24"/>
          <w:szCs w:val="24"/>
        </w:rPr>
        <w:t>html</w:t>
      </w:r>
      <w:proofErr w:type="gramEnd"/>
      <w:r w:rsidRPr="003672FC">
        <w:rPr>
          <w:sz w:val="24"/>
          <w:szCs w:val="24"/>
        </w:rPr>
        <w:t>&gt;</w:t>
      </w:r>
    </w:p>
    <w:p w:rsidR="003672FC" w:rsidRPr="003672FC" w:rsidRDefault="003672FC" w:rsidP="003672FC">
      <w:pPr>
        <w:spacing w:line="360" w:lineRule="auto"/>
        <w:jc w:val="both"/>
        <w:rPr>
          <w:sz w:val="24"/>
          <w:szCs w:val="24"/>
        </w:rPr>
      </w:pPr>
      <w:r w:rsidRPr="003672FC">
        <w:rPr>
          <w:sz w:val="24"/>
          <w:szCs w:val="24"/>
        </w:rPr>
        <w:t>&lt;</w:t>
      </w:r>
      <w:proofErr w:type="gramStart"/>
      <w:r w:rsidRPr="003672FC">
        <w:rPr>
          <w:sz w:val="24"/>
          <w:szCs w:val="24"/>
        </w:rPr>
        <w:t>head</w:t>
      </w:r>
      <w:proofErr w:type="gramEnd"/>
      <w:r w:rsidRPr="003672FC">
        <w:rPr>
          <w:sz w:val="24"/>
          <w:szCs w:val="24"/>
        </w:rPr>
        <w:t>&gt;</w:t>
      </w:r>
    </w:p>
    <w:p w:rsidR="003672FC" w:rsidRPr="003672FC" w:rsidRDefault="003672FC" w:rsidP="003672FC">
      <w:pPr>
        <w:spacing w:line="360" w:lineRule="auto"/>
        <w:jc w:val="both"/>
        <w:rPr>
          <w:sz w:val="24"/>
          <w:szCs w:val="24"/>
        </w:rPr>
      </w:pPr>
      <w:r w:rsidRPr="003672FC">
        <w:rPr>
          <w:sz w:val="24"/>
          <w:szCs w:val="24"/>
        </w:rPr>
        <w:t>&lt;</w:t>
      </w:r>
      <w:proofErr w:type="gramStart"/>
      <w:r w:rsidRPr="003672FC">
        <w:rPr>
          <w:sz w:val="24"/>
          <w:szCs w:val="24"/>
        </w:rPr>
        <w:t>title&gt;</w:t>
      </w:r>
      <w:proofErr w:type="gramEnd"/>
      <w:r w:rsidRPr="003672FC">
        <w:rPr>
          <w:sz w:val="24"/>
          <w:szCs w:val="24"/>
        </w:rPr>
        <w:t>Raspberry Pi - Surveillance Camera&lt;/title&gt;</w:t>
      </w:r>
    </w:p>
    <w:p w:rsidR="003672FC" w:rsidRPr="003672FC" w:rsidRDefault="003672FC" w:rsidP="003672FC">
      <w:pPr>
        <w:spacing w:line="360" w:lineRule="auto"/>
        <w:jc w:val="both"/>
        <w:rPr>
          <w:sz w:val="24"/>
          <w:szCs w:val="24"/>
        </w:rPr>
      </w:pPr>
      <w:r w:rsidRPr="003672FC">
        <w:rPr>
          <w:sz w:val="24"/>
          <w:szCs w:val="24"/>
        </w:rPr>
        <w:t>&lt;/head&gt;</w:t>
      </w:r>
    </w:p>
    <w:p w:rsidR="003672FC" w:rsidRPr="003672FC" w:rsidRDefault="003672FC" w:rsidP="003672FC">
      <w:pPr>
        <w:spacing w:line="360" w:lineRule="auto"/>
        <w:jc w:val="both"/>
        <w:rPr>
          <w:sz w:val="24"/>
          <w:szCs w:val="24"/>
        </w:rPr>
      </w:pPr>
      <w:r w:rsidRPr="003672FC">
        <w:rPr>
          <w:sz w:val="24"/>
          <w:szCs w:val="24"/>
        </w:rPr>
        <w:t>&lt;</w:t>
      </w:r>
      <w:proofErr w:type="gramStart"/>
      <w:r w:rsidRPr="003672FC">
        <w:rPr>
          <w:sz w:val="24"/>
          <w:szCs w:val="24"/>
        </w:rPr>
        <w:t>body</w:t>
      </w:r>
      <w:proofErr w:type="gramEnd"/>
      <w:r w:rsidRPr="003672FC">
        <w:rPr>
          <w:sz w:val="24"/>
          <w:szCs w:val="24"/>
        </w:rPr>
        <w:t>&gt;</w:t>
      </w:r>
    </w:p>
    <w:p w:rsidR="003672FC" w:rsidRPr="003672FC" w:rsidRDefault="003672FC" w:rsidP="003672FC">
      <w:pPr>
        <w:spacing w:line="360" w:lineRule="auto"/>
        <w:jc w:val="both"/>
        <w:rPr>
          <w:sz w:val="24"/>
          <w:szCs w:val="24"/>
        </w:rPr>
      </w:pPr>
      <w:r w:rsidRPr="003672FC">
        <w:rPr>
          <w:sz w:val="24"/>
          <w:szCs w:val="24"/>
        </w:rPr>
        <w:t>&lt;</w:t>
      </w:r>
      <w:proofErr w:type="gramStart"/>
      <w:r w:rsidRPr="003672FC">
        <w:rPr>
          <w:sz w:val="24"/>
          <w:szCs w:val="24"/>
        </w:rPr>
        <w:t>center</w:t>
      </w:r>
      <w:proofErr w:type="gramEnd"/>
      <w:r w:rsidRPr="003672FC">
        <w:rPr>
          <w:sz w:val="24"/>
          <w:szCs w:val="24"/>
        </w:rPr>
        <w:t>&gt;&lt;h1&gt;Raspberry Pi - Surveillance Camera&lt;/h1&gt;&lt;/center&gt;</w:t>
      </w:r>
    </w:p>
    <w:p w:rsidR="003672FC" w:rsidRPr="003672FC" w:rsidRDefault="003672FC" w:rsidP="003672FC">
      <w:pPr>
        <w:spacing w:line="360" w:lineRule="auto"/>
        <w:jc w:val="both"/>
        <w:rPr>
          <w:sz w:val="24"/>
          <w:szCs w:val="24"/>
        </w:rPr>
      </w:pPr>
      <w:r w:rsidRPr="003672FC">
        <w:rPr>
          <w:sz w:val="24"/>
          <w:szCs w:val="24"/>
        </w:rPr>
        <w:t>&lt;</w:t>
      </w:r>
      <w:proofErr w:type="gramStart"/>
      <w:r w:rsidRPr="003672FC">
        <w:rPr>
          <w:sz w:val="24"/>
          <w:szCs w:val="24"/>
        </w:rPr>
        <w:t>center</w:t>
      </w:r>
      <w:proofErr w:type="gramEnd"/>
      <w:r w:rsidRPr="003672FC">
        <w:rPr>
          <w:sz w:val="24"/>
          <w:szCs w:val="24"/>
        </w:rPr>
        <w:t>&gt;&lt;</w:t>
      </w:r>
      <w:proofErr w:type="spellStart"/>
      <w:r w:rsidRPr="003672FC">
        <w:rPr>
          <w:sz w:val="24"/>
          <w:szCs w:val="24"/>
        </w:rPr>
        <w:t>img</w:t>
      </w:r>
      <w:proofErr w:type="spellEnd"/>
      <w:r w:rsidRPr="003672FC">
        <w:rPr>
          <w:sz w:val="24"/>
          <w:szCs w:val="24"/>
        </w:rPr>
        <w:t xml:space="preserve"> </w:t>
      </w:r>
      <w:proofErr w:type="spellStart"/>
      <w:r w:rsidRPr="003672FC">
        <w:rPr>
          <w:sz w:val="24"/>
          <w:szCs w:val="24"/>
        </w:rPr>
        <w:t>src</w:t>
      </w:r>
      <w:proofErr w:type="spellEnd"/>
      <w:r w:rsidRPr="003672FC">
        <w:rPr>
          <w:sz w:val="24"/>
          <w:szCs w:val="24"/>
        </w:rPr>
        <w:t>="</w:t>
      </w:r>
      <w:proofErr w:type="spellStart"/>
      <w:r w:rsidRPr="003672FC">
        <w:rPr>
          <w:sz w:val="24"/>
          <w:szCs w:val="24"/>
        </w:rPr>
        <w:t>stream.mjpg</w:t>
      </w:r>
      <w:proofErr w:type="spellEnd"/>
      <w:r w:rsidRPr="003672FC">
        <w:rPr>
          <w:sz w:val="24"/>
          <w:szCs w:val="24"/>
        </w:rPr>
        <w:t>" width="640" height="480"&gt;&lt;/center&gt;</w:t>
      </w:r>
    </w:p>
    <w:p w:rsidR="003672FC" w:rsidRPr="003672FC" w:rsidRDefault="003672FC" w:rsidP="003672FC">
      <w:pPr>
        <w:spacing w:line="360" w:lineRule="auto"/>
        <w:jc w:val="both"/>
        <w:rPr>
          <w:sz w:val="24"/>
          <w:szCs w:val="24"/>
        </w:rPr>
      </w:pPr>
      <w:r w:rsidRPr="003672FC">
        <w:rPr>
          <w:sz w:val="24"/>
          <w:szCs w:val="24"/>
        </w:rPr>
        <w:t>&lt;/body&gt;</w:t>
      </w:r>
    </w:p>
    <w:p w:rsidR="003672FC" w:rsidRPr="003672FC" w:rsidRDefault="003672FC" w:rsidP="003672FC">
      <w:pPr>
        <w:spacing w:line="360" w:lineRule="auto"/>
        <w:jc w:val="both"/>
        <w:rPr>
          <w:sz w:val="24"/>
          <w:szCs w:val="24"/>
        </w:rPr>
      </w:pPr>
      <w:r w:rsidRPr="003672FC">
        <w:rPr>
          <w:sz w:val="24"/>
          <w:szCs w:val="24"/>
        </w:rPr>
        <w:t>&lt;/html&gt;</w:t>
      </w:r>
    </w:p>
    <w:p w:rsidR="003672FC" w:rsidRPr="003672FC" w:rsidRDefault="003672FC" w:rsidP="003672FC">
      <w:pPr>
        <w:spacing w:line="360" w:lineRule="auto"/>
        <w:jc w:val="both"/>
        <w:rPr>
          <w:sz w:val="24"/>
          <w:szCs w:val="24"/>
        </w:rPr>
      </w:pPr>
      <w:r w:rsidRPr="003672FC">
        <w:rPr>
          <w:sz w:val="24"/>
          <w:szCs w:val="24"/>
        </w:rPr>
        <w:t>"""</w:t>
      </w:r>
    </w:p>
    <w:p w:rsidR="003672FC" w:rsidRPr="003672FC" w:rsidRDefault="003672FC" w:rsidP="003672FC">
      <w:pPr>
        <w:spacing w:line="360" w:lineRule="auto"/>
        <w:jc w:val="both"/>
        <w:rPr>
          <w:sz w:val="24"/>
          <w:szCs w:val="24"/>
        </w:rPr>
      </w:pPr>
    </w:p>
    <w:p w:rsidR="003672FC" w:rsidRPr="003672FC" w:rsidRDefault="003672FC" w:rsidP="003672FC">
      <w:pPr>
        <w:spacing w:line="360" w:lineRule="auto"/>
        <w:jc w:val="both"/>
        <w:rPr>
          <w:sz w:val="24"/>
          <w:szCs w:val="24"/>
        </w:rPr>
      </w:pPr>
      <w:proofErr w:type="gramStart"/>
      <w:r w:rsidRPr="003672FC">
        <w:rPr>
          <w:sz w:val="24"/>
          <w:szCs w:val="24"/>
        </w:rPr>
        <w:t>class</w:t>
      </w:r>
      <w:proofErr w:type="gramEnd"/>
      <w:r w:rsidRPr="003672FC">
        <w:rPr>
          <w:sz w:val="24"/>
          <w:szCs w:val="24"/>
        </w:rPr>
        <w:t xml:space="preserve"> </w:t>
      </w:r>
      <w:proofErr w:type="spellStart"/>
      <w:r w:rsidRPr="003672FC">
        <w:rPr>
          <w:sz w:val="24"/>
          <w:szCs w:val="24"/>
        </w:rPr>
        <w:t>StreamingOutput</w:t>
      </w:r>
      <w:proofErr w:type="spellEnd"/>
      <w:r w:rsidRPr="003672FC">
        <w:rPr>
          <w:sz w:val="24"/>
          <w:szCs w:val="24"/>
        </w:rPr>
        <w:t>(object):</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def</w:t>
      </w:r>
      <w:proofErr w:type="gramEnd"/>
      <w:r w:rsidRPr="003672FC">
        <w:rPr>
          <w:sz w:val="24"/>
          <w:szCs w:val="24"/>
        </w:rPr>
        <w:t xml:space="preserve"> __init__(self):</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self.frame</w:t>
      </w:r>
      <w:proofErr w:type="spellEnd"/>
      <w:r w:rsidRPr="003672FC">
        <w:rPr>
          <w:sz w:val="24"/>
          <w:szCs w:val="24"/>
        </w:rPr>
        <w:t xml:space="preserve"> = </w:t>
      </w:r>
      <w:proofErr w:type="gramStart"/>
      <w:r w:rsidRPr="003672FC">
        <w:rPr>
          <w:sz w:val="24"/>
          <w:szCs w:val="24"/>
        </w:rPr>
        <w:t>None</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self.buffer</w:t>
      </w:r>
      <w:proofErr w:type="spellEnd"/>
      <w:r w:rsidRPr="003672FC">
        <w:rPr>
          <w:sz w:val="24"/>
          <w:szCs w:val="24"/>
        </w:rPr>
        <w:t xml:space="preserve"> = </w:t>
      </w:r>
      <w:proofErr w:type="spellStart"/>
      <w:proofErr w:type="gramStart"/>
      <w:r w:rsidRPr="003672FC">
        <w:rPr>
          <w:sz w:val="24"/>
          <w:szCs w:val="24"/>
        </w:rPr>
        <w:t>io.BytesIO</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self.condition</w:t>
      </w:r>
      <w:proofErr w:type="spellEnd"/>
      <w:r w:rsidRPr="003672FC">
        <w:rPr>
          <w:sz w:val="24"/>
          <w:szCs w:val="24"/>
        </w:rPr>
        <w:t xml:space="preserve"> = </w:t>
      </w:r>
      <w:proofErr w:type="gramStart"/>
      <w:r w:rsidRPr="003672FC">
        <w:rPr>
          <w:sz w:val="24"/>
          <w:szCs w:val="24"/>
        </w:rPr>
        <w:t>Condition()</w:t>
      </w:r>
      <w:proofErr w:type="gramEnd"/>
    </w:p>
    <w:p w:rsidR="003672FC" w:rsidRPr="003672FC" w:rsidRDefault="003672FC" w:rsidP="003672FC">
      <w:pPr>
        <w:spacing w:line="360" w:lineRule="auto"/>
        <w:jc w:val="both"/>
        <w:rPr>
          <w:sz w:val="24"/>
          <w:szCs w:val="24"/>
        </w:rPr>
      </w:pPr>
    </w:p>
    <w:p w:rsidR="003672FC" w:rsidRPr="003672FC" w:rsidRDefault="003672FC" w:rsidP="003672FC">
      <w:pPr>
        <w:spacing w:line="360" w:lineRule="auto"/>
        <w:jc w:val="both"/>
        <w:rPr>
          <w:sz w:val="24"/>
          <w:szCs w:val="24"/>
        </w:rPr>
      </w:pPr>
      <w:r w:rsidRPr="003672FC">
        <w:rPr>
          <w:sz w:val="24"/>
          <w:szCs w:val="24"/>
        </w:rPr>
        <w:lastRenderedPageBreak/>
        <w:t xml:space="preserve">    </w:t>
      </w:r>
      <w:proofErr w:type="gramStart"/>
      <w:r w:rsidRPr="003672FC">
        <w:rPr>
          <w:sz w:val="24"/>
          <w:szCs w:val="24"/>
        </w:rPr>
        <w:t>def</w:t>
      </w:r>
      <w:proofErr w:type="gramEnd"/>
      <w:r w:rsidRPr="003672FC">
        <w:rPr>
          <w:sz w:val="24"/>
          <w:szCs w:val="24"/>
        </w:rPr>
        <w:t xml:space="preserve"> write(self, </w:t>
      </w:r>
      <w:proofErr w:type="spellStart"/>
      <w:r w:rsidRPr="003672FC">
        <w:rPr>
          <w:sz w:val="24"/>
          <w:szCs w:val="24"/>
        </w:rPr>
        <w:t>buf</w:t>
      </w:r>
      <w:proofErr w:type="spell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if</w:t>
      </w:r>
      <w:proofErr w:type="gramEnd"/>
      <w:r w:rsidRPr="003672FC">
        <w:rPr>
          <w:sz w:val="24"/>
          <w:szCs w:val="24"/>
        </w:rPr>
        <w:t xml:space="preserve"> </w:t>
      </w:r>
      <w:proofErr w:type="spellStart"/>
      <w:r w:rsidRPr="003672FC">
        <w:rPr>
          <w:sz w:val="24"/>
          <w:szCs w:val="24"/>
        </w:rPr>
        <w:t>buf.startswith</w:t>
      </w:r>
      <w:proofErr w:type="spellEnd"/>
      <w:r w:rsidRPr="003672FC">
        <w:rPr>
          <w:sz w:val="24"/>
          <w:szCs w:val="24"/>
        </w:rPr>
        <w:t>(b'\</w:t>
      </w:r>
      <w:proofErr w:type="spellStart"/>
      <w:r w:rsidRPr="003672FC">
        <w:rPr>
          <w:sz w:val="24"/>
          <w:szCs w:val="24"/>
        </w:rPr>
        <w:t>xff</w:t>
      </w:r>
      <w:proofErr w:type="spellEnd"/>
      <w:r w:rsidRPr="003672FC">
        <w:rPr>
          <w:sz w:val="24"/>
          <w:szCs w:val="24"/>
        </w:rPr>
        <w:t>\xd8'):</w:t>
      </w:r>
    </w:p>
    <w:p w:rsidR="003672FC" w:rsidRPr="003672FC" w:rsidRDefault="003672FC" w:rsidP="003672FC">
      <w:pPr>
        <w:spacing w:line="360" w:lineRule="auto"/>
        <w:jc w:val="both"/>
        <w:rPr>
          <w:sz w:val="24"/>
          <w:szCs w:val="24"/>
        </w:rPr>
      </w:pPr>
      <w:r w:rsidRPr="003672FC">
        <w:rPr>
          <w:sz w:val="24"/>
          <w:szCs w:val="24"/>
        </w:rPr>
        <w:t xml:space="preserve">            # </w:t>
      </w:r>
      <w:proofErr w:type="gramStart"/>
      <w:r w:rsidRPr="003672FC">
        <w:rPr>
          <w:sz w:val="24"/>
          <w:szCs w:val="24"/>
        </w:rPr>
        <w:t>New</w:t>
      </w:r>
      <w:proofErr w:type="gramEnd"/>
      <w:r w:rsidRPr="003672FC">
        <w:rPr>
          <w:sz w:val="24"/>
          <w:szCs w:val="24"/>
        </w:rPr>
        <w:t xml:space="preserve"> frame, copy the existing buffer's content and notify all</w:t>
      </w:r>
    </w:p>
    <w:p w:rsidR="003672FC" w:rsidRPr="003672FC" w:rsidRDefault="003672FC" w:rsidP="003672FC">
      <w:pPr>
        <w:spacing w:line="360" w:lineRule="auto"/>
        <w:jc w:val="both"/>
        <w:rPr>
          <w:sz w:val="24"/>
          <w:szCs w:val="24"/>
        </w:rPr>
      </w:pPr>
      <w:r w:rsidRPr="003672FC">
        <w:rPr>
          <w:sz w:val="24"/>
          <w:szCs w:val="24"/>
        </w:rPr>
        <w:t xml:space="preserve">            # </w:t>
      </w:r>
      <w:proofErr w:type="gramStart"/>
      <w:r w:rsidRPr="003672FC">
        <w:rPr>
          <w:sz w:val="24"/>
          <w:szCs w:val="24"/>
        </w:rPr>
        <w:t>clients</w:t>
      </w:r>
      <w:proofErr w:type="gramEnd"/>
      <w:r w:rsidRPr="003672FC">
        <w:rPr>
          <w:sz w:val="24"/>
          <w:szCs w:val="24"/>
        </w:rPr>
        <w:t xml:space="preserve"> it's available</w:t>
      </w:r>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self.buffer.truncate</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with</w:t>
      </w:r>
      <w:proofErr w:type="gramEnd"/>
      <w:r w:rsidRPr="003672FC">
        <w:rPr>
          <w:sz w:val="24"/>
          <w:szCs w:val="24"/>
        </w:rPr>
        <w:t xml:space="preserve"> </w:t>
      </w:r>
      <w:proofErr w:type="spellStart"/>
      <w:r w:rsidRPr="003672FC">
        <w:rPr>
          <w:sz w:val="24"/>
          <w:szCs w:val="24"/>
        </w:rPr>
        <w:t>self.condition</w:t>
      </w:r>
      <w:proofErr w:type="spell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self.frame</w:t>
      </w:r>
      <w:proofErr w:type="spellEnd"/>
      <w:r w:rsidRPr="003672FC">
        <w:rPr>
          <w:sz w:val="24"/>
          <w:szCs w:val="24"/>
        </w:rPr>
        <w:t xml:space="preserve"> = </w:t>
      </w:r>
      <w:proofErr w:type="spellStart"/>
      <w:proofErr w:type="gramStart"/>
      <w:r w:rsidRPr="003672FC">
        <w:rPr>
          <w:sz w:val="24"/>
          <w:szCs w:val="24"/>
        </w:rPr>
        <w:t>self.buffer.getvalue</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self.condition.notify_</w:t>
      </w:r>
      <w:proofErr w:type="gramStart"/>
      <w:r w:rsidRPr="003672FC">
        <w:rPr>
          <w:sz w:val="24"/>
          <w:szCs w:val="24"/>
        </w:rPr>
        <w:t>all</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self.buffer.seek</w:t>
      </w:r>
      <w:proofErr w:type="spellEnd"/>
      <w:r w:rsidRPr="003672FC">
        <w:rPr>
          <w:sz w:val="24"/>
          <w:szCs w:val="24"/>
        </w:rPr>
        <w:t>(</w:t>
      </w:r>
      <w:proofErr w:type="gramEnd"/>
      <w:r w:rsidRPr="003672FC">
        <w:rPr>
          <w:sz w:val="24"/>
          <w:szCs w:val="24"/>
        </w:rPr>
        <w:t>0)</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return</w:t>
      </w:r>
      <w:proofErr w:type="gramEnd"/>
      <w:r w:rsidRPr="003672FC">
        <w:rPr>
          <w:sz w:val="24"/>
          <w:szCs w:val="24"/>
        </w:rPr>
        <w:t xml:space="preserve"> </w:t>
      </w:r>
      <w:proofErr w:type="spellStart"/>
      <w:r w:rsidRPr="003672FC">
        <w:rPr>
          <w:sz w:val="24"/>
          <w:szCs w:val="24"/>
        </w:rPr>
        <w:t>self.buffer.write</w:t>
      </w:r>
      <w:proofErr w:type="spellEnd"/>
      <w:r w:rsidRPr="003672FC">
        <w:rPr>
          <w:sz w:val="24"/>
          <w:szCs w:val="24"/>
        </w:rPr>
        <w:t>(</w:t>
      </w:r>
      <w:proofErr w:type="spellStart"/>
      <w:r w:rsidRPr="003672FC">
        <w:rPr>
          <w:sz w:val="24"/>
          <w:szCs w:val="24"/>
        </w:rPr>
        <w:t>buf</w:t>
      </w:r>
      <w:proofErr w:type="spellEnd"/>
      <w:r w:rsidRPr="003672FC">
        <w:rPr>
          <w:sz w:val="24"/>
          <w:szCs w:val="24"/>
        </w:rPr>
        <w:t>)</w:t>
      </w:r>
    </w:p>
    <w:p w:rsidR="003672FC" w:rsidRPr="003672FC" w:rsidRDefault="003672FC" w:rsidP="003672FC">
      <w:pPr>
        <w:spacing w:line="360" w:lineRule="auto"/>
        <w:jc w:val="both"/>
        <w:rPr>
          <w:sz w:val="24"/>
          <w:szCs w:val="24"/>
        </w:rPr>
      </w:pPr>
    </w:p>
    <w:p w:rsidR="003672FC" w:rsidRPr="003672FC" w:rsidRDefault="003672FC" w:rsidP="003672FC">
      <w:pPr>
        <w:spacing w:line="360" w:lineRule="auto"/>
        <w:jc w:val="both"/>
        <w:rPr>
          <w:sz w:val="24"/>
          <w:szCs w:val="24"/>
        </w:rPr>
      </w:pPr>
      <w:proofErr w:type="gramStart"/>
      <w:r w:rsidRPr="003672FC">
        <w:rPr>
          <w:sz w:val="24"/>
          <w:szCs w:val="24"/>
        </w:rPr>
        <w:t>class</w:t>
      </w:r>
      <w:proofErr w:type="gramEnd"/>
      <w:r w:rsidRPr="003672FC">
        <w:rPr>
          <w:sz w:val="24"/>
          <w:szCs w:val="24"/>
        </w:rPr>
        <w:t xml:space="preserve"> </w:t>
      </w:r>
      <w:proofErr w:type="spellStart"/>
      <w:r w:rsidRPr="003672FC">
        <w:rPr>
          <w:sz w:val="24"/>
          <w:szCs w:val="24"/>
        </w:rPr>
        <w:t>StreamingHandler</w:t>
      </w:r>
      <w:proofErr w:type="spellEnd"/>
      <w:r w:rsidRPr="003672FC">
        <w:rPr>
          <w:sz w:val="24"/>
          <w:szCs w:val="24"/>
        </w:rPr>
        <w:t>(</w:t>
      </w:r>
      <w:proofErr w:type="spellStart"/>
      <w:r w:rsidRPr="003672FC">
        <w:rPr>
          <w:sz w:val="24"/>
          <w:szCs w:val="24"/>
        </w:rPr>
        <w:t>server.BaseHTTPRequestHandler</w:t>
      </w:r>
      <w:proofErr w:type="spell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def</w:t>
      </w:r>
      <w:proofErr w:type="gramEnd"/>
      <w:r w:rsidRPr="003672FC">
        <w:rPr>
          <w:sz w:val="24"/>
          <w:szCs w:val="24"/>
        </w:rPr>
        <w:t xml:space="preserve"> </w:t>
      </w:r>
      <w:proofErr w:type="spellStart"/>
      <w:r w:rsidRPr="003672FC">
        <w:rPr>
          <w:sz w:val="24"/>
          <w:szCs w:val="24"/>
        </w:rPr>
        <w:t>do_GET</w:t>
      </w:r>
      <w:proofErr w:type="spellEnd"/>
      <w:r w:rsidRPr="003672FC">
        <w:rPr>
          <w:sz w:val="24"/>
          <w:szCs w:val="24"/>
        </w:rPr>
        <w:t>(self):</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if</w:t>
      </w:r>
      <w:proofErr w:type="gramEnd"/>
      <w:r w:rsidRPr="003672FC">
        <w:rPr>
          <w:sz w:val="24"/>
          <w:szCs w:val="24"/>
        </w:rPr>
        <w:t xml:space="preserve"> </w:t>
      </w:r>
      <w:proofErr w:type="spellStart"/>
      <w:r w:rsidRPr="003672FC">
        <w:rPr>
          <w:sz w:val="24"/>
          <w:szCs w:val="24"/>
        </w:rPr>
        <w:t>self.path</w:t>
      </w:r>
      <w:proofErr w:type="spellEnd"/>
      <w:r w:rsidRPr="003672FC">
        <w:rPr>
          <w:sz w:val="24"/>
          <w:szCs w:val="24"/>
        </w:rPr>
        <w:t xml:space="preserve"> == '/':</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response</w:t>
      </w:r>
      <w:proofErr w:type="spellEnd"/>
      <w:r w:rsidRPr="003672FC">
        <w:rPr>
          <w:sz w:val="24"/>
          <w:szCs w:val="24"/>
        </w:rPr>
        <w:t>(</w:t>
      </w:r>
      <w:proofErr w:type="gramEnd"/>
      <w:r w:rsidRPr="003672FC">
        <w:rPr>
          <w:sz w:val="24"/>
          <w:szCs w:val="24"/>
        </w:rPr>
        <w:t>301)</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header</w:t>
      </w:r>
      <w:proofErr w:type="spellEnd"/>
      <w:r w:rsidRPr="003672FC">
        <w:rPr>
          <w:sz w:val="24"/>
          <w:szCs w:val="24"/>
        </w:rPr>
        <w:t>(</w:t>
      </w:r>
      <w:proofErr w:type="gramEnd"/>
      <w:r w:rsidRPr="003672FC">
        <w:rPr>
          <w:sz w:val="24"/>
          <w:szCs w:val="24"/>
        </w:rPr>
        <w:t>'Location', '/index.html')</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self.end_</w:t>
      </w:r>
      <w:proofErr w:type="gramStart"/>
      <w:r w:rsidRPr="003672FC">
        <w:rPr>
          <w:sz w:val="24"/>
          <w:szCs w:val="24"/>
        </w:rPr>
        <w:t>headers</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elif</w:t>
      </w:r>
      <w:proofErr w:type="spellEnd"/>
      <w:proofErr w:type="gramEnd"/>
      <w:r w:rsidRPr="003672FC">
        <w:rPr>
          <w:sz w:val="24"/>
          <w:szCs w:val="24"/>
        </w:rPr>
        <w:t xml:space="preserve"> </w:t>
      </w:r>
      <w:proofErr w:type="spellStart"/>
      <w:r w:rsidRPr="003672FC">
        <w:rPr>
          <w:sz w:val="24"/>
          <w:szCs w:val="24"/>
        </w:rPr>
        <w:t>self.path</w:t>
      </w:r>
      <w:proofErr w:type="spellEnd"/>
      <w:r w:rsidRPr="003672FC">
        <w:rPr>
          <w:sz w:val="24"/>
          <w:szCs w:val="24"/>
        </w:rPr>
        <w:t xml:space="preserve"> == '/index.html':</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content</w:t>
      </w:r>
      <w:proofErr w:type="gramEnd"/>
      <w:r w:rsidRPr="003672FC">
        <w:rPr>
          <w:sz w:val="24"/>
          <w:szCs w:val="24"/>
        </w:rPr>
        <w:t xml:space="preserve"> = </w:t>
      </w:r>
      <w:proofErr w:type="spellStart"/>
      <w:r w:rsidRPr="003672FC">
        <w:rPr>
          <w:sz w:val="24"/>
          <w:szCs w:val="24"/>
        </w:rPr>
        <w:t>PAGE.encode</w:t>
      </w:r>
      <w:proofErr w:type="spellEnd"/>
      <w:r w:rsidRPr="003672FC">
        <w:rPr>
          <w:sz w:val="24"/>
          <w:szCs w:val="24"/>
        </w:rPr>
        <w:t>('utf-8')</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response</w:t>
      </w:r>
      <w:proofErr w:type="spellEnd"/>
      <w:r w:rsidRPr="003672FC">
        <w:rPr>
          <w:sz w:val="24"/>
          <w:szCs w:val="24"/>
        </w:rPr>
        <w:t>(</w:t>
      </w:r>
      <w:proofErr w:type="gramEnd"/>
      <w:r w:rsidRPr="003672FC">
        <w:rPr>
          <w:sz w:val="24"/>
          <w:szCs w:val="24"/>
        </w:rPr>
        <w:t>200)</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header</w:t>
      </w:r>
      <w:proofErr w:type="spellEnd"/>
      <w:r w:rsidRPr="003672FC">
        <w:rPr>
          <w:sz w:val="24"/>
          <w:szCs w:val="24"/>
        </w:rPr>
        <w:t>(</w:t>
      </w:r>
      <w:proofErr w:type="gramEnd"/>
      <w:r w:rsidRPr="003672FC">
        <w:rPr>
          <w:sz w:val="24"/>
          <w:szCs w:val="24"/>
        </w:rPr>
        <w:t>'Content-Type', 'text/html')</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header</w:t>
      </w:r>
      <w:proofErr w:type="spellEnd"/>
      <w:r w:rsidRPr="003672FC">
        <w:rPr>
          <w:sz w:val="24"/>
          <w:szCs w:val="24"/>
        </w:rPr>
        <w:t>(</w:t>
      </w:r>
      <w:proofErr w:type="gramEnd"/>
      <w:r w:rsidRPr="003672FC">
        <w:rPr>
          <w:sz w:val="24"/>
          <w:szCs w:val="24"/>
        </w:rPr>
        <w:t xml:space="preserve">'Content-Length', </w:t>
      </w:r>
      <w:proofErr w:type="spellStart"/>
      <w:r w:rsidRPr="003672FC">
        <w:rPr>
          <w:sz w:val="24"/>
          <w:szCs w:val="24"/>
        </w:rPr>
        <w:t>len</w:t>
      </w:r>
      <w:proofErr w:type="spellEnd"/>
      <w:r w:rsidRPr="003672FC">
        <w:rPr>
          <w:sz w:val="24"/>
          <w:szCs w:val="24"/>
        </w:rPr>
        <w:t>(content))</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self.end_</w:t>
      </w:r>
      <w:proofErr w:type="gramStart"/>
      <w:r w:rsidRPr="003672FC">
        <w:rPr>
          <w:sz w:val="24"/>
          <w:szCs w:val="24"/>
        </w:rPr>
        <w:t>headers</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self.wfile.write</w:t>
      </w:r>
      <w:proofErr w:type="spellEnd"/>
      <w:r w:rsidRPr="003672FC">
        <w:rPr>
          <w:sz w:val="24"/>
          <w:szCs w:val="24"/>
        </w:rPr>
        <w:t>(</w:t>
      </w:r>
      <w:proofErr w:type="gramEnd"/>
      <w:r w:rsidRPr="003672FC">
        <w:rPr>
          <w:sz w:val="24"/>
          <w:szCs w:val="24"/>
        </w:rPr>
        <w:t>content)</w:t>
      </w:r>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elif</w:t>
      </w:r>
      <w:proofErr w:type="spellEnd"/>
      <w:proofErr w:type="gramEnd"/>
      <w:r w:rsidRPr="003672FC">
        <w:rPr>
          <w:sz w:val="24"/>
          <w:szCs w:val="24"/>
        </w:rPr>
        <w:t xml:space="preserve"> </w:t>
      </w:r>
      <w:proofErr w:type="spellStart"/>
      <w:r w:rsidRPr="003672FC">
        <w:rPr>
          <w:sz w:val="24"/>
          <w:szCs w:val="24"/>
        </w:rPr>
        <w:t>self.path</w:t>
      </w:r>
      <w:proofErr w:type="spellEnd"/>
      <w:r w:rsidRPr="003672FC">
        <w:rPr>
          <w:sz w:val="24"/>
          <w:szCs w:val="24"/>
        </w:rPr>
        <w:t xml:space="preserve"> == '/</w:t>
      </w:r>
      <w:proofErr w:type="spellStart"/>
      <w:r w:rsidRPr="003672FC">
        <w:rPr>
          <w:sz w:val="24"/>
          <w:szCs w:val="24"/>
        </w:rPr>
        <w:t>stream.mjpg</w:t>
      </w:r>
      <w:proofErr w:type="spell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response</w:t>
      </w:r>
      <w:proofErr w:type="spellEnd"/>
      <w:r w:rsidRPr="003672FC">
        <w:rPr>
          <w:sz w:val="24"/>
          <w:szCs w:val="24"/>
        </w:rPr>
        <w:t>(</w:t>
      </w:r>
      <w:proofErr w:type="gramEnd"/>
      <w:r w:rsidRPr="003672FC">
        <w:rPr>
          <w:sz w:val="24"/>
          <w:szCs w:val="24"/>
        </w:rPr>
        <w:t>200)</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header</w:t>
      </w:r>
      <w:proofErr w:type="spellEnd"/>
      <w:r w:rsidRPr="003672FC">
        <w:rPr>
          <w:sz w:val="24"/>
          <w:szCs w:val="24"/>
        </w:rPr>
        <w:t>(</w:t>
      </w:r>
      <w:proofErr w:type="gramEnd"/>
      <w:r w:rsidRPr="003672FC">
        <w:rPr>
          <w:sz w:val="24"/>
          <w:szCs w:val="24"/>
        </w:rPr>
        <w:t>'Age', 0)</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header</w:t>
      </w:r>
      <w:proofErr w:type="spellEnd"/>
      <w:r w:rsidRPr="003672FC">
        <w:rPr>
          <w:sz w:val="24"/>
          <w:szCs w:val="24"/>
        </w:rPr>
        <w:t>(</w:t>
      </w:r>
      <w:proofErr w:type="gramEnd"/>
      <w:r w:rsidRPr="003672FC">
        <w:rPr>
          <w:sz w:val="24"/>
          <w:szCs w:val="24"/>
        </w:rPr>
        <w:t>'Cache-Control', 'no-cache, private')</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header</w:t>
      </w:r>
      <w:proofErr w:type="spellEnd"/>
      <w:r w:rsidRPr="003672FC">
        <w:rPr>
          <w:sz w:val="24"/>
          <w:szCs w:val="24"/>
        </w:rPr>
        <w:t>(</w:t>
      </w:r>
      <w:proofErr w:type="gramEnd"/>
      <w:r w:rsidRPr="003672FC">
        <w:rPr>
          <w:sz w:val="24"/>
          <w:szCs w:val="24"/>
        </w:rPr>
        <w:t>'</w:t>
      </w:r>
      <w:proofErr w:type="spellStart"/>
      <w:r w:rsidRPr="003672FC">
        <w:rPr>
          <w:sz w:val="24"/>
          <w:szCs w:val="24"/>
        </w:rPr>
        <w:t>Pragma</w:t>
      </w:r>
      <w:proofErr w:type="spellEnd"/>
      <w:r w:rsidRPr="003672FC">
        <w:rPr>
          <w:sz w:val="24"/>
          <w:szCs w:val="24"/>
        </w:rPr>
        <w:t>', 'no-cache')</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header</w:t>
      </w:r>
      <w:proofErr w:type="spellEnd"/>
      <w:r w:rsidRPr="003672FC">
        <w:rPr>
          <w:sz w:val="24"/>
          <w:szCs w:val="24"/>
        </w:rPr>
        <w:t>(</w:t>
      </w:r>
      <w:proofErr w:type="gramEnd"/>
      <w:r w:rsidRPr="003672FC">
        <w:rPr>
          <w:sz w:val="24"/>
          <w:szCs w:val="24"/>
        </w:rPr>
        <w:t>'Content-Type', 'multipart/x-mixed-replace; boundary=FRAME')</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self.end_</w:t>
      </w:r>
      <w:proofErr w:type="gramStart"/>
      <w:r w:rsidRPr="003672FC">
        <w:rPr>
          <w:sz w:val="24"/>
          <w:szCs w:val="24"/>
        </w:rPr>
        <w:t>headers</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try</w:t>
      </w:r>
      <w:proofErr w:type="gram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lastRenderedPageBreak/>
        <w:t xml:space="preserve">                </w:t>
      </w:r>
      <w:proofErr w:type="gramStart"/>
      <w:r w:rsidRPr="003672FC">
        <w:rPr>
          <w:sz w:val="24"/>
          <w:szCs w:val="24"/>
        </w:rPr>
        <w:t>while</w:t>
      </w:r>
      <w:proofErr w:type="gramEnd"/>
      <w:r w:rsidRPr="003672FC">
        <w:rPr>
          <w:sz w:val="24"/>
          <w:szCs w:val="24"/>
        </w:rPr>
        <w:t xml:space="preserve"> True:</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with</w:t>
      </w:r>
      <w:proofErr w:type="gramEnd"/>
      <w:r w:rsidRPr="003672FC">
        <w:rPr>
          <w:sz w:val="24"/>
          <w:szCs w:val="24"/>
        </w:rPr>
        <w:t xml:space="preserve"> </w:t>
      </w:r>
      <w:proofErr w:type="spellStart"/>
      <w:r w:rsidRPr="003672FC">
        <w:rPr>
          <w:sz w:val="24"/>
          <w:szCs w:val="24"/>
        </w:rPr>
        <w:t>output.condition</w:t>
      </w:r>
      <w:proofErr w:type="spell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output.condition.wait</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frame</w:t>
      </w:r>
      <w:proofErr w:type="gramEnd"/>
      <w:r w:rsidRPr="003672FC">
        <w:rPr>
          <w:sz w:val="24"/>
          <w:szCs w:val="24"/>
        </w:rPr>
        <w:t xml:space="preserve"> = </w:t>
      </w:r>
      <w:proofErr w:type="spellStart"/>
      <w:r w:rsidRPr="003672FC">
        <w:rPr>
          <w:sz w:val="24"/>
          <w:szCs w:val="24"/>
        </w:rPr>
        <w:t>output.frame</w:t>
      </w:r>
      <w:proofErr w:type="spellEnd"/>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self.wfile.write</w:t>
      </w:r>
      <w:proofErr w:type="spellEnd"/>
      <w:r w:rsidRPr="003672FC">
        <w:rPr>
          <w:sz w:val="24"/>
          <w:szCs w:val="24"/>
        </w:rPr>
        <w:t>(</w:t>
      </w:r>
      <w:proofErr w:type="gramEnd"/>
      <w:r w:rsidRPr="003672FC">
        <w:rPr>
          <w:sz w:val="24"/>
          <w:szCs w:val="24"/>
        </w:rPr>
        <w:t>b'--FRAME\r\n')</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header</w:t>
      </w:r>
      <w:proofErr w:type="spellEnd"/>
      <w:r w:rsidRPr="003672FC">
        <w:rPr>
          <w:sz w:val="24"/>
          <w:szCs w:val="24"/>
        </w:rPr>
        <w:t>(</w:t>
      </w:r>
      <w:proofErr w:type="gramEnd"/>
      <w:r w:rsidRPr="003672FC">
        <w:rPr>
          <w:sz w:val="24"/>
          <w:szCs w:val="24"/>
        </w:rPr>
        <w:t>'Content-Type', 'image/jpeg')</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header</w:t>
      </w:r>
      <w:proofErr w:type="spellEnd"/>
      <w:r w:rsidRPr="003672FC">
        <w:rPr>
          <w:sz w:val="24"/>
          <w:szCs w:val="24"/>
        </w:rPr>
        <w:t>(</w:t>
      </w:r>
      <w:proofErr w:type="gramEnd"/>
      <w:r w:rsidRPr="003672FC">
        <w:rPr>
          <w:sz w:val="24"/>
          <w:szCs w:val="24"/>
        </w:rPr>
        <w:t xml:space="preserve">'Content-Length', </w:t>
      </w:r>
      <w:proofErr w:type="spellStart"/>
      <w:r w:rsidRPr="003672FC">
        <w:rPr>
          <w:sz w:val="24"/>
          <w:szCs w:val="24"/>
        </w:rPr>
        <w:t>len</w:t>
      </w:r>
      <w:proofErr w:type="spellEnd"/>
      <w:r w:rsidRPr="003672FC">
        <w:rPr>
          <w:sz w:val="24"/>
          <w:szCs w:val="24"/>
        </w:rPr>
        <w:t>(frame))</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self.end_</w:t>
      </w:r>
      <w:proofErr w:type="gramStart"/>
      <w:r w:rsidRPr="003672FC">
        <w:rPr>
          <w:sz w:val="24"/>
          <w:szCs w:val="24"/>
        </w:rPr>
        <w:t>headers</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self.wfile.write</w:t>
      </w:r>
      <w:proofErr w:type="spellEnd"/>
      <w:r w:rsidRPr="003672FC">
        <w:rPr>
          <w:sz w:val="24"/>
          <w:szCs w:val="24"/>
        </w:rPr>
        <w:t>(</w:t>
      </w:r>
      <w:proofErr w:type="gramEnd"/>
      <w:r w:rsidRPr="003672FC">
        <w:rPr>
          <w:sz w:val="24"/>
          <w:szCs w:val="24"/>
        </w:rPr>
        <w:t>frame)</w:t>
      </w:r>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self.wfile.write</w:t>
      </w:r>
      <w:proofErr w:type="spellEnd"/>
      <w:r w:rsidRPr="003672FC">
        <w:rPr>
          <w:sz w:val="24"/>
          <w:szCs w:val="24"/>
        </w:rPr>
        <w:t>(</w:t>
      </w:r>
      <w:proofErr w:type="gramEnd"/>
      <w:r w:rsidRPr="003672FC">
        <w:rPr>
          <w:sz w:val="24"/>
          <w:szCs w:val="24"/>
        </w:rPr>
        <w:t>b'\r\n')</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except</w:t>
      </w:r>
      <w:proofErr w:type="gramEnd"/>
      <w:r w:rsidRPr="003672FC">
        <w:rPr>
          <w:sz w:val="24"/>
          <w:szCs w:val="24"/>
        </w:rPr>
        <w:t xml:space="preserve"> Exception as e:</w:t>
      </w:r>
    </w:p>
    <w:p w:rsidR="003672FC" w:rsidRPr="003672FC" w:rsidRDefault="003672FC" w:rsidP="003672FC">
      <w:pPr>
        <w:spacing w:line="360" w:lineRule="auto"/>
        <w:jc w:val="both"/>
        <w:rPr>
          <w:sz w:val="24"/>
          <w:szCs w:val="24"/>
        </w:rPr>
      </w:pPr>
      <w:r w:rsidRPr="003672FC">
        <w:rPr>
          <w:sz w:val="24"/>
          <w:szCs w:val="24"/>
        </w:rPr>
        <w:t xml:space="preserve">                </w:t>
      </w:r>
      <w:proofErr w:type="spellStart"/>
      <w:proofErr w:type="gramStart"/>
      <w:r w:rsidRPr="003672FC">
        <w:rPr>
          <w:sz w:val="24"/>
          <w:szCs w:val="24"/>
        </w:rPr>
        <w:t>logging.warning</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'Removed streaming client %s: %s',</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self.client_address</w:t>
      </w:r>
      <w:proofErr w:type="spellEnd"/>
      <w:r w:rsidRPr="003672FC">
        <w:rPr>
          <w:sz w:val="24"/>
          <w:szCs w:val="24"/>
        </w:rPr>
        <w:t xml:space="preserve">, </w:t>
      </w:r>
      <w:proofErr w:type="spellStart"/>
      <w:proofErr w:type="gramStart"/>
      <w:r w:rsidRPr="003672FC">
        <w:rPr>
          <w:sz w:val="24"/>
          <w:szCs w:val="24"/>
        </w:rPr>
        <w:t>str</w:t>
      </w:r>
      <w:proofErr w:type="spellEnd"/>
      <w:r w:rsidRPr="003672FC">
        <w:rPr>
          <w:sz w:val="24"/>
          <w:szCs w:val="24"/>
        </w:rPr>
        <w:t>(</w:t>
      </w:r>
      <w:proofErr w:type="gramEnd"/>
      <w:r w:rsidRPr="003672FC">
        <w:rPr>
          <w:sz w:val="24"/>
          <w:szCs w:val="24"/>
        </w:rPr>
        <w:t>e))</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else</w:t>
      </w:r>
      <w:proofErr w:type="gram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self.send_</w:t>
      </w:r>
      <w:proofErr w:type="gramStart"/>
      <w:r w:rsidRPr="003672FC">
        <w:rPr>
          <w:sz w:val="24"/>
          <w:szCs w:val="24"/>
        </w:rPr>
        <w:t>error</w:t>
      </w:r>
      <w:proofErr w:type="spellEnd"/>
      <w:r w:rsidRPr="003672FC">
        <w:rPr>
          <w:sz w:val="24"/>
          <w:szCs w:val="24"/>
        </w:rPr>
        <w:t>(</w:t>
      </w:r>
      <w:proofErr w:type="gramEnd"/>
      <w:r w:rsidRPr="003672FC">
        <w:rPr>
          <w:sz w:val="24"/>
          <w:szCs w:val="24"/>
        </w:rPr>
        <w:t>404)</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self.end_</w:t>
      </w:r>
      <w:proofErr w:type="gramStart"/>
      <w:r w:rsidRPr="003672FC">
        <w:rPr>
          <w:sz w:val="24"/>
          <w:szCs w:val="24"/>
        </w:rPr>
        <w:t>headers</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p>
    <w:p w:rsidR="003672FC" w:rsidRPr="003672FC" w:rsidRDefault="003672FC" w:rsidP="003672FC">
      <w:pPr>
        <w:spacing w:line="360" w:lineRule="auto"/>
        <w:jc w:val="both"/>
        <w:rPr>
          <w:sz w:val="24"/>
          <w:szCs w:val="24"/>
        </w:rPr>
      </w:pPr>
      <w:proofErr w:type="gramStart"/>
      <w:r w:rsidRPr="003672FC">
        <w:rPr>
          <w:sz w:val="24"/>
          <w:szCs w:val="24"/>
        </w:rPr>
        <w:t>class</w:t>
      </w:r>
      <w:proofErr w:type="gramEnd"/>
      <w:r w:rsidRPr="003672FC">
        <w:rPr>
          <w:sz w:val="24"/>
          <w:szCs w:val="24"/>
        </w:rPr>
        <w:t xml:space="preserve"> </w:t>
      </w:r>
      <w:proofErr w:type="spellStart"/>
      <w:r w:rsidRPr="003672FC">
        <w:rPr>
          <w:sz w:val="24"/>
          <w:szCs w:val="24"/>
        </w:rPr>
        <w:t>StreamingServer</w:t>
      </w:r>
      <w:proofErr w:type="spellEnd"/>
      <w:r w:rsidRPr="003672FC">
        <w:rPr>
          <w:sz w:val="24"/>
          <w:szCs w:val="24"/>
        </w:rPr>
        <w:t>(</w:t>
      </w:r>
      <w:proofErr w:type="spellStart"/>
      <w:r w:rsidRPr="003672FC">
        <w:rPr>
          <w:sz w:val="24"/>
          <w:szCs w:val="24"/>
        </w:rPr>
        <w:t>socketserver.ThreadingMixIn</w:t>
      </w:r>
      <w:proofErr w:type="spellEnd"/>
      <w:r w:rsidRPr="003672FC">
        <w:rPr>
          <w:sz w:val="24"/>
          <w:szCs w:val="24"/>
        </w:rPr>
        <w:t xml:space="preserve">, </w:t>
      </w:r>
      <w:proofErr w:type="spellStart"/>
      <w:r w:rsidRPr="003672FC">
        <w:rPr>
          <w:sz w:val="24"/>
          <w:szCs w:val="24"/>
        </w:rPr>
        <w:t>server.HTTPServer</w:t>
      </w:r>
      <w:proofErr w:type="spell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allow_reuse_address</w:t>
      </w:r>
      <w:proofErr w:type="spellEnd"/>
      <w:r w:rsidRPr="003672FC">
        <w:rPr>
          <w:sz w:val="24"/>
          <w:szCs w:val="24"/>
        </w:rPr>
        <w:t xml:space="preserve"> = True</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daemon_threads</w:t>
      </w:r>
      <w:proofErr w:type="spellEnd"/>
      <w:r w:rsidRPr="003672FC">
        <w:rPr>
          <w:sz w:val="24"/>
          <w:szCs w:val="24"/>
        </w:rPr>
        <w:t xml:space="preserve"> = True</w:t>
      </w:r>
    </w:p>
    <w:p w:rsidR="003672FC" w:rsidRPr="003672FC" w:rsidRDefault="003672FC" w:rsidP="003672FC">
      <w:pPr>
        <w:spacing w:line="360" w:lineRule="auto"/>
        <w:jc w:val="both"/>
        <w:rPr>
          <w:sz w:val="24"/>
          <w:szCs w:val="24"/>
        </w:rPr>
      </w:pPr>
    </w:p>
    <w:p w:rsidR="003672FC" w:rsidRPr="003672FC" w:rsidRDefault="003672FC" w:rsidP="003672FC">
      <w:pPr>
        <w:spacing w:line="360" w:lineRule="auto"/>
        <w:jc w:val="both"/>
        <w:rPr>
          <w:sz w:val="24"/>
          <w:szCs w:val="24"/>
        </w:rPr>
      </w:pPr>
      <w:proofErr w:type="gramStart"/>
      <w:r w:rsidRPr="003672FC">
        <w:rPr>
          <w:sz w:val="24"/>
          <w:szCs w:val="24"/>
        </w:rPr>
        <w:t>with</w:t>
      </w:r>
      <w:proofErr w:type="gramEnd"/>
      <w:r w:rsidRPr="003672FC">
        <w:rPr>
          <w:sz w:val="24"/>
          <w:szCs w:val="24"/>
        </w:rPr>
        <w:t xml:space="preserve"> </w:t>
      </w:r>
      <w:proofErr w:type="spellStart"/>
      <w:r w:rsidRPr="003672FC">
        <w:rPr>
          <w:sz w:val="24"/>
          <w:szCs w:val="24"/>
        </w:rPr>
        <w:t>picamera.PiCamera</w:t>
      </w:r>
      <w:proofErr w:type="spellEnd"/>
      <w:r w:rsidRPr="003672FC">
        <w:rPr>
          <w:sz w:val="24"/>
          <w:szCs w:val="24"/>
        </w:rPr>
        <w:t xml:space="preserve">(resolution='640x480', </w:t>
      </w:r>
      <w:proofErr w:type="spellStart"/>
      <w:r w:rsidRPr="003672FC">
        <w:rPr>
          <w:sz w:val="24"/>
          <w:szCs w:val="24"/>
        </w:rPr>
        <w:t>framerate</w:t>
      </w:r>
      <w:proofErr w:type="spellEnd"/>
      <w:r w:rsidRPr="003672FC">
        <w:rPr>
          <w:sz w:val="24"/>
          <w:szCs w:val="24"/>
        </w:rPr>
        <w:t>=24) as camera:</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output</w:t>
      </w:r>
      <w:proofErr w:type="gramEnd"/>
      <w:r w:rsidRPr="003672FC">
        <w:rPr>
          <w:sz w:val="24"/>
          <w:szCs w:val="24"/>
        </w:rPr>
        <w:t xml:space="preserve"> = </w:t>
      </w:r>
      <w:proofErr w:type="spellStart"/>
      <w:r w:rsidRPr="003672FC">
        <w:rPr>
          <w:sz w:val="24"/>
          <w:szCs w:val="24"/>
        </w:rPr>
        <w:t>StreamingOutput</w:t>
      </w:r>
      <w:proofErr w:type="spell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#Uncomment the next line to change your Pi's Camera rotation (in degrees)</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camera.rotation</w:t>
      </w:r>
      <w:proofErr w:type="spellEnd"/>
      <w:r w:rsidRPr="003672FC">
        <w:rPr>
          <w:sz w:val="24"/>
          <w:szCs w:val="24"/>
        </w:rPr>
        <w:t xml:space="preserve"> = 90</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camera.start_</w:t>
      </w:r>
      <w:proofErr w:type="gramStart"/>
      <w:r w:rsidRPr="003672FC">
        <w:rPr>
          <w:sz w:val="24"/>
          <w:szCs w:val="24"/>
        </w:rPr>
        <w:t>recording</w:t>
      </w:r>
      <w:proofErr w:type="spellEnd"/>
      <w:r w:rsidRPr="003672FC">
        <w:rPr>
          <w:sz w:val="24"/>
          <w:szCs w:val="24"/>
        </w:rPr>
        <w:t>(</w:t>
      </w:r>
      <w:proofErr w:type="gramEnd"/>
      <w:r w:rsidRPr="003672FC">
        <w:rPr>
          <w:sz w:val="24"/>
          <w:szCs w:val="24"/>
        </w:rPr>
        <w:t>output, format='</w:t>
      </w:r>
      <w:proofErr w:type="spellStart"/>
      <w:r w:rsidRPr="003672FC">
        <w:rPr>
          <w:sz w:val="24"/>
          <w:szCs w:val="24"/>
        </w:rPr>
        <w:t>mjpeg</w:t>
      </w:r>
      <w:proofErr w:type="spell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try</w:t>
      </w:r>
      <w:proofErr w:type="gram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address</w:t>
      </w:r>
      <w:proofErr w:type="gramEnd"/>
      <w:r w:rsidRPr="003672FC">
        <w:rPr>
          <w:sz w:val="24"/>
          <w:szCs w:val="24"/>
        </w:rPr>
        <w:t xml:space="preserve"> = ('', 8000)</w:t>
      </w:r>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server</w:t>
      </w:r>
      <w:proofErr w:type="gramEnd"/>
      <w:r w:rsidRPr="003672FC">
        <w:rPr>
          <w:sz w:val="24"/>
          <w:szCs w:val="24"/>
        </w:rPr>
        <w:t xml:space="preserve"> = </w:t>
      </w:r>
      <w:proofErr w:type="spellStart"/>
      <w:r w:rsidRPr="003672FC">
        <w:rPr>
          <w:sz w:val="24"/>
          <w:szCs w:val="24"/>
        </w:rPr>
        <w:t>StreamingServer</w:t>
      </w:r>
      <w:proofErr w:type="spellEnd"/>
      <w:r w:rsidRPr="003672FC">
        <w:rPr>
          <w:sz w:val="24"/>
          <w:szCs w:val="24"/>
        </w:rPr>
        <w:t xml:space="preserve">(address, </w:t>
      </w:r>
      <w:proofErr w:type="spellStart"/>
      <w:r w:rsidRPr="003672FC">
        <w:rPr>
          <w:sz w:val="24"/>
          <w:szCs w:val="24"/>
        </w:rPr>
        <w:t>StreamingHandler</w:t>
      </w:r>
      <w:proofErr w:type="spellEnd"/>
      <w:r w:rsidRPr="003672FC">
        <w:rPr>
          <w:sz w:val="24"/>
          <w:szCs w:val="24"/>
        </w:rPr>
        <w:t>)</w:t>
      </w:r>
    </w:p>
    <w:p w:rsidR="003672FC" w:rsidRPr="003672FC" w:rsidRDefault="003672FC" w:rsidP="003672FC">
      <w:pPr>
        <w:spacing w:line="360" w:lineRule="auto"/>
        <w:jc w:val="both"/>
        <w:rPr>
          <w:sz w:val="24"/>
          <w:szCs w:val="24"/>
        </w:rPr>
      </w:pPr>
      <w:r w:rsidRPr="003672FC">
        <w:rPr>
          <w:sz w:val="24"/>
          <w:szCs w:val="24"/>
        </w:rPr>
        <w:t xml:space="preserve">        </w:t>
      </w:r>
      <w:proofErr w:type="spellStart"/>
      <w:r w:rsidRPr="003672FC">
        <w:rPr>
          <w:sz w:val="24"/>
          <w:szCs w:val="24"/>
        </w:rPr>
        <w:t>server.serve_</w:t>
      </w:r>
      <w:proofErr w:type="gramStart"/>
      <w:r w:rsidRPr="003672FC">
        <w:rPr>
          <w:sz w:val="24"/>
          <w:szCs w:val="24"/>
        </w:rPr>
        <w:t>forever</w:t>
      </w:r>
      <w:proofErr w:type="spellEnd"/>
      <w:r w:rsidRPr="003672FC">
        <w:rPr>
          <w:sz w:val="24"/>
          <w:szCs w:val="24"/>
        </w:rPr>
        <w:t>()</w:t>
      </w:r>
      <w:proofErr w:type="gramEnd"/>
    </w:p>
    <w:p w:rsidR="003672FC" w:rsidRPr="003672FC" w:rsidRDefault="003672FC" w:rsidP="003672FC">
      <w:pPr>
        <w:spacing w:line="360" w:lineRule="auto"/>
        <w:jc w:val="both"/>
        <w:rPr>
          <w:sz w:val="24"/>
          <w:szCs w:val="24"/>
        </w:rPr>
      </w:pPr>
      <w:r w:rsidRPr="003672FC">
        <w:rPr>
          <w:sz w:val="24"/>
          <w:szCs w:val="24"/>
        </w:rPr>
        <w:t xml:space="preserve">    </w:t>
      </w:r>
      <w:proofErr w:type="gramStart"/>
      <w:r w:rsidRPr="003672FC">
        <w:rPr>
          <w:sz w:val="24"/>
          <w:szCs w:val="24"/>
        </w:rPr>
        <w:t>finally</w:t>
      </w:r>
      <w:proofErr w:type="gramEnd"/>
      <w:r w:rsidRPr="003672FC">
        <w:rPr>
          <w:sz w:val="24"/>
          <w:szCs w:val="24"/>
        </w:rPr>
        <w:t>:</w:t>
      </w:r>
    </w:p>
    <w:p w:rsidR="008D3D22" w:rsidRPr="003672FC" w:rsidRDefault="003672FC" w:rsidP="003672FC">
      <w:pPr>
        <w:spacing w:line="360" w:lineRule="auto"/>
        <w:jc w:val="both"/>
        <w:rPr>
          <w:sz w:val="28"/>
          <w:szCs w:val="28"/>
        </w:rPr>
      </w:pPr>
      <w:r w:rsidRPr="003672FC">
        <w:rPr>
          <w:sz w:val="24"/>
          <w:szCs w:val="24"/>
        </w:rPr>
        <w:lastRenderedPageBreak/>
        <w:t xml:space="preserve">        </w:t>
      </w:r>
      <w:proofErr w:type="spellStart"/>
      <w:r w:rsidRPr="003672FC">
        <w:rPr>
          <w:sz w:val="24"/>
          <w:szCs w:val="24"/>
        </w:rPr>
        <w:t>camera.stop_</w:t>
      </w:r>
      <w:proofErr w:type="gramStart"/>
      <w:r w:rsidRPr="003672FC">
        <w:rPr>
          <w:sz w:val="24"/>
          <w:szCs w:val="24"/>
        </w:rPr>
        <w:t>recording</w:t>
      </w:r>
      <w:proofErr w:type="spellEnd"/>
      <w:r w:rsidRPr="003672FC">
        <w:rPr>
          <w:sz w:val="24"/>
          <w:szCs w:val="24"/>
        </w:rPr>
        <w:t>(</w:t>
      </w:r>
      <w:proofErr w:type="gramEnd"/>
      <w:r w:rsidRPr="003672FC">
        <w:rPr>
          <w:sz w:val="24"/>
          <w:szCs w:val="24"/>
        </w:rPr>
        <w:t>)</w:t>
      </w:r>
      <w:r w:rsidR="008D3D22" w:rsidRPr="003672FC">
        <w:rPr>
          <w:sz w:val="28"/>
          <w:szCs w:val="28"/>
        </w:rPr>
        <w:br w:type="page"/>
      </w:r>
    </w:p>
    <w:p w:rsidR="003014BF" w:rsidRPr="00880DC1" w:rsidRDefault="003014BF" w:rsidP="005C60A5">
      <w:pPr>
        <w:spacing w:before="8" w:line="180" w:lineRule="exact"/>
        <w:jc w:val="both"/>
        <w:rPr>
          <w:sz w:val="28"/>
          <w:szCs w:val="28"/>
        </w:rPr>
      </w:pPr>
    </w:p>
    <w:p w:rsidR="00880DC1" w:rsidRDefault="00880DC1" w:rsidP="005C60A5">
      <w:pPr>
        <w:spacing w:before="8" w:line="180" w:lineRule="exact"/>
        <w:jc w:val="both"/>
        <w:rPr>
          <w:b/>
          <w:sz w:val="28"/>
          <w:szCs w:val="28"/>
        </w:rPr>
      </w:pPr>
    </w:p>
    <w:p w:rsidR="00E04E61" w:rsidRPr="00253B05" w:rsidRDefault="00E04E61" w:rsidP="00253B05">
      <w:pPr>
        <w:rPr>
          <w:b/>
          <w:sz w:val="28"/>
        </w:rPr>
      </w:pPr>
    </w:p>
    <w:p w:rsidR="008D3D22" w:rsidRPr="00253B05" w:rsidRDefault="004A0E98" w:rsidP="00253B05">
      <w:pPr>
        <w:rPr>
          <w:b/>
          <w:sz w:val="28"/>
        </w:rPr>
      </w:pPr>
      <w:r>
        <w:rPr>
          <w:b/>
          <w:sz w:val="28"/>
        </w:rPr>
        <w:t>7</w:t>
      </w:r>
      <w:r w:rsidR="00E04E61" w:rsidRPr="00253B05">
        <w:rPr>
          <w:b/>
          <w:sz w:val="28"/>
        </w:rPr>
        <w:t>.</w:t>
      </w:r>
      <w:r w:rsidR="00253B05" w:rsidRPr="00253B05">
        <w:rPr>
          <w:b/>
          <w:sz w:val="28"/>
        </w:rPr>
        <w:t xml:space="preserve">6 </w:t>
      </w:r>
      <w:r w:rsidR="00253B05">
        <w:rPr>
          <w:b/>
          <w:sz w:val="28"/>
        </w:rPr>
        <w:t>C</w:t>
      </w:r>
      <w:r w:rsidR="00E04E61" w:rsidRPr="00253B05">
        <w:rPr>
          <w:b/>
          <w:sz w:val="28"/>
        </w:rPr>
        <w:t xml:space="preserve">ode for </w:t>
      </w:r>
      <w:proofErr w:type="spellStart"/>
      <w:r w:rsidR="00E04E61" w:rsidRPr="00253B05">
        <w:rPr>
          <w:b/>
          <w:sz w:val="28"/>
        </w:rPr>
        <w:t>dj</w:t>
      </w:r>
      <w:r w:rsidR="003014BF" w:rsidRPr="00253B05">
        <w:rPr>
          <w:b/>
          <w:sz w:val="28"/>
        </w:rPr>
        <w:t>ango</w:t>
      </w:r>
      <w:proofErr w:type="spellEnd"/>
      <w:r w:rsidR="003014BF" w:rsidRPr="00253B05">
        <w:rPr>
          <w:b/>
          <w:sz w:val="28"/>
        </w:rPr>
        <w:t xml:space="preserve"> Web Frame work</w:t>
      </w:r>
    </w:p>
    <w:p w:rsidR="00880DC1" w:rsidRPr="00253B05" w:rsidRDefault="00880DC1" w:rsidP="00253B05">
      <w:pPr>
        <w:rPr>
          <w:sz w:val="28"/>
        </w:rPr>
      </w:pPr>
    </w:p>
    <w:p w:rsidR="00880DC1" w:rsidRPr="00253B05" w:rsidRDefault="00880DC1" w:rsidP="00253B05">
      <w:pPr>
        <w:rPr>
          <w:sz w:val="28"/>
        </w:rPr>
      </w:pPr>
    </w:p>
    <w:p w:rsidR="00880DC1" w:rsidRDefault="00880DC1" w:rsidP="005C60A5">
      <w:pPr>
        <w:spacing w:before="8" w:line="180" w:lineRule="exact"/>
        <w:jc w:val="both"/>
        <w:rPr>
          <w:b/>
          <w:sz w:val="28"/>
          <w:szCs w:val="28"/>
        </w:rPr>
      </w:pPr>
      <w:r>
        <w:rPr>
          <w:b/>
          <w:sz w:val="28"/>
          <w:szCs w:val="28"/>
        </w:rPr>
        <w:t xml:space="preserve">    </w:t>
      </w:r>
    </w:p>
    <w:p w:rsidR="00880DC1" w:rsidRPr="00BE41C4" w:rsidRDefault="00880DC1" w:rsidP="00880DC1">
      <w:pPr>
        <w:spacing w:before="8" w:line="360" w:lineRule="auto"/>
        <w:jc w:val="both"/>
        <w:rPr>
          <w:sz w:val="24"/>
          <w:szCs w:val="24"/>
        </w:rPr>
      </w:pPr>
      <w:r w:rsidRPr="00BE41C4">
        <w:rPr>
          <w:sz w:val="24"/>
          <w:szCs w:val="24"/>
        </w:rPr>
        <w:t xml:space="preserve">   {% load </w:t>
      </w:r>
      <w:proofErr w:type="spellStart"/>
      <w:r w:rsidRPr="00BE41C4">
        <w:rPr>
          <w:sz w:val="24"/>
          <w:szCs w:val="24"/>
        </w:rPr>
        <w:t>staticfiles</w:t>
      </w:r>
      <w:proofErr w:type="spellEnd"/>
      <w:r w:rsidRPr="00BE41C4">
        <w:rPr>
          <w:sz w:val="24"/>
          <w:szCs w:val="24"/>
        </w:rPr>
        <w:t xml:space="preserve"> %}</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proofErr w:type="gramStart"/>
      <w:r w:rsidRPr="00BE41C4">
        <w:rPr>
          <w:sz w:val="24"/>
          <w:szCs w:val="24"/>
        </w:rPr>
        <w:t>&lt;!</w:t>
      </w:r>
      <w:proofErr w:type="spellStart"/>
      <w:r w:rsidRPr="00BE41C4">
        <w:rPr>
          <w:sz w:val="24"/>
          <w:szCs w:val="24"/>
        </w:rPr>
        <w:t>doctype</w:t>
      </w:r>
      <w:proofErr w:type="spellEnd"/>
      <w:proofErr w:type="gramEnd"/>
      <w:r w:rsidRPr="00BE41C4">
        <w:rPr>
          <w:sz w:val="24"/>
          <w:szCs w:val="24"/>
        </w:rPr>
        <w:t xml:space="preserve"> html&gt;</w:t>
      </w:r>
    </w:p>
    <w:p w:rsidR="00880DC1" w:rsidRPr="00BE41C4" w:rsidRDefault="00880DC1" w:rsidP="00880DC1">
      <w:pPr>
        <w:spacing w:before="8" w:line="360" w:lineRule="auto"/>
        <w:jc w:val="both"/>
        <w:rPr>
          <w:sz w:val="24"/>
          <w:szCs w:val="24"/>
        </w:rPr>
      </w:pPr>
      <w:r w:rsidRPr="00BE41C4">
        <w:rPr>
          <w:sz w:val="24"/>
          <w:szCs w:val="24"/>
        </w:rPr>
        <w:t xml:space="preserve">&lt;html </w:t>
      </w:r>
      <w:proofErr w:type="spellStart"/>
      <w:proofErr w:type="gramStart"/>
      <w:r w:rsidRPr="00BE41C4">
        <w:rPr>
          <w:sz w:val="24"/>
          <w:szCs w:val="24"/>
        </w:rPr>
        <w:t>lang</w:t>
      </w:r>
      <w:proofErr w:type="spellEnd"/>
      <w:proofErr w:type="gramEnd"/>
      <w:r w:rsidRPr="00BE41C4">
        <w:rPr>
          <w:sz w:val="24"/>
          <w:szCs w:val="24"/>
        </w:rPr>
        <w:t>="en"&gt;</w:t>
      </w:r>
    </w:p>
    <w:p w:rsidR="00880DC1" w:rsidRPr="00BE41C4" w:rsidRDefault="00880DC1" w:rsidP="00880DC1">
      <w:pPr>
        <w:spacing w:before="8" w:line="360" w:lineRule="auto"/>
        <w:jc w:val="both"/>
        <w:rPr>
          <w:sz w:val="24"/>
          <w:szCs w:val="24"/>
        </w:rPr>
      </w:pPr>
      <w:r w:rsidRPr="00BE41C4">
        <w:rPr>
          <w:sz w:val="24"/>
          <w:szCs w:val="24"/>
        </w:rPr>
        <w:t>&lt;</w:t>
      </w:r>
      <w:proofErr w:type="gramStart"/>
      <w:r w:rsidRPr="00BE41C4">
        <w:rPr>
          <w:sz w:val="24"/>
          <w:szCs w:val="24"/>
        </w:rPr>
        <w:t>head</w:t>
      </w:r>
      <w:proofErr w:type="gramEnd"/>
      <w:r w:rsidRPr="00BE41C4">
        <w:rPr>
          <w:sz w:val="24"/>
          <w:szCs w:val="24"/>
        </w:rPr>
        <w:t>&gt;</w:t>
      </w:r>
    </w:p>
    <w:p w:rsidR="00880DC1" w:rsidRPr="00BE41C4" w:rsidRDefault="00880DC1" w:rsidP="00880DC1">
      <w:pPr>
        <w:spacing w:before="8" w:line="360" w:lineRule="auto"/>
        <w:jc w:val="both"/>
        <w:rPr>
          <w:sz w:val="24"/>
          <w:szCs w:val="24"/>
        </w:rPr>
      </w:pPr>
      <w:r w:rsidRPr="00BE41C4">
        <w:rPr>
          <w:sz w:val="24"/>
          <w:szCs w:val="24"/>
        </w:rPr>
        <w:t xml:space="preserve">    &lt;</w:t>
      </w:r>
      <w:proofErr w:type="gramStart"/>
      <w:r w:rsidRPr="00BE41C4">
        <w:rPr>
          <w:sz w:val="24"/>
          <w:szCs w:val="24"/>
        </w:rPr>
        <w:t>meta</w:t>
      </w:r>
      <w:proofErr w:type="gramEnd"/>
      <w:r w:rsidRPr="00BE41C4">
        <w:rPr>
          <w:sz w:val="24"/>
          <w:szCs w:val="24"/>
        </w:rPr>
        <w:t xml:space="preserve"> </w:t>
      </w:r>
      <w:proofErr w:type="spellStart"/>
      <w:r w:rsidRPr="00BE41C4">
        <w:rPr>
          <w:sz w:val="24"/>
          <w:szCs w:val="24"/>
        </w:rPr>
        <w:t>charset</w:t>
      </w:r>
      <w:proofErr w:type="spellEnd"/>
      <w:r w:rsidRPr="00BE41C4">
        <w:rPr>
          <w:sz w:val="24"/>
          <w:szCs w:val="24"/>
        </w:rPr>
        <w:t>="utf-8"&gt;</w:t>
      </w:r>
    </w:p>
    <w:p w:rsidR="00880DC1" w:rsidRPr="00BE41C4" w:rsidRDefault="00880DC1" w:rsidP="00880DC1">
      <w:pPr>
        <w:spacing w:before="8" w:line="360" w:lineRule="auto"/>
        <w:jc w:val="both"/>
        <w:rPr>
          <w:sz w:val="24"/>
          <w:szCs w:val="24"/>
        </w:rPr>
      </w:pPr>
      <w:r w:rsidRPr="00BE41C4">
        <w:rPr>
          <w:sz w:val="24"/>
          <w:szCs w:val="24"/>
        </w:rPr>
        <w:t xml:space="preserve">    &lt;</w:t>
      </w:r>
      <w:proofErr w:type="gramStart"/>
      <w:r w:rsidRPr="00BE41C4">
        <w:rPr>
          <w:sz w:val="24"/>
          <w:szCs w:val="24"/>
        </w:rPr>
        <w:t>meta</w:t>
      </w:r>
      <w:proofErr w:type="gramEnd"/>
      <w:r w:rsidRPr="00BE41C4">
        <w:rPr>
          <w:sz w:val="24"/>
          <w:szCs w:val="24"/>
        </w:rPr>
        <w:t xml:space="preserve"> name="viewport" content="width=device-width, initial-scale=1, shrink-to-fit=no"&gt;</w:t>
      </w:r>
    </w:p>
    <w:p w:rsidR="00880DC1" w:rsidRPr="00BE41C4" w:rsidRDefault="00880DC1" w:rsidP="00880DC1">
      <w:pPr>
        <w:spacing w:before="8" w:line="360" w:lineRule="auto"/>
        <w:jc w:val="both"/>
        <w:rPr>
          <w:sz w:val="24"/>
          <w:szCs w:val="24"/>
        </w:rPr>
      </w:pPr>
      <w:r w:rsidRPr="00BE41C4">
        <w:rPr>
          <w:sz w:val="24"/>
          <w:szCs w:val="24"/>
        </w:rPr>
        <w:t xml:space="preserve">    &lt;</w:t>
      </w:r>
      <w:proofErr w:type="gramStart"/>
      <w:r w:rsidRPr="00BE41C4">
        <w:rPr>
          <w:sz w:val="24"/>
          <w:szCs w:val="24"/>
        </w:rPr>
        <w:t>meta</w:t>
      </w:r>
      <w:proofErr w:type="gramEnd"/>
      <w:r w:rsidRPr="00BE41C4">
        <w:rPr>
          <w:sz w:val="24"/>
          <w:szCs w:val="24"/>
        </w:rPr>
        <w:t xml:space="preserve"> name="description" content=""&gt;</w:t>
      </w:r>
    </w:p>
    <w:p w:rsidR="00880DC1" w:rsidRPr="00BE41C4" w:rsidRDefault="00880DC1" w:rsidP="00880DC1">
      <w:pPr>
        <w:spacing w:before="8" w:line="360" w:lineRule="auto"/>
        <w:jc w:val="both"/>
        <w:rPr>
          <w:sz w:val="24"/>
          <w:szCs w:val="24"/>
        </w:rPr>
      </w:pPr>
      <w:r w:rsidRPr="00BE41C4">
        <w:rPr>
          <w:sz w:val="24"/>
          <w:szCs w:val="24"/>
        </w:rPr>
        <w:t xml:space="preserve">    &lt;</w:t>
      </w:r>
      <w:proofErr w:type="gramStart"/>
      <w:r w:rsidRPr="00BE41C4">
        <w:rPr>
          <w:sz w:val="24"/>
          <w:szCs w:val="24"/>
        </w:rPr>
        <w:t>meta</w:t>
      </w:r>
      <w:proofErr w:type="gramEnd"/>
      <w:r w:rsidRPr="00BE41C4">
        <w:rPr>
          <w:sz w:val="24"/>
          <w:szCs w:val="24"/>
        </w:rPr>
        <w:t xml:space="preserve"> name="author" content=""&gt;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 xml:space="preserve">    &lt;</w:t>
      </w:r>
      <w:proofErr w:type="gramStart"/>
      <w:r w:rsidRPr="00BE41C4">
        <w:rPr>
          <w:sz w:val="24"/>
          <w:szCs w:val="24"/>
        </w:rPr>
        <w:t>title&gt;</w:t>
      </w:r>
      <w:proofErr w:type="gramEnd"/>
      <w:r w:rsidRPr="00BE41C4">
        <w:rPr>
          <w:sz w:val="24"/>
          <w:szCs w:val="24"/>
        </w:rPr>
        <w:t>Home Security Automation&lt;/title&gt;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&lt;/head&gt;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&lt;</w:t>
      </w:r>
      <w:proofErr w:type="gramStart"/>
      <w:r w:rsidRPr="00BE41C4">
        <w:rPr>
          <w:sz w:val="24"/>
          <w:szCs w:val="24"/>
        </w:rPr>
        <w:t>body</w:t>
      </w:r>
      <w:proofErr w:type="gramEnd"/>
      <w:r w:rsidRPr="00BE41C4">
        <w:rPr>
          <w:sz w:val="24"/>
          <w:szCs w:val="24"/>
        </w:rPr>
        <w:t>&gt;</w:t>
      </w:r>
    </w:p>
    <w:p w:rsidR="00880DC1" w:rsidRPr="00BE41C4" w:rsidRDefault="00880DC1" w:rsidP="00880DC1">
      <w:pPr>
        <w:spacing w:before="8" w:line="360" w:lineRule="auto"/>
        <w:jc w:val="both"/>
        <w:rPr>
          <w:sz w:val="24"/>
          <w:szCs w:val="24"/>
        </w:rPr>
      </w:pPr>
      <w:r w:rsidRPr="00BE41C4">
        <w:rPr>
          <w:sz w:val="24"/>
          <w:szCs w:val="24"/>
        </w:rPr>
        <w:t xml:space="preserve">    </w:t>
      </w:r>
    </w:p>
    <w:p w:rsidR="00880DC1" w:rsidRPr="00BE41C4" w:rsidRDefault="00880DC1" w:rsidP="00880DC1">
      <w:pPr>
        <w:spacing w:before="8" w:line="360" w:lineRule="auto"/>
        <w:jc w:val="both"/>
        <w:rPr>
          <w:sz w:val="24"/>
          <w:szCs w:val="24"/>
        </w:rPr>
      </w:pPr>
      <w:r w:rsidRPr="00BE41C4">
        <w:rPr>
          <w:sz w:val="24"/>
          <w:szCs w:val="24"/>
        </w:rPr>
        <w:t xml:space="preserve">    &lt;div role="main"&gt;</w:t>
      </w:r>
    </w:p>
    <w:p w:rsidR="00880DC1" w:rsidRPr="00BE41C4" w:rsidRDefault="00880DC1" w:rsidP="00880DC1">
      <w:pPr>
        <w:spacing w:before="8" w:line="360" w:lineRule="auto"/>
        <w:jc w:val="both"/>
        <w:rPr>
          <w:sz w:val="24"/>
          <w:szCs w:val="24"/>
        </w:rPr>
      </w:pPr>
      <w:r w:rsidRPr="00BE41C4">
        <w:rPr>
          <w:sz w:val="24"/>
          <w:szCs w:val="24"/>
        </w:rPr>
        <w:t xml:space="preserve">        {% block head %}</w:t>
      </w:r>
    </w:p>
    <w:p w:rsidR="00880DC1" w:rsidRPr="00BE41C4" w:rsidRDefault="00880DC1" w:rsidP="00880DC1">
      <w:pPr>
        <w:spacing w:before="8" w:line="360" w:lineRule="auto"/>
        <w:jc w:val="both"/>
        <w:rPr>
          <w:sz w:val="24"/>
          <w:szCs w:val="24"/>
        </w:rPr>
      </w:pPr>
      <w:r w:rsidRPr="00BE41C4">
        <w:rPr>
          <w:sz w:val="24"/>
          <w:szCs w:val="24"/>
        </w:rPr>
        <w:t xml:space="preserve">        &lt;h2 text-align="center"&gt;HOME SECURITY AUTOMATION&lt;/h2&gt;</w:t>
      </w:r>
    </w:p>
    <w:p w:rsidR="00880DC1" w:rsidRPr="00BE41C4" w:rsidRDefault="00880DC1" w:rsidP="00880DC1">
      <w:pPr>
        <w:spacing w:before="8" w:line="360" w:lineRule="auto"/>
        <w:jc w:val="both"/>
        <w:rPr>
          <w:sz w:val="24"/>
          <w:szCs w:val="24"/>
        </w:rPr>
      </w:pPr>
      <w:r w:rsidRPr="00BE41C4">
        <w:rPr>
          <w:sz w:val="24"/>
          <w:szCs w:val="24"/>
        </w:rPr>
        <w:t xml:space="preserve">        {% </w:t>
      </w:r>
      <w:proofErr w:type="spellStart"/>
      <w:r w:rsidRPr="00BE41C4">
        <w:rPr>
          <w:sz w:val="24"/>
          <w:szCs w:val="24"/>
        </w:rPr>
        <w:t>endblock</w:t>
      </w:r>
      <w:proofErr w:type="spellEnd"/>
      <w:r w:rsidRPr="00BE41C4">
        <w:rPr>
          <w:sz w:val="24"/>
          <w:szCs w:val="24"/>
        </w:rPr>
        <w:t xml:space="preserve"> %}</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 xml:space="preserve">            </w:t>
      </w:r>
    </w:p>
    <w:p w:rsidR="00880DC1" w:rsidRPr="00BE41C4" w:rsidRDefault="00880DC1" w:rsidP="00880DC1">
      <w:pPr>
        <w:spacing w:before="8" w:line="360" w:lineRule="auto"/>
        <w:jc w:val="both"/>
        <w:rPr>
          <w:sz w:val="24"/>
          <w:szCs w:val="24"/>
        </w:rPr>
      </w:pPr>
      <w:r w:rsidRPr="00BE41C4">
        <w:rPr>
          <w:sz w:val="24"/>
          <w:szCs w:val="24"/>
        </w:rPr>
        <w:t xml:space="preserve">        {% block content %}</w:t>
      </w:r>
    </w:p>
    <w:p w:rsidR="00880DC1" w:rsidRPr="00BE41C4" w:rsidRDefault="00880DC1" w:rsidP="00880DC1">
      <w:pPr>
        <w:spacing w:before="8" w:line="360" w:lineRule="auto"/>
        <w:jc w:val="both"/>
        <w:rPr>
          <w:sz w:val="24"/>
          <w:szCs w:val="24"/>
        </w:rPr>
      </w:pPr>
      <w:r w:rsidRPr="00BE41C4">
        <w:rPr>
          <w:sz w:val="24"/>
          <w:szCs w:val="24"/>
        </w:rPr>
        <w:tab/>
      </w:r>
    </w:p>
    <w:p w:rsidR="00880DC1" w:rsidRPr="00BE41C4" w:rsidRDefault="00880DC1" w:rsidP="00880DC1">
      <w:pPr>
        <w:spacing w:before="8" w:line="360" w:lineRule="auto"/>
        <w:jc w:val="both"/>
        <w:rPr>
          <w:sz w:val="24"/>
          <w:szCs w:val="24"/>
        </w:rPr>
      </w:pPr>
      <w:r w:rsidRPr="00BE41C4">
        <w:rPr>
          <w:sz w:val="24"/>
          <w:szCs w:val="24"/>
        </w:rPr>
        <w:tab/>
        <w:t>&lt;form method="POST" action=''</w:t>
      </w:r>
      <w:proofErr w:type="gramStart"/>
      <w:r w:rsidRPr="00BE41C4">
        <w:rPr>
          <w:sz w:val="24"/>
          <w:szCs w:val="24"/>
        </w:rPr>
        <w:t>&gt;{</w:t>
      </w:r>
      <w:proofErr w:type="gramEnd"/>
      <w:r w:rsidRPr="00BE41C4">
        <w:rPr>
          <w:sz w:val="24"/>
          <w:szCs w:val="24"/>
        </w:rPr>
        <w:t xml:space="preserve">% </w:t>
      </w:r>
      <w:proofErr w:type="spellStart"/>
      <w:r w:rsidRPr="00BE41C4">
        <w:rPr>
          <w:sz w:val="24"/>
          <w:szCs w:val="24"/>
        </w:rPr>
        <w:t>csrf_token</w:t>
      </w:r>
      <w:proofErr w:type="spellEnd"/>
      <w:r w:rsidRPr="00BE41C4">
        <w:rPr>
          <w:sz w:val="24"/>
          <w:szCs w:val="24"/>
        </w:rPr>
        <w:t xml:space="preserve"> %}</w:t>
      </w:r>
    </w:p>
    <w:p w:rsidR="00880DC1" w:rsidRPr="00BE41C4" w:rsidRDefault="00880DC1" w:rsidP="00880DC1">
      <w:pPr>
        <w:spacing w:before="8" w:line="360" w:lineRule="auto"/>
        <w:jc w:val="both"/>
        <w:rPr>
          <w:sz w:val="24"/>
          <w:szCs w:val="24"/>
        </w:rPr>
      </w:pPr>
      <w:r w:rsidRPr="00BE41C4">
        <w:rPr>
          <w:sz w:val="24"/>
          <w:szCs w:val="24"/>
        </w:rPr>
        <w:lastRenderedPageBreak/>
        <w:tab/>
      </w:r>
      <w:r w:rsidRPr="00BE41C4">
        <w:rPr>
          <w:sz w:val="24"/>
          <w:szCs w:val="24"/>
        </w:rPr>
        <w:tab/>
        <w:t>&lt;div align="center"&gt;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t>&lt;</w:t>
      </w:r>
      <w:proofErr w:type="spellStart"/>
      <w:proofErr w:type="gramStart"/>
      <w:r w:rsidRPr="00BE41C4">
        <w:rPr>
          <w:sz w:val="24"/>
          <w:szCs w:val="24"/>
        </w:rPr>
        <w:t>ul</w:t>
      </w:r>
      <w:proofErr w:type="spellEnd"/>
      <w:proofErr w:type="gramEnd"/>
      <w:r w:rsidRPr="00BE41C4">
        <w:rPr>
          <w:sz w:val="24"/>
          <w:szCs w:val="24"/>
        </w:rPr>
        <w:t>&gt;</w:t>
      </w:r>
    </w:p>
    <w:p w:rsidR="00880DC1" w:rsidRPr="00BE41C4" w:rsidRDefault="00880DC1" w:rsidP="00880DC1">
      <w:pPr>
        <w:spacing w:before="8" w:line="360" w:lineRule="auto"/>
        <w:jc w:val="both"/>
        <w:rPr>
          <w:sz w:val="24"/>
          <w:szCs w:val="24"/>
        </w:rPr>
      </w:pPr>
      <w:r w:rsidRPr="00BE41C4">
        <w:rPr>
          <w:sz w:val="24"/>
          <w:szCs w:val="24"/>
        </w:rPr>
        <w:t xml:space="preserve">      </w:t>
      </w:r>
      <w:r w:rsidRPr="00BE41C4">
        <w:rPr>
          <w:sz w:val="24"/>
          <w:szCs w:val="24"/>
        </w:rPr>
        <w:tab/>
      </w:r>
      <w:r w:rsidRPr="00BE41C4">
        <w:rPr>
          <w:sz w:val="24"/>
          <w:szCs w:val="24"/>
        </w:rPr>
        <w:tab/>
      </w:r>
      <w:r w:rsidRPr="00BE41C4">
        <w:rPr>
          <w:sz w:val="24"/>
          <w:szCs w:val="24"/>
        </w:rPr>
        <w:tab/>
      </w:r>
      <w:r w:rsidRPr="00BE41C4">
        <w:rPr>
          <w:sz w:val="24"/>
          <w:szCs w:val="24"/>
        </w:rPr>
        <w:tab/>
        <w:t xml:space="preserve">{% </w:t>
      </w:r>
      <w:proofErr w:type="spellStart"/>
      <w:proofErr w:type="gramStart"/>
      <w:r w:rsidRPr="00BE41C4">
        <w:rPr>
          <w:sz w:val="24"/>
          <w:szCs w:val="24"/>
        </w:rPr>
        <w:t>url</w:t>
      </w:r>
      <w:proofErr w:type="spellEnd"/>
      <w:proofErr w:type="gramEnd"/>
      <w:r w:rsidRPr="00BE41C4">
        <w:rPr>
          <w:sz w:val="24"/>
          <w:szCs w:val="24"/>
        </w:rPr>
        <w:t xml:space="preserve"> '</w:t>
      </w:r>
      <w:proofErr w:type="spellStart"/>
      <w:r w:rsidRPr="00BE41C4">
        <w:rPr>
          <w:sz w:val="24"/>
          <w:szCs w:val="24"/>
        </w:rPr>
        <w:t>turnOn</w:t>
      </w:r>
      <w:proofErr w:type="spellEnd"/>
      <w:r w:rsidRPr="00BE41C4">
        <w:rPr>
          <w:sz w:val="24"/>
          <w:szCs w:val="24"/>
        </w:rPr>
        <w:t xml:space="preserve">' as </w:t>
      </w:r>
      <w:proofErr w:type="spellStart"/>
      <w:r w:rsidRPr="00BE41C4">
        <w:rPr>
          <w:sz w:val="24"/>
          <w:szCs w:val="24"/>
        </w:rPr>
        <w:t>turnOn</w:t>
      </w:r>
      <w:proofErr w:type="spellEnd"/>
      <w:r w:rsidRPr="00BE41C4">
        <w:rPr>
          <w:sz w:val="24"/>
          <w:szCs w:val="24"/>
        </w:rPr>
        <w:t xml:space="preserve"> %}</w:t>
      </w:r>
    </w:p>
    <w:p w:rsidR="00880DC1" w:rsidRPr="00BE41C4" w:rsidRDefault="00880DC1" w:rsidP="00880DC1">
      <w:pPr>
        <w:spacing w:before="8" w:line="360" w:lineRule="auto"/>
        <w:jc w:val="both"/>
        <w:rPr>
          <w:sz w:val="24"/>
          <w:szCs w:val="24"/>
        </w:rPr>
      </w:pPr>
      <w:r w:rsidRPr="00BE41C4">
        <w:rPr>
          <w:sz w:val="24"/>
          <w:szCs w:val="24"/>
        </w:rPr>
        <w:t xml:space="preserve">        </w:t>
      </w:r>
      <w:r w:rsidRPr="00BE41C4">
        <w:rPr>
          <w:sz w:val="24"/>
          <w:szCs w:val="24"/>
        </w:rPr>
        <w:tab/>
      </w:r>
      <w:r w:rsidRPr="00BE41C4">
        <w:rPr>
          <w:sz w:val="24"/>
          <w:szCs w:val="24"/>
        </w:rPr>
        <w:tab/>
      </w:r>
      <w:r w:rsidRPr="00BE41C4">
        <w:rPr>
          <w:sz w:val="24"/>
          <w:szCs w:val="24"/>
        </w:rPr>
        <w:tab/>
        <w:t xml:space="preserve">{% </w:t>
      </w:r>
      <w:proofErr w:type="spellStart"/>
      <w:proofErr w:type="gramStart"/>
      <w:r w:rsidRPr="00BE41C4">
        <w:rPr>
          <w:sz w:val="24"/>
          <w:szCs w:val="24"/>
        </w:rPr>
        <w:t>url</w:t>
      </w:r>
      <w:proofErr w:type="spellEnd"/>
      <w:proofErr w:type="gramEnd"/>
      <w:r w:rsidRPr="00BE41C4">
        <w:rPr>
          <w:sz w:val="24"/>
          <w:szCs w:val="24"/>
        </w:rPr>
        <w:t xml:space="preserve"> '</w:t>
      </w:r>
      <w:proofErr w:type="spellStart"/>
      <w:r w:rsidRPr="00BE41C4">
        <w:rPr>
          <w:sz w:val="24"/>
          <w:szCs w:val="24"/>
        </w:rPr>
        <w:t>turnOff</w:t>
      </w:r>
      <w:proofErr w:type="spellEnd"/>
      <w:r w:rsidRPr="00BE41C4">
        <w:rPr>
          <w:sz w:val="24"/>
          <w:szCs w:val="24"/>
        </w:rPr>
        <w:t xml:space="preserve">' as </w:t>
      </w:r>
      <w:proofErr w:type="spellStart"/>
      <w:r w:rsidRPr="00BE41C4">
        <w:rPr>
          <w:sz w:val="24"/>
          <w:szCs w:val="24"/>
        </w:rPr>
        <w:t>turnOff</w:t>
      </w:r>
      <w:proofErr w:type="spellEnd"/>
      <w:r w:rsidRPr="00BE41C4">
        <w:rPr>
          <w:sz w:val="24"/>
          <w:szCs w:val="24"/>
        </w:rPr>
        <w:t xml:space="preserve"> %}</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t>&lt;</w:t>
      </w:r>
      <w:proofErr w:type="spellStart"/>
      <w:proofErr w:type="gramStart"/>
      <w:r w:rsidRPr="00BE41C4">
        <w:rPr>
          <w:sz w:val="24"/>
          <w:szCs w:val="24"/>
        </w:rPr>
        <w:t>li</w:t>
      </w:r>
      <w:proofErr w:type="spellEnd"/>
      <w:proofErr w:type="gramEnd"/>
      <w:r w:rsidRPr="00BE41C4">
        <w:rPr>
          <w:sz w:val="24"/>
          <w:szCs w:val="24"/>
        </w:rPr>
        <w:t>&gt;</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r>
      <w:r w:rsidRPr="00BE41C4">
        <w:rPr>
          <w:sz w:val="24"/>
          <w:szCs w:val="24"/>
        </w:rPr>
        <w:tab/>
        <w:t xml:space="preserve">&lt;a </w:t>
      </w:r>
      <w:proofErr w:type="spellStart"/>
      <w:r w:rsidRPr="00BE41C4">
        <w:rPr>
          <w:sz w:val="24"/>
          <w:szCs w:val="24"/>
        </w:rPr>
        <w:t>href</w:t>
      </w:r>
      <w:proofErr w:type="spellEnd"/>
      <w:r w:rsidRPr="00BE41C4">
        <w:rPr>
          <w:sz w:val="24"/>
          <w:szCs w:val="24"/>
        </w:rPr>
        <w:t xml:space="preserve">="{% </w:t>
      </w:r>
      <w:proofErr w:type="spellStart"/>
      <w:r w:rsidRPr="00BE41C4">
        <w:rPr>
          <w:sz w:val="24"/>
          <w:szCs w:val="24"/>
        </w:rPr>
        <w:t>url</w:t>
      </w:r>
      <w:proofErr w:type="spellEnd"/>
      <w:r w:rsidRPr="00BE41C4">
        <w:rPr>
          <w:sz w:val="24"/>
          <w:szCs w:val="24"/>
        </w:rPr>
        <w:t xml:space="preserve"> '</w:t>
      </w:r>
      <w:proofErr w:type="spellStart"/>
      <w:r w:rsidRPr="00BE41C4">
        <w:rPr>
          <w:sz w:val="24"/>
          <w:szCs w:val="24"/>
        </w:rPr>
        <w:t>turnOn</w:t>
      </w:r>
      <w:proofErr w:type="spellEnd"/>
      <w:r w:rsidRPr="00BE41C4">
        <w:rPr>
          <w:sz w:val="24"/>
          <w:szCs w:val="24"/>
        </w:rPr>
        <w:t>' %}"</w:t>
      </w:r>
      <w:proofErr w:type="gramStart"/>
      <w:r w:rsidRPr="00BE41C4">
        <w:rPr>
          <w:sz w:val="24"/>
          <w:szCs w:val="24"/>
        </w:rPr>
        <w:t>&gt;Turn</w:t>
      </w:r>
      <w:proofErr w:type="gramEnd"/>
      <w:r w:rsidRPr="00BE41C4">
        <w:rPr>
          <w:sz w:val="24"/>
          <w:szCs w:val="24"/>
        </w:rPr>
        <w:t xml:space="preserve"> On&lt;/a&gt;</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t>&lt;/</w:t>
      </w:r>
      <w:proofErr w:type="spellStart"/>
      <w:r w:rsidRPr="00BE41C4">
        <w:rPr>
          <w:sz w:val="24"/>
          <w:szCs w:val="24"/>
        </w:rPr>
        <w:t>li</w:t>
      </w:r>
      <w:proofErr w:type="spellEnd"/>
      <w:r w:rsidRPr="00BE41C4">
        <w:rPr>
          <w:sz w:val="24"/>
          <w:szCs w:val="24"/>
        </w:rPr>
        <w:t>&gt;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t>&lt;</w:t>
      </w:r>
      <w:proofErr w:type="spellStart"/>
      <w:proofErr w:type="gramStart"/>
      <w:r w:rsidRPr="00BE41C4">
        <w:rPr>
          <w:sz w:val="24"/>
          <w:szCs w:val="24"/>
        </w:rPr>
        <w:t>li</w:t>
      </w:r>
      <w:proofErr w:type="spellEnd"/>
      <w:proofErr w:type="gramEnd"/>
      <w:r w:rsidRPr="00BE41C4">
        <w:rPr>
          <w:sz w:val="24"/>
          <w:szCs w:val="24"/>
        </w:rPr>
        <w:t>&gt;</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r>
      <w:r w:rsidRPr="00BE41C4">
        <w:rPr>
          <w:sz w:val="24"/>
          <w:szCs w:val="24"/>
        </w:rPr>
        <w:tab/>
        <w:t xml:space="preserve">&lt;a </w:t>
      </w:r>
      <w:proofErr w:type="spellStart"/>
      <w:r w:rsidRPr="00BE41C4">
        <w:rPr>
          <w:sz w:val="24"/>
          <w:szCs w:val="24"/>
        </w:rPr>
        <w:t>href</w:t>
      </w:r>
      <w:proofErr w:type="spellEnd"/>
      <w:r w:rsidRPr="00BE41C4">
        <w:rPr>
          <w:sz w:val="24"/>
          <w:szCs w:val="24"/>
        </w:rPr>
        <w:t xml:space="preserve">="{% </w:t>
      </w:r>
      <w:proofErr w:type="spellStart"/>
      <w:r w:rsidRPr="00BE41C4">
        <w:rPr>
          <w:sz w:val="24"/>
          <w:szCs w:val="24"/>
        </w:rPr>
        <w:t>url</w:t>
      </w:r>
      <w:proofErr w:type="spellEnd"/>
      <w:r w:rsidRPr="00BE41C4">
        <w:rPr>
          <w:sz w:val="24"/>
          <w:szCs w:val="24"/>
        </w:rPr>
        <w:t xml:space="preserve"> '</w:t>
      </w:r>
      <w:proofErr w:type="spellStart"/>
      <w:r w:rsidRPr="00BE41C4">
        <w:rPr>
          <w:sz w:val="24"/>
          <w:szCs w:val="24"/>
        </w:rPr>
        <w:t>turnOff</w:t>
      </w:r>
      <w:proofErr w:type="spellEnd"/>
      <w:r w:rsidRPr="00BE41C4">
        <w:rPr>
          <w:sz w:val="24"/>
          <w:szCs w:val="24"/>
        </w:rPr>
        <w:t>' %}"</w:t>
      </w:r>
      <w:proofErr w:type="gramStart"/>
      <w:r w:rsidRPr="00BE41C4">
        <w:rPr>
          <w:sz w:val="24"/>
          <w:szCs w:val="24"/>
        </w:rPr>
        <w:t>&gt;Turn</w:t>
      </w:r>
      <w:proofErr w:type="gramEnd"/>
      <w:r w:rsidRPr="00BE41C4">
        <w:rPr>
          <w:sz w:val="24"/>
          <w:szCs w:val="24"/>
        </w:rPr>
        <w:t xml:space="preserve"> Off&lt;/a&gt;</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t>&lt;/</w:t>
      </w:r>
      <w:proofErr w:type="spellStart"/>
      <w:r w:rsidRPr="00BE41C4">
        <w:rPr>
          <w:sz w:val="24"/>
          <w:szCs w:val="24"/>
        </w:rPr>
        <w:t>li</w:t>
      </w:r>
      <w:proofErr w:type="spellEnd"/>
      <w:r w:rsidRPr="00BE41C4">
        <w:rPr>
          <w:sz w:val="24"/>
          <w:szCs w:val="24"/>
        </w:rPr>
        <w:t>&gt;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t>&lt;</w:t>
      </w:r>
      <w:proofErr w:type="spellStart"/>
      <w:proofErr w:type="gramStart"/>
      <w:r w:rsidRPr="00BE41C4">
        <w:rPr>
          <w:sz w:val="24"/>
          <w:szCs w:val="24"/>
        </w:rPr>
        <w:t>li</w:t>
      </w:r>
      <w:proofErr w:type="spellEnd"/>
      <w:proofErr w:type="gramEnd"/>
      <w:r w:rsidRPr="00BE41C4">
        <w:rPr>
          <w:sz w:val="24"/>
          <w:szCs w:val="24"/>
        </w:rPr>
        <w:t>&gt;</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r>
      <w:r w:rsidRPr="00BE41C4">
        <w:rPr>
          <w:sz w:val="24"/>
          <w:szCs w:val="24"/>
        </w:rPr>
        <w:tab/>
        <w:t xml:space="preserve">&lt;a </w:t>
      </w:r>
      <w:proofErr w:type="spellStart"/>
      <w:r w:rsidRPr="00BE41C4">
        <w:rPr>
          <w:sz w:val="24"/>
          <w:szCs w:val="24"/>
        </w:rPr>
        <w:t>href</w:t>
      </w:r>
      <w:proofErr w:type="spellEnd"/>
      <w:r w:rsidRPr="00BE41C4">
        <w:rPr>
          <w:sz w:val="24"/>
          <w:szCs w:val="24"/>
        </w:rPr>
        <w:t xml:space="preserve">="{% </w:t>
      </w:r>
      <w:proofErr w:type="spellStart"/>
      <w:r w:rsidRPr="00BE41C4">
        <w:rPr>
          <w:sz w:val="24"/>
          <w:szCs w:val="24"/>
        </w:rPr>
        <w:t>url</w:t>
      </w:r>
      <w:proofErr w:type="spellEnd"/>
      <w:r w:rsidRPr="00BE41C4">
        <w:rPr>
          <w:sz w:val="24"/>
          <w:szCs w:val="24"/>
        </w:rPr>
        <w:t xml:space="preserve"> 'Monitoring' %}"</w:t>
      </w:r>
      <w:proofErr w:type="gramStart"/>
      <w:r w:rsidRPr="00BE41C4">
        <w:rPr>
          <w:sz w:val="24"/>
          <w:szCs w:val="24"/>
        </w:rPr>
        <w:t>&gt;Monitoring</w:t>
      </w:r>
      <w:proofErr w:type="gramEnd"/>
      <w:r w:rsidRPr="00BE41C4">
        <w:rPr>
          <w:sz w:val="24"/>
          <w:szCs w:val="24"/>
        </w:rPr>
        <w:t>&lt;/a&gt;</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t>&lt;/</w:t>
      </w:r>
      <w:proofErr w:type="spellStart"/>
      <w:r w:rsidRPr="00BE41C4">
        <w:rPr>
          <w:sz w:val="24"/>
          <w:szCs w:val="24"/>
        </w:rPr>
        <w:t>li</w:t>
      </w:r>
      <w:proofErr w:type="spellEnd"/>
      <w:r w:rsidRPr="00BE41C4">
        <w:rPr>
          <w:sz w:val="24"/>
          <w:szCs w:val="24"/>
        </w:rPr>
        <w:t>&gt;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t>&lt;</w:t>
      </w:r>
      <w:proofErr w:type="spellStart"/>
      <w:proofErr w:type="gramStart"/>
      <w:r w:rsidRPr="00BE41C4">
        <w:rPr>
          <w:sz w:val="24"/>
          <w:szCs w:val="24"/>
        </w:rPr>
        <w:t>li</w:t>
      </w:r>
      <w:proofErr w:type="spellEnd"/>
      <w:proofErr w:type="gramEnd"/>
      <w:r w:rsidRPr="00BE41C4">
        <w:rPr>
          <w:sz w:val="24"/>
          <w:szCs w:val="24"/>
        </w:rPr>
        <w:t>&gt;</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r>
      <w:r w:rsidRPr="00BE41C4">
        <w:rPr>
          <w:sz w:val="24"/>
          <w:szCs w:val="24"/>
        </w:rPr>
        <w:tab/>
        <w:t xml:space="preserve">&lt;a </w:t>
      </w:r>
      <w:proofErr w:type="spellStart"/>
      <w:r w:rsidRPr="00BE41C4">
        <w:rPr>
          <w:sz w:val="24"/>
          <w:szCs w:val="24"/>
        </w:rPr>
        <w:t>href</w:t>
      </w:r>
      <w:proofErr w:type="spellEnd"/>
      <w:r w:rsidRPr="00BE41C4">
        <w:rPr>
          <w:sz w:val="24"/>
          <w:szCs w:val="24"/>
        </w:rPr>
        <w:t xml:space="preserve">="{% </w:t>
      </w:r>
      <w:proofErr w:type="spellStart"/>
      <w:r w:rsidRPr="00BE41C4">
        <w:rPr>
          <w:sz w:val="24"/>
          <w:szCs w:val="24"/>
        </w:rPr>
        <w:t>url</w:t>
      </w:r>
      <w:proofErr w:type="spellEnd"/>
      <w:r w:rsidRPr="00BE41C4">
        <w:rPr>
          <w:sz w:val="24"/>
          <w:szCs w:val="24"/>
        </w:rPr>
        <w:t xml:space="preserve"> '</w:t>
      </w:r>
      <w:proofErr w:type="spellStart"/>
      <w:r w:rsidRPr="00BE41C4">
        <w:rPr>
          <w:sz w:val="24"/>
          <w:szCs w:val="24"/>
        </w:rPr>
        <w:t>stopMonitoring</w:t>
      </w:r>
      <w:proofErr w:type="spellEnd"/>
      <w:r w:rsidRPr="00BE41C4">
        <w:rPr>
          <w:sz w:val="24"/>
          <w:szCs w:val="24"/>
        </w:rPr>
        <w:t>' %}"</w:t>
      </w:r>
      <w:proofErr w:type="gramStart"/>
      <w:r w:rsidRPr="00BE41C4">
        <w:rPr>
          <w:sz w:val="24"/>
          <w:szCs w:val="24"/>
        </w:rPr>
        <w:t>&gt;Stop</w:t>
      </w:r>
      <w:proofErr w:type="gramEnd"/>
      <w:r w:rsidRPr="00BE41C4">
        <w:rPr>
          <w:sz w:val="24"/>
          <w:szCs w:val="24"/>
        </w:rPr>
        <w:t xml:space="preserve"> Monitoring&lt;/a&gt;</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r>
      <w:r w:rsidRPr="00BE41C4">
        <w:rPr>
          <w:sz w:val="24"/>
          <w:szCs w:val="24"/>
        </w:rPr>
        <w:tab/>
        <w:t>&lt;/</w:t>
      </w:r>
      <w:proofErr w:type="spellStart"/>
      <w:r w:rsidRPr="00BE41C4">
        <w:rPr>
          <w:sz w:val="24"/>
          <w:szCs w:val="24"/>
        </w:rPr>
        <w:t>li</w:t>
      </w:r>
      <w:proofErr w:type="spellEnd"/>
      <w:r w:rsidRPr="00BE41C4">
        <w:rPr>
          <w:sz w:val="24"/>
          <w:szCs w:val="24"/>
        </w:rPr>
        <w:t>&gt;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r>
      <w:r w:rsidRPr="00BE41C4">
        <w:rPr>
          <w:sz w:val="24"/>
          <w:szCs w:val="24"/>
        </w:rPr>
        <w:tab/>
        <w:t>&lt;/</w:t>
      </w:r>
      <w:proofErr w:type="spellStart"/>
      <w:r w:rsidRPr="00BE41C4">
        <w:rPr>
          <w:sz w:val="24"/>
          <w:szCs w:val="24"/>
        </w:rPr>
        <w:t>ul</w:t>
      </w:r>
      <w:proofErr w:type="spellEnd"/>
      <w:r w:rsidRPr="00BE41C4">
        <w:rPr>
          <w:sz w:val="24"/>
          <w:szCs w:val="24"/>
        </w:rPr>
        <w:t>&gt;</w:t>
      </w:r>
    </w:p>
    <w:p w:rsidR="00880DC1" w:rsidRPr="00BE41C4" w:rsidRDefault="00880DC1" w:rsidP="00880DC1">
      <w:pPr>
        <w:spacing w:before="8" w:line="360" w:lineRule="auto"/>
        <w:jc w:val="both"/>
        <w:rPr>
          <w:sz w:val="24"/>
          <w:szCs w:val="24"/>
        </w:rPr>
      </w:pPr>
      <w:r w:rsidRPr="00BE41C4">
        <w:rPr>
          <w:sz w:val="24"/>
          <w:szCs w:val="24"/>
        </w:rPr>
        <w:tab/>
      </w:r>
      <w:r w:rsidRPr="00BE41C4">
        <w:rPr>
          <w:sz w:val="24"/>
          <w:szCs w:val="24"/>
        </w:rPr>
        <w:tab/>
        <w:t>&lt;/div&gt;</w:t>
      </w:r>
    </w:p>
    <w:p w:rsidR="00880DC1" w:rsidRPr="00BE41C4" w:rsidRDefault="00880DC1" w:rsidP="00880DC1">
      <w:pPr>
        <w:spacing w:before="8" w:line="360" w:lineRule="auto"/>
        <w:jc w:val="both"/>
        <w:rPr>
          <w:sz w:val="24"/>
          <w:szCs w:val="24"/>
        </w:rPr>
      </w:pPr>
      <w:r w:rsidRPr="00BE41C4">
        <w:rPr>
          <w:sz w:val="24"/>
          <w:szCs w:val="24"/>
        </w:rPr>
        <w:tab/>
        <w:t>&lt;/form&gt;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 xml:space="preserve">        {% </w:t>
      </w:r>
      <w:proofErr w:type="spellStart"/>
      <w:r w:rsidRPr="00BE41C4">
        <w:rPr>
          <w:sz w:val="24"/>
          <w:szCs w:val="24"/>
        </w:rPr>
        <w:t>endblock</w:t>
      </w:r>
      <w:proofErr w:type="spellEnd"/>
      <w:r w:rsidRPr="00BE41C4">
        <w:rPr>
          <w:sz w:val="24"/>
          <w:szCs w:val="24"/>
        </w:rPr>
        <w:t xml:space="preserve"> %}</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 xml:space="preserve">        {% block footer %}</w:t>
      </w:r>
    </w:p>
    <w:p w:rsidR="00880DC1" w:rsidRPr="00BE41C4" w:rsidRDefault="00880DC1" w:rsidP="00880DC1">
      <w:pPr>
        <w:spacing w:before="8" w:line="360" w:lineRule="auto"/>
        <w:jc w:val="both"/>
        <w:rPr>
          <w:sz w:val="24"/>
          <w:szCs w:val="24"/>
        </w:rPr>
      </w:pPr>
      <w:r w:rsidRPr="00BE41C4">
        <w:rPr>
          <w:sz w:val="24"/>
          <w:szCs w:val="24"/>
        </w:rPr>
        <w:t xml:space="preserve">        {% </w:t>
      </w:r>
      <w:proofErr w:type="spellStart"/>
      <w:r w:rsidRPr="00BE41C4">
        <w:rPr>
          <w:sz w:val="24"/>
          <w:szCs w:val="24"/>
        </w:rPr>
        <w:t>endblock</w:t>
      </w:r>
      <w:proofErr w:type="spellEnd"/>
      <w:r w:rsidRPr="00BE41C4">
        <w:rPr>
          <w:sz w:val="24"/>
          <w:szCs w:val="24"/>
        </w:rPr>
        <w:t xml:space="preserve"> %}</w:t>
      </w:r>
    </w:p>
    <w:p w:rsidR="00880DC1" w:rsidRPr="00BE41C4" w:rsidRDefault="00880DC1" w:rsidP="00880DC1">
      <w:pPr>
        <w:spacing w:before="8" w:line="360" w:lineRule="auto"/>
        <w:jc w:val="both"/>
        <w:rPr>
          <w:sz w:val="24"/>
          <w:szCs w:val="24"/>
        </w:rPr>
      </w:pPr>
      <w:r w:rsidRPr="00BE41C4">
        <w:rPr>
          <w:sz w:val="24"/>
          <w:szCs w:val="24"/>
        </w:rPr>
        <w:t xml:space="preserve">    &lt;/div&gt;</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 xml:space="preserve">        {% block script %}</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 xml:space="preserve">        {% </w:t>
      </w:r>
      <w:proofErr w:type="spellStart"/>
      <w:r w:rsidRPr="00BE41C4">
        <w:rPr>
          <w:sz w:val="24"/>
          <w:szCs w:val="24"/>
        </w:rPr>
        <w:t>endblock</w:t>
      </w:r>
      <w:proofErr w:type="spellEnd"/>
      <w:r w:rsidRPr="00BE41C4">
        <w:rPr>
          <w:sz w:val="24"/>
          <w:szCs w:val="24"/>
        </w:rPr>
        <w:t xml:space="preserve"> %}</w:t>
      </w:r>
    </w:p>
    <w:p w:rsidR="00880DC1" w:rsidRPr="00BE41C4" w:rsidRDefault="00880DC1" w:rsidP="00880DC1">
      <w:pPr>
        <w:spacing w:before="8" w:line="360" w:lineRule="auto"/>
        <w:jc w:val="both"/>
        <w:rPr>
          <w:sz w:val="24"/>
          <w:szCs w:val="24"/>
        </w:rPr>
      </w:pPr>
    </w:p>
    <w:p w:rsidR="00880DC1" w:rsidRPr="00BE41C4" w:rsidRDefault="00880DC1" w:rsidP="00880DC1">
      <w:pPr>
        <w:spacing w:before="8" w:line="360" w:lineRule="auto"/>
        <w:jc w:val="both"/>
        <w:rPr>
          <w:sz w:val="24"/>
          <w:szCs w:val="24"/>
        </w:rPr>
      </w:pPr>
      <w:r w:rsidRPr="00BE41C4">
        <w:rPr>
          <w:sz w:val="24"/>
          <w:szCs w:val="24"/>
        </w:rPr>
        <w:t xml:space="preserve">    &lt;/body&gt;</w:t>
      </w:r>
    </w:p>
    <w:p w:rsidR="00880DC1" w:rsidRPr="00BE41C4" w:rsidRDefault="00880DC1" w:rsidP="00880DC1">
      <w:pPr>
        <w:spacing w:before="8" w:line="360" w:lineRule="auto"/>
        <w:jc w:val="both"/>
        <w:rPr>
          <w:sz w:val="24"/>
          <w:szCs w:val="24"/>
        </w:rPr>
      </w:pPr>
      <w:r w:rsidRPr="00BE41C4">
        <w:rPr>
          <w:sz w:val="24"/>
          <w:szCs w:val="24"/>
        </w:rPr>
        <w:t xml:space="preserve">    &lt;/html&gt;</w:t>
      </w:r>
    </w:p>
    <w:p w:rsidR="00880DC1" w:rsidRPr="00BE41C4" w:rsidRDefault="00880DC1" w:rsidP="005C60A5">
      <w:pPr>
        <w:spacing w:before="8" w:line="180" w:lineRule="exact"/>
        <w:jc w:val="both"/>
        <w:rPr>
          <w:sz w:val="28"/>
          <w:szCs w:val="28"/>
        </w:rPr>
      </w:pPr>
    </w:p>
    <w:p w:rsidR="003014BF" w:rsidRPr="00BE41C4" w:rsidRDefault="003014BF" w:rsidP="005C60A5">
      <w:pPr>
        <w:spacing w:before="8" w:line="180" w:lineRule="exact"/>
        <w:jc w:val="both"/>
        <w:rPr>
          <w:sz w:val="24"/>
          <w:szCs w:val="28"/>
        </w:rPr>
      </w:pPr>
    </w:p>
    <w:p w:rsidR="008D3D22" w:rsidRPr="00BE41C4" w:rsidRDefault="008D3D22" w:rsidP="005C60A5">
      <w:pPr>
        <w:jc w:val="both"/>
        <w:rPr>
          <w:sz w:val="18"/>
          <w:szCs w:val="18"/>
        </w:rPr>
      </w:pPr>
      <w:r w:rsidRPr="00BE41C4">
        <w:rPr>
          <w:sz w:val="18"/>
          <w:szCs w:val="18"/>
        </w:rPr>
        <w:br w:type="page"/>
      </w:r>
    </w:p>
    <w:p w:rsidR="008D3D22" w:rsidRPr="00AE2785" w:rsidRDefault="008D3D22" w:rsidP="005C60A5">
      <w:pPr>
        <w:spacing w:before="8" w:line="180" w:lineRule="exact"/>
        <w:jc w:val="both"/>
        <w:rPr>
          <w:sz w:val="28"/>
          <w:szCs w:val="24"/>
        </w:rPr>
      </w:pPr>
    </w:p>
    <w:p w:rsidR="00880DC1" w:rsidRPr="00AE2785" w:rsidRDefault="00A0400B" w:rsidP="005C60A5">
      <w:pPr>
        <w:jc w:val="both"/>
        <w:rPr>
          <w:b/>
          <w:sz w:val="28"/>
          <w:szCs w:val="24"/>
        </w:rPr>
      </w:pPr>
      <w:r>
        <w:rPr>
          <w:b/>
          <w:sz w:val="28"/>
          <w:szCs w:val="24"/>
        </w:rPr>
        <w:t>7.7</w:t>
      </w:r>
      <w:r w:rsidR="00880DC1" w:rsidRPr="00AE2785">
        <w:rPr>
          <w:b/>
          <w:sz w:val="28"/>
          <w:szCs w:val="24"/>
        </w:rPr>
        <w:t xml:space="preserve"> code for Start </w:t>
      </w:r>
      <w:proofErr w:type="spellStart"/>
      <w:r w:rsidR="00880DC1" w:rsidRPr="00AE2785">
        <w:rPr>
          <w:b/>
          <w:sz w:val="28"/>
          <w:szCs w:val="24"/>
        </w:rPr>
        <w:t>Moitoring</w:t>
      </w:r>
      <w:proofErr w:type="spellEnd"/>
    </w:p>
    <w:p w:rsidR="00880DC1" w:rsidRPr="00AE2785" w:rsidRDefault="00880DC1" w:rsidP="005C60A5">
      <w:pPr>
        <w:jc w:val="both"/>
        <w:rPr>
          <w:sz w:val="24"/>
          <w:szCs w:val="24"/>
        </w:rPr>
      </w:pPr>
    </w:p>
    <w:p w:rsidR="00880DC1" w:rsidRPr="00AE2785" w:rsidRDefault="00880DC1" w:rsidP="00004559">
      <w:pPr>
        <w:spacing w:line="360" w:lineRule="auto"/>
        <w:jc w:val="both"/>
        <w:rPr>
          <w:sz w:val="24"/>
          <w:szCs w:val="24"/>
        </w:rPr>
      </w:pPr>
      <w:r w:rsidRPr="00AE2785">
        <w:rPr>
          <w:sz w:val="24"/>
          <w:szCs w:val="24"/>
        </w:rPr>
        <w:t xml:space="preserve">{% load </w:t>
      </w:r>
      <w:proofErr w:type="spellStart"/>
      <w:r w:rsidRPr="00AE2785">
        <w:rPr>
          <w:sz w:val="24"/>
          <w:szCs w:val="24"/>
        </w:rPr>
        <w:t>staticfiles</w:t>
      </w:r>
      <w:proofErr w:type="spellEnd"/>
      <w:r w:rsidRPr="00AE2785">
        <w:rPr>
          <w:sz w:val="24"/>
          <w:szCs w:val="24"/>
        </w:rPr>
        <w:t xml:space="preserve"> %}</w:t>
      </w:r>
    </w:p>
    <w:p w:rsidR="00880DC1" w:rsidRPr="00AE2785" w:rsidRDefault="00880DC1" w:rsidP="00004559">
      <w:pPr>
        <w:spacing w:line="360" w:lineRule="auto"/>
        <w:jc w:val="both"/>
        <w:rPr>
          <w:sz w:val="24"/>
          <w:szCs w:val="24"/>
        </w:rPr>
      </w:pPr>
    </w:p>
    <w:p w:rsidR="00880DC1" w:rsidRPr="00AE2785" w:rsidRDefault="00880DC1" w:rsidP="00004559">
      <w:pPr>
        <w:spacing w:line="360" w:lineRule="auto"/>
        <w:jc w:val="both"/>
        <w:rPr>
          <w:sz w:val="24"/>
          <w:szCs w:val="24"/>
        </w:rPr>
      </w:pPr>
      <w:proofErr w:type="gramStart"/>
      <w:r w:rsidRPr="00AE2785">
        <w:rPr>
          <w:sz w:val="24"/>
          <w:szCs w:val="24"/>
        </w:rPr>
        <w:t>&lt;!</w:t>
      </w:r>
      <w:proofErr w:type="spellStart"/>
      <w:r w:rsidRPr="00AE2785">
        <w:rPr>
          <w:sz w:val="24"/>
          <w:szCs w:val="24"/>
        </w:rPr>
        <w:t>doctype</w:t>
      </w:r>
      <w:proofErr w:type="spellEnd"/>
      <w:proofErr w:type="gramEnd"/>
      <w:r w:rsidRPr="00AE2785">
        <w:rPr>
          <w:sz w:val="24"/>
          <w:szCs w:val="24"/>
        </w:rPr>
        <w:t xml:space="preserve"> html&gt;</w:t>
      </w:r>
    </w:p>
    <w:p w:rsidR="00880DC1" w:rsidRPr="00AE2785" w:rsidRDefault="00880DC1" w:rsidP="00004559">
      <w:pPr>
        <w:spacing w:line="360" w:lineRule="auto"/>
        <w:jc w:val="both"/>
        <w:rPr>
          <w:sz w:val="24"/>
          <w:szCs w:val="24"/>
        </w:rPr>
      </w:pPr>
      <w:r w:rsidRPr="00AE2785">
        <w:rPr>
          <w:sz w:val="24"/>
          <w:szCs w:val="24"/>
        </w:rPr>
        <w:t xml:space="preserve">&lt;html </w:t>
      </w:r>
      <w:proofErr w:type="spellStart"/>
      <w:proofErr w:type="gramStart"/>
      <w:r w:rsidRPr="00AE2785">
        <w:rPr>
          <w:sz w:val="24"/>
          <w:szCs w:val="24"/>
        </w:rPr>
        <w:t>lang</w:t>
      </w:r>
      <w:proofErr w:type="spellEnd"/>
      <w:proofErr w:type="gramEnd"/>
      <w:r w:rsidRPr="00AE2785">
        <w:rPr>
          <w:sz w:val="24"/>
          <w:szCs w:val="24"/>
        </w:rPr>
        <w:t>="en"&gt;</w:t>
      </w:r>
    </w:p>
    <w:p w:rsidR="00880DC1" w:rsidRPr="00AE2785" w:rsidRDefault="00880DC1" w:rsidP="00004559">
      <w:pPr>
        <w:spacing w:line="360" w:lineRule="auto"/>
        <w:jc w:val="both"/>
        <w:rPr>
          <w:sz w:val="24"/>
          <w:szCs w:val="24"/>
        </w:rPr>
      </w:pPr>
      <w:r w:rsidRPr="00AE2785">
        <w:rPr>
          <w:sz w:val="24"/>
          <w:szCs w:val="24"/>
        </w:rPr>
        <w:t>&lt;</w:t>
      </w:r>
      <w:proofErr w:type="gramStart"/>
      <w:r w:rsidRPr="00AE2785">
        <w:rPr>
          <w:sz w:val="24"/>
          <w:szCs w:val="24"/>
        </w:rPr>
        <w:t>head</w:t>
      </w:r>
      <w:proofErr w:type="gramEnd"/>
      <w:r w:rsidRPr="00AE2785">
        <w:rPr>
          <w:sz w:val="24"/>
          <w:szCs w:val="24"/>
        </w:rPr>
        <w:t>&gt;</w:t>
      </w:r>
    </w:p>
    <w:p w:rsidR="00880DC1" w:rsidRPr="00AE2785" w:rsidRDefault="00880DC1" w:rsidP="00004559">
      <w:pPr>
        <w:spacing w:line="360" w:lineRule="auto"/>
        <w:jc w:val="both"/>
        <w:rPr>
          <w:sz w:val="24"/>
          <w:szCs w:val="24"/>
        </w:rPr>
      </w:pPr>
      <w:r w:rsidRPr="00AE2785">
        <w:rPr>
          <w:sz w:val="24"/>
          <w:szCs w:val="24"/>
        </w:rPr>
        <w:t xml:space="preserve">    &lt;</w:t>
      </w:r>
      <w:proofErr w:type="gramStart"/>
      <w:r w:rsidRPr="00AE2785">
        <w:rPr>
          <w:sz w:val="24"/>
          <w:szCs w:val="24"/>
        </w:rPr>
        <w:t>meta</w:t>
      </w:r>
      <w:proofErr w:type="gramEnd"/>
      <w:r w:rsidRPr="00AE2785">
        <w:rPr>
          <w:sz w:val="24"/>
          <w:szCs w:val="24"/>
        </w:rPr>
        <w:t xml:space="preserve"> </w:t>
      </w:r>
      <w:proofErr w:type="spellStart"/>
      <w:r w:rsidRPr="00AE2785">
        <w:rPr>
          <w:sz w:val="24"/>
          <w:szCs w:val="24"/>
        </w:rPr>
        <w:t>charset</w:t>
      </w:r>
      <w:proofErr w:type="spellEnd"/>
      <w:r w:rsidRPr="00AE2785">
        <w:rPr>
          <w:sz w:val="24"/>
          <w:szCs w:val="24"/>
        </w:rPr>
        <w:t>="utf-8"&gt;</w:t>
      </w:r>
    </w:p>
    <w:p w:rsidR="00880DC1" w:rsidRPr="00AE2785" w:rsidRDefault="00880DC1" w:rsidP="00004559">
      <w:pPr>
        <w:spacing w:line="360" w:lineRule="auto"/>
        <w:jc w:val="both"/>
        <w:rPr>
          <w:sz w:val="24"/>
          <w:szCs w:val="24"/>
        </w:rPr>
      </w:pPr>
      <w:r w:rsidRPr="00AE2785">
        <w:rPr>
          <w:sz w:val="24"/>
          <w:szCs w:val="24"/>
        </w:rPr>
        <w:t xml:space="preserve">    &lt;</w:t>
      </w:r>
      <w:proofErr w:type="gramStart"/>
      <w:r w:rsidRPr="00AE2785">
        <w:rPr>
          <w:sz w:val="24"/>
          <w:szCs w:val="24"/>
        </w:rPr>
        <w:t>meta</w:t>
      </w:r>
      <w:proofErr w:type="gramEnd"/>
      <w:r w:rsidRPr="00AE2785">
        <w:rPr>
          <w:sz w:val="24"/>
          <w:szCs w:val="24"/>
        </w:rPr>
        <w:t xml:space="preserve"> name="viewport" content="width=device-width, initial-scale=1, shrink-to-fit=no"&gt;</w:t>
      </w:r>
    </w:p>
    <w:p w:rsidR="00880DC1" w:rsidRPr="00AE2785" w:rsidRDefault="00880DC1" w:rsidP="00004559">
      <w:pPr>
        <w:spacing w:line="360" w:lineRule="auto"/>
        <w:jc w:val="both"/>
        <w:rPr>
          <w:sz w:val="24"/>
          <w:szCs w:val="24"/>
        </w:rPr>
      </w:pPr>
      <w:r w:rsidRPr="00AE2785">
        <w:rPr>
          <w:sz w:val="24"/>
          <w:szCs w:val="24"/>
        </w:rPr>
        <w:t xml:space="preserve">    &lt;</w:t>
      </w:r>
      <w:proofErr w:type="gramStart"/>
      <w:r w:rsidRPr="00AE2785">
        <w:rPr>
          <w:sz w:val="24"/>
          <w:szCs w:val="24"/>
        </w:rPr>
        <w:t>meta</w:t>
      </w:r>
      <w:proofErr w:type="gramEnd"/>
      <w:r w:rsidRPr="00AE2785">
        <w:rPr>
          <w:sz w:val="24"/>
          <w:szCs w:val="24"/>
        </w:rPr>
        <w:t xml:space="preserve"> name="description" content=""&gt;</w:t>
      </w:r>
    </w:p>
    <w:p w:rsidR="00880DC1" w:rsidRPr="00AE2785" w:rsidRDefault="00880DC1" w:rsidP="00004559">
      <w:pPr>
        <w:spacing w:line="360" w:lineRule="auto"/>
        <w:jc w:val="both"/>
        <w:rPr>
          <w:sz w:val="24"/>
          <w:szCs w:val="24"/>
        </w:rPr>
      </w:pPr>
      <w:r w:rsidRPr="00AE2785">
        <w:rPr>
          <w:sz w:val="24"/>
          <w:szCs w:val="24"/>
        </w:rPr>
        <w:t xml:space="preserve">    &lt;</w:t>
      </w:r>
      <w:proofErr w:type="gramStart"/>
      <w:r w:rsidRPr="00AE2785">
        <w:rPr>
          <w:sz w:val="24"/>
          <w:szCs w:val="24"/>
        </w:rPr>
        <w:t>meta</w:t>
      </w:r>
      <w:proofErr w:type="gramEnd"/>
      <w:r w:rsidRPr="00AE2785">
        <w:rPr>
          <w:sz w:val="24"/>
          <w:szCs w:val="24"/>
        </w:rPr>
        <w:t xml:space="preserve"> name="author" content=""&gt;</w:t>
      </w:r>
    </w:p>
    <w:p w:rsidR="00880DC1" w:rsidRPr="00AE2785" w:rsidRDefault="00880DC1" w:rsidP="00004559">
      <w:pPr>
        <w:spacing w:line="360" w:lineRule="auto"/>
        <w:jc w:val="both"/>
        <w:rPr>
          <w:sz w:val="24"/>
          <w:szCs w:val="24"/>
        </w:rPr>
      </w:pPr>
    </w:p>
    <w:p w:rsidR="00880DC1" w:rsidRPr="00AE2785" w:rsidRDefault="00880DC1" w:rsidP="00004559">
      <w:pPr>
        <w:spacing w:line="360" w:lineRule="auto"/>
        <w:jc w:val="both"/>
        <w:rPr>
          <w:sz w:val="24"/>
          <w:szCs w:val="24"/>
        </w:rPr>
      </w:pPr>
      <w:r w:rsidRPr="00AE2785">
        <w:rPr>
          <w:sz w:val="24"/>
          <w:szCs w:val="24"/>
        </w:rPr>
        <w:t xml:space="preserve">    &lt;</w:t>
      </w:r>
      <w:proofErr w:type="gramStart"/>
      <w:r w:rsidRPr="00AE2785">
        <w:rPr>
          <w:sz w:val="24"/>
          <w:szCs w:val="24"/>
        </w:rPr>
        <w:t>title&gt;</w:t>
      </w:r>
      <w:proofErr w:type="gramEnd"/>
      <w:r w:rsidRPr="00AE2785">
        <w:rPr>
          <w:sz w:val="24"/>
          <w:szCs w:val="24"/>
        </w:rPr>
        <w:t>Home Security Automation&lt;/title&gt;</w:t>
      </w:r>
    </w:p>
    <w:p w:rsidR="00880DC1" w:rsidRPr="00AE2785" w:rsidRDefault="00880DC1" w:rsidP="00004559">
      <w:pPr>
        <w:spacing w:line="360" w:lineRule="auto"/>
        <w:jc w:val="both"/>
        <w:rPr>
          <w:sz w:val="24"/>
          <w:szCs w:val="24"/>
        </w:rPr>
      </w:pPr>
    </w:p>
    <w:p w:rsidR="00880DC1" w:rsidRPr="00AE2785" w:rsidRDefault="00880DC1" w:rsidP="00004559">
      <w:pPr>
        <w:spacing w:line="360" w:lineRule="auto"/>
        <w:jc w:val="both"/>
        <w:rPr>
          <w:sz w:val="24"/>
          <w:szCs w:val="24"/>
        </w:rPr>
      </w:pPr>
      <w:r w:rsidRPr="00AE2785">
        <w:rPr>
          <w:sz w:val="24"/>
          <w:szCs w:val="24"/>
        </w:rPr>
        <w:t>&lt;/head&gt;</w:t>
      </w:r>
    </w:p>
    <w:p w:rsidR="00880DC1" w:rsidRPr="00AE2785" w:rsidRDefault="00880DC1" w:rsidP="00004559">
      <w:pPr>
        <w:spacing w:line="360" w:lineRule="auto"/>
        <w:jc w:val="both"/>
        <w:rPr>
          <w:sz w:val="24"/>
          <w:szCs w:val="24"/>
        </w:rPr>
      </w:pPr>
    </w:p>
    <w:p w:rsidR="00880DC1" w:rsidRPr="00AE2785" w:rsidRDefault="00880DC1" w:rsidP="00004559">
      <w:pPr>
        <w:spacing w:line="360" w:lineRule="auto"/>
        <w:jc w:val="both"/>
        <w:rPr>
          <w:sz w:val="24"/>
          <w:szCs w:val="24"/>
        </w:rPr>
      </w:pPr>
    </w:p>
    <w:p w:rsidR="00880DC1" w:rsidRPr="00AE2785" w:rsidRDefault="00880DC1" w:rsidP="00004559">
      <w:pPr>
        <w:spacing w:line="360" w:lineRule="auto"/>
        <w:jc w:val="both"/>
        <w:rPr>
          <w:sz w:val="24"/>
          <w:szCs w:val="24"/>
        </w:rPr>
      </w:pPr>
      <w:r w:rsidRPr="00AE2785">
        <w:rPr>
          <w:sz w:val="24"/>
          <w:szCs w:val="24"/>
        </w:rPr>
        <w:t>&lt;body method="POST" action=''&gt;</w:t>
      </w:r>
    </w:p>
    <w:p w:rsidR="00880DC1" w:rsidRPr="00AE2785" w:rsidRDefault="00880DC1" w:rsidP="00004559">
      <w:pPr>
        <w:spacing w:line="360" w:lineRule="auto"/>
        <w:jc w:val="both"/>
        <w:rPr>
          <w:sz w:val="24"/>
          <w:szCs w:val="24"/>
        </w:rPr>
      </w:pPr>
      <w:r w:rsidRPr="00AE2785">
        <w:rPr>
          <w:sz w:val="24"/>
          <w:szCs w:val="24"/>
        </w:rPr>
        <w:t xml:space="preserve">    </w:t>
      </w:r>
    </w:p>
    <w:p w:rsidR="00880DC1" w:rsidRPr="00AE2785" w:rsidRDefault="00880DC1" w:rsidP="00004559">
      <w:pPr>
        <w:spacing w:line="360" w:lineRule="auto"/>
        <w:jc w:val="both"/>
        <w:rPr>
          <w:sz w:val="24"/>
          <w:szCs w:val="24"/>
        </w:rPr>
      </w:pPr>
      <w:r w:rsidRPr="00AE2785">
        <w:rPr>
          <w:sz w:val="24"/>
          <w:szCs w:val="24"/>
        </w:rPr>
        <w:t xml:space="preserve">    &lt;div method="POST" action='' role="main"&gt;</w:t>
      </w:r>
    </w:p>
    <w:p w:rsidR="00880DC1" w:rsidRPr="00AE2785" w:rsidRDefault="00880DC1" w:rsidP="00004559">
      <w:pPr>
        <w:spacing w:line="360" w:lineRule="auto"/>
        <w:jc w:val="both"/>
        <w:rPr>
          <w:sz w:val="24"/>
          <w:szCs w:val="24"/>
        </w:rPr>
      </w:pPr>
      <w:r w:rsidRPr="00AE2785">
        <w:rPr>
          <w:sz w:val="24"/>
          <w:szCs w:val="24"/>
        </w:rPr>
        <w:t xml:space="preserve">        {% block head %}</w:t>
      </w:r>
    </w:p>
    <w:p w:rsidR="00880DC1" w:rsidRPr="00AE2785" w:rsidRDefault="00880DC1" w:rsidP="00004559">
      <w:pPr>
        <w:spacing w:line="360" w:lineRule="auto"/>
        <w:jc w:val="both"/>
        <w:rPr>
          <w:sz w:val="24"/>
          <w:szCs w:val="24"/>
        </w:rPr>
      </w:pPr>
      <w:r w:rsidRPr="00AE2785">
        <w:rPr>
          <w:sz w:val="24"/>
          <w:szCs w:val="24"/>
        </w:rPr>
        <w:t xml:space="preserve">        &lt;h2 text-align="center"&gt;HOME SECURITY AUTOMATION&lt;/h2&gt;</w:t>
      </w:r>
    </w:p>
    <w:p w:rsidR="00880DC1" w:rsidRPr="00AE2785" w:rsidRDefault="00880DC1" w:rsidP="00004559">
      <w:pPr>
        <w:spacing w:line="360" w:lineRule="auto"/>
        <w:jc w:val="both"/>
        <w:rPr>
          <w:sz w:val="24"/>
          <w:szCs w:val="24"/>
        </w:rPr>
      </w:pPr>
      <w:r w:rsidRPr="00AE2785">
        <w:rPr>
          <w:sz w:val="24"/>
          <w:szCs w:val="24"/>
        </w:rPr>
        <w:t xml:space="preserve">        &lt;h4 text-align="center"&gt;Monitoring&lt;/h4&gt;</w:t>
      </w:r>
    </w:p>
    <w:p w:rsidR="00880DC1" w:rsidRPr="00AE2785" w:rsidRDefault="00880DC1" w:rsidP="00004559">
      <w:pPr>
        <w:spacing w:line="360" w:lineRule="auto"/>
        <w:jc w:val="both"/>
        <w:rPr>
          <w:sz w:val="24"/>
          <w:szCs w:val="24"/>
        </w:rPr>
      </w:pPr>
      <w:r w:rsidRPr="00AE2785">
        <w:rPr>
          <w:sz w:val="24"/>
          <w:szCs w:val="24"/>
        </w:rPr>
        <w:t xml:space="preserve">        {% </w:t>
      </w:r>
      <w:proofErr w:type="spellStart"/>
      <w:r w:rsidRPr="00AE2785">
        <w:rPr>
          <w:sz w:val="24"/>
          <w:szCs w:val="24"/>
        </w:rPr>
        <w:t>endblock</w:t>
      </w:r>
      <w:proofErr w:type="spellEnd"/>
      <w:r w:rsidRPr="00AE2785">
        <w:rPr>
          <w:sz w:val="24"/>
          <w:szCs w:val="24"/>
        </w:rPr>
        <w:t xml:space="preserve"> %}</w:t>
      </w:r>
    </w:p>
    <w:p w:rsidR="00880DC1" w:rsidRPr="00AE2785" w:rsidRDefault="00880DC1" w:rsidP="00004559">
      <w:pPr>
        <w:spacing w:line="360" w:lineRule="auto"/>
        <w:jc w:val="both"/>
        <w:rPr>
          <w:sz w:val="24"/>
          <w:szCs w:val="24"/>
        </w:rPr>
      </w:pPr>
    </w:p>
    <w:p w:rsidR="00880DC1" w:rsidRPr="00AE2785" w:rsidRDefault="00880DC1" w:rsidP="00004559">
      <w:pPr>
        <w:spacing w:line="360" w:lineRule="auto"/>
        <w:jc w:val="both"/>
        <w:rPr>
          <w:sz w:val="24"/>
          <w:szCs w:val="24"/>
        </w:rPr>
      </w:pPr>
    </w:p>
    <w:p w:rsidR="00880DC1" w:rsidRPr="00AE2785" w:rsidRDefault="00880DC1" w:rsidP="00004559">
      <w:pPr>
        <w:spacing w:line="360" w:lineRule="auto"/>
        <w:jc w:val="both"/>
        <w:rPr>
          <w:sz w:val="24"/>
          <w:szCs w:val="24"/>
        </w:rPr>
      </w:pPr>
      <w:r w:rsidRPr="00AE2785">
        <w:rPr>
          <w:sz w:val="24"/>
          <w:szCs w:val="24"/>
        </w:rPr>
        <w:t xml:space="preserve">            </w:t>
      </w:r>
    </w:p>
    <w:p w:rsidR="00880DC1" w:rsidRPr="00AE2785" w:rsidRDefault="00880DC1" w:rsidP="00004559">
      <w:pPr>
        <w:spacing w:line="360" w:lineRule="auto"/>
        <w:jc w:val="both"/>
        <w:rPr>
          <w:sz w:val="24"/>
          <w:szCs w:val="24"/>
        </w:rPr>
      </w:pPr>
      <w:r w:rsidRPr="00AE2785">
        <w:rPr>
          <w:sz w:val="24"/>
          <w:szCs w:val="24"/>
        </w:rPr>
        <w:t xml:space="preserve">        {% block content %}</w:t>
      </w:r>
    </w:p>
    <w:p w:rsidR="00880DC1" w:rsidRPr="00AE2785" w:rsidRDefault="00880DC1" w:rsidP="00004559">
      <w:pPr>
        <w:spacing w:line="360" w:lineRule="auto"/>
        <w:jc w:val="both"/>
        <w:rPr>
          <w:sz w:val="24"/>
          <w:szCs w:val="24"/>
        </w:rPr>
      </w:pPr>
      <w:r w:rsidRPr="00AE2785">
        <w:rPr>
          <w:sz w:val="24"/>
          <w:szCs w:val="24"/>
        </w:rPr>
        <w:tab/>
        <w:t>&lt;div method="POST" action='' style="height</w:t>
      </w:r>
      <w:proofErr w:type="gramStart"/>
      <w:r w:rsidRPr="00AE2785">
        <w:rPr>
          <w:sz w:val="24"/>
          <w:szCs w:val="24"/>
        </w:rPr>
        <w:t>:50px</w:t>
      </w:r>
      <w:proofErr w:type="gramEnd"/>
      <w:r w:rsidRPr="00AE2785">
        <w:rPr>
          <w:sz w:val="24"/>
          <w:szCs w:val="24"/>
        </w:rPr>
        <w:t xml:space="preserve">; width:300px; </w:t>
      </w:r>
      <w:proofErr w:type="spellStart"/>
      <w:r w:rsidRPr="00AE2785">
        <w:rPr>
          <w:sz w:val="24"/>
          <w:szCs w:val="24"/>
        </w:rPr>
        <w:t>backgroung-color:blue</w:t>
      </w:r>
      <w:proofErr w:type="spellEnd"/>
      <w:r w:rsidRPr="00AE2785">
        <w:rPr>
          <w:sz w:val="24"/>
          <w:szCs w:val="24"/>
        </w:rPr>
        <w:t>; align="center"&gt;</w:t>
      </w:r>
    </w:p>
    <w:p w:rsidR="00880DC1" w:rsidRPr="00AE2785" w:rsidRDefault="00880DC1" w:rsidP="00004559">
      <w:pPr>
        <w:spacing w:line="360" w:lineRule="auto"/>
        <w:jc w:val="both"/>
        <w:rPr>
          <w:sz w:val="24"/>
          <w:szCs w:val="24"/>
        </w:rPr>
      </w:pPr>
      <w:r w:rsidRPr="00AE2785">
        <w:rPr>
          <w:sz w:val="24"/>
          <w:szCs w:val="24"/>
        </w:rPr>
        <w:t xml:space="preserve">            &lt;form method="POST" action=''</w:t>
      </w:r>
      <w:proofErr w:type="gramStart"/>
      <w:r w:rsidRPr="00AE2785">
        <w:rPr>
          <w:sz w:val="24"/>
          <w:szCs w:val="24"/>
        </w:rPr>
        <w:t>&gt;{</w:t>
      </w:r>
      <w:proofErr w:type="gramEnd"/>
      <w:r w:rsidRPr="00AE2785">
        <w:rPr>
          <w:sz w:val="24"/>
          <w:szCs w:val="24"/>
        </w:rPr>
        <w:t xml:space="preserve">% </w:t>
      </w:r>
      <w:proofErr w:type="spellStart"/>
      <w:r w:rsidRPr="00AE2785">
        <w:rPr>
          <w:sz w:val="24"/>
          <w:szCs w:val="24"/>
        </w:rPr>
        <w:t>csrf_token</w:t>
      </w:r>
      <w:proofErr w:type="spellEnd"/>
      <w:r w:rsidRPr="00AE2785">
        <w:rPr>
          <w:sz w:val="24"/>
          <w:szCs w:val="24"/>
        </w:rPr>
        <w:t xml:space="preserve"> %}</w:t>
      </w:r>
      <w:r w:rsidRPr="00AE2785">
        <w:rPr>
          <w:sz w:val="24"/>
          <w:szCs w:val="24"/>
        </w:rPr>
        <w:tab/>
      </w:r>
      <w:r w:rsidRPr="00AE2785">
        <w:rPr>
          <w:sz w:val="24"/>
          <w:szCs w:val="24"/>
        </w:rPr>
        <w:tab/>
      </w:r>
      <w:r w:rsidRPr="00AE2785">
        <w:rPr>
          <w:sz w:val="24"/>
          <w:szCs w:val="24"/>
        </w:rPr>
        <w:tab/>
      </w:r>
    </w:p>
    <w:p w:rsidR="00880DC1" w:rsidRPr="00AE2785" w:rsidRDefault="00880DC1" w:rsidP="00004559">
      <w:pPr>
        <w:spacing w:line="360" w:lineRule="auto"/>
        <w:jc w:val="both"/>
        <w:rPr>
          <w:sz w:val="24"/>
          <w:szCs w:val="24"/>
        </w:rPr>
      </w:pPr>
      <w:r w:rsidRPr="00AE2785">
        <w:rPr>
          <w:sz w:val="24"/>
          <w:szCs w:val="24"/>
        </w:rPr>
        <w:t xml:space="preserve">      </w:t>
      </w:r>
      <w:r w:rsidRPr="00AE2785">
        <w:rPr>
          <w:sz w:val="24"/>
          <w:szCs w:val="24"/>
        </w:rPr>
        <w:tab/>
      </w:r>
      <w:r w:rsidRPr="00AE2785">
        <w:rPr>
          <w:sz w:val="24"/>
          <w:szCs w:val="24"/>
        </w:rPr>
        <w:tab/>
      </w:r>
      <w:r w:rsidRPr="00AE2785">
        <w:rPr>
          <w:sz w:val="24"/>
          <w:szCs w:val="24"/>
        </w:rPr>
        <w:tab/>
      </w:r>
      <w:r w:rsidRPr="00AE2785">
        <w:rPr>
          <w:sz w:val="24"/>
          <w:szCs w:val="24"/>
        </w:rPr>
        <w:tab/>
      </w:r>
    </w:p>
    <w:p w:rsidR="00880DC1" w:rsidRPr="00BE41C4" w:rsidRDefault="00880DC1" w:rsidP="00004559">
      <w:pPr>
        <w:spacing w:line="360" w:lineRule="auto"/>
        <w:jc w:val="both"/>
        <w:rPr>
          <w:sz w:val="24"/>
          <w:szCs w:val="24"/>
        </w:rPr>
      </w:pPr>
      <w:r w:rsidRPr="00AE2785">
        <w:rPr>
          <w:sz w:val="24"/>
          <w:szCs w:val="24"/>
        </w:rPr>
        <w:lastRenderedPageBreak/>
        <w:t xml:space="preserve">                &lt;</w:t>
      </w:r>
      <w:proofErr w:type="gramStart"/>
      <w:r w:rsidRPr="00AE2785">
        <w:rPr>
          <w:sz w:val="24"/>
          <w:szCs w:val="24"/>
        </w:rPr>
        <w:t>div</w:t>
      </w:r>
      <w:proofErr w:type="gramEnd"/>
      <w:r w:rsidRPr="00AE2785">
        <w:rPr>
          <w:sz w:val="24"/>
          <w:szCs w:val="24"/>
        </w:rPr>
        <w:t>&gt;</w:t>
      </w:r>
      <w:r w:rsidRPr="00BE41C4">
        <w:rPr>
          <w:sz w:val="24"/>
          <w:szCs w:val="24"/>
        </w:rPr>
        <w:tab/>
      </w:r>
    </w:p>
    <w:p w:rsidR="00880DC1" w:rsidRPr="00BE41C4" w:rsidRDefault="00880DC1" w:rsidP="00004559">
      <w:pPr>
        <w:spacing w:line="360" w:lineRule="auto"/>
        <w:jc w:val="both"/>
        <w:rPr>
          <w:sz w:val="24"/>
          <w:szCs w:val="24"/>
        </w:rPr>
      </w:pPr>
      <w:r w:rsidRPr="00BE41C4">
        <w:rPr>
          <w:sz w:val="24"/>
          <w:szCs w:val="24"/>
        </w:rPr>
        <w:t xml:space="preserve">                    Monitoring Mode:</w:t>
      </w:r>
    </w:p>
    <w:p w:rsidR="00880DC1" w:rsidRPr="00BE41C4" w:rsidRDefault="00880DC1" w:rsidP="00004559">
      <w:pPr>
        <w:spacing w:line="360" w:lineRule="auto"/>
        <w:jc w:val="both"/>
        <w:rPr>
          <w:sz w:val="24"/>
          <w:szCs w:val="24"/>
        </w:rPr>
      </w:pPr>
      <w:r w:rsidRPr="00BE41C4">
        <w:rPr>
          <w:sz w:val="24"/>
          <w:szCs w:val="24"/>
        </w:rPr>
        <w:t xml:space="preserve">                    &lt;input type="radio" name="</w:t>
      </w:r>
      <w:proofErr w:type="spellStart"/>
      <w:r w:rsidRPr="00BE41C4">
        <w:rPr>
          <w:sz w:val="24"/>
          <w:szCs w:val="24"/>
        </w:rPr>
        <w:t>mmradio</w:t>
      </w:r>
      <w:proofErr w:type="spellEnd"/>
      <w:r w:rsidRPr="00BE41C4">
        <w:rPr>
          <w:sz w:val="24"/>
          <w:szCs w:val="24"/>
        </w:rPr>
        <w:t>" id="mmradio1" value="On" selected="True"&gt;ON</w:t>
      </w:r>
    </w:p>
    <w:p w:rsidR="00880DC1" w:rsidRPr="00BE41C4" w:rsidRDefault="00880DC1" w:rsidP="00004559">
      <w:pPr>
        <w:spacing w:line="360" w:lineRule="auto"/>
        <w:jc w:val="both"/>
        <w:rPr>
          <w:sz w:val="24"/>
          <w:szCs w:val="24"/>
        </w:rPr>
      </w:pPr>
      <w:r w:rsidRPr="00BE41C4">
        <w:rPr>
          <w:sz w:val="24"/>
          <w:szCs w:val="24"/>
        </w:rPr>
        <w:t xml:space="preserve">                    &lt;input type="radio" name="</w:t>
      </w:r>
      <w:proofErr w:type="spellStart"/>
      <w:r w:rsidRPr="00BE41C4">
        <w:rPr>
          <w:sz w:val="24"/>
          <w:szCs w:val="24"/>
        </w:rPr>
        <w:t>mmradio</w:t>
      </w:r>
      <w:proofErr w:type="spellEnd"/>
      <w:r w:rsidRPr="00BE41C4">
        <w:rPr>
          <w:sz w:val="24"/>
          <w:szCs w:val="24"/>
        </w:rPr>
        <w:t>" id="mmradio2" value="Off"&gt;OFF</w:t>
      </w:r>
    </w:p>
    <w:p w:rsidR="00880DC1" w:rsidRPr="00BE41C4" w:rsidRDefault="00880DC1" w:rsidP="00004559">
      <w:pPr>
        <w:spacing w:line="360" w:lineRule="auto"/>
        <w:jc w:val="both"/>
        <w:rPr>
          <w:sz w:val="24"/>
          <w:szCs w:val="24"/>
        </w:rPr>
      </w:pPr>
      <w:r w:rsidRPr="00BE41C4">
        <w:rPr>
          <w:sz w:val="24"/>
          <w:szCs w:val="24"/>
        </w:rPr>
        <w:t xml:space="preserve">                    &lt;input type="submit" </w:t>
      </w:r>
      <w:proofErr w:type="spellStart"/>
      <w:r w:rsidRPr="00BE41C4">
        <w:rPr>
          <w:sz w:val="24"/>
          <w:szCs w:val="24"/>
        </w:rPr>
        <w:t>name"submit</w:t>
      </w:r>
      <w:proofErr w:type="spellEnd"/>
      <w:r w:rsidRPr="00BE41C4">
        <w:rPr>
          <w:sz w:val="24"/>
          <w:szCs w:val="24"/>
        </w:rPr>
        <w:t>" value="Submit"&gt;</w:t>
      </w:r>
    </w:p>
    <w:p w:rsidR="00880DC1" w:rsidRPr="00BE41C4" w:rsidRDefault="00880DC1" w:rsidP="00004559">
      <w:pPr>
        <w:spacing w:line="360" w:lineRule="auto"/>
        <w:jc w:val="both"/>
        <w:rPr>
          <w:sz w:val="24"/>
          <w:szCs w:val="24"/>
        </w:rPr>
      </w:pPr>
      <w:r w:rsidRPr="00BE41C4">
        <w:rPr>
          <w:sz w:val="24"/>
          <w:szCs w:val="24"/>
        </w:rPr>
        <w:t xml:space="preserve">                &lt;/div&gt;</w:t>
      </w:r>
    </w:p>
    <w:p w:rsidR="00880DC1" w:rsidRPr="00BE41C4" w:rsidRDefault="00880DC1" w:rsidP="00004559">
      <w:pPr>
        <w:spacing w:line="360" w:lineRule="auto"/>
        <w:jc w:val="both"/>
        <w:rPr>
          <w:sz w:val="24"/>
          <w:szCs w:val="24"/>
        </w:rPr>
      </w:pPr>
      <w:r w:rsidRPr="00BE41C4">
        <w:rPr>
          <w:sz w:val="24"/>
          <w:szCs w:val="24"/>
        </w:rPr>
        <w:t xml:space="preserve">            </w:t>
      </w:r>
      <w:r w:rsidRPr="00BE41C4">
        <w:rPr>
          <w:sz w:val="24"/>
          <w:szCs w:val="24"/>
        </w:rPr>
        <w:tab/>
      </w:r>
    </w:p>
    <w:p w:rsidR="00880DC1" w:rsidRPr="00BE41C4" w:rsidRDefault="00880DC1" w:rsidP="00004559">
      <w:pPr>
        <w:spacing w:line="360" w:lineRule="auto"/>
        <w:jc w:val="both"/>
        <w:rPr>
          <w:sz w:val="24"/>
          <w:szCs w:val="24"/>
        </w:rPr>
      </w:pPr>
      <w:r w:rsidRPr="00BE41C4">
        <w:rPr>
          <w:sz w:val="24"/>
          <w:szCs w:val="24"/>
        </w:rPr>
        <w:t xml:space="preserve">            &lt;/form&gt;</w:t>
      </w:r>
    </w:p>
    <w:p w:rsidR="00880DC1" w:rsidRPr="00BE41C4" w:rsidRDefault="00880DC1" w:rsidP="00004559">
      <w:pPr>
        <w:spacing w:line="360" w:lineRule="auto"/>
        <w:jc w:val="both"/>
        <w:rPr>
          <w:sz w:val="24"/>
          <w:szCs w:val="24"/>
        </w:rPr>
      </w:pPr>
      <w:r w:rsidRPr="00BE41C4">
        <w:rPr>
          <w:sz w:val="24"/>
          <w:szCs w:val="24"/>
        </w:rPr>
        <w:tab/>
        <w:t>&lt;/div&gt;</w:t>
      </w:r>
    </w:p>
    <w:p w:rsidR="00880DC1" w:rsidRPr="00BE41C4" w:rsidRDefault="00880DC1" w:rsidP="00004559">
      <w:pPr>
        <w:spacing w:line="360" w:lineRule="auto"/>
        <w:jc w:val="both"/>
        <w:rPr>
          <w:sz w:val="24"/>
          <w:szCs w:val="24"/>
        </w:rPr>
      </w:pPr>
    </w:p>
    <w:p w:rsidR="00880DC1" w:rsidRPr="00BE41C4" w:rsidRDefault="00880DC1" w:rsidP="00004559">
      <w:pPr>
        <w:spacing w:line="360" w:lineRule="auto"/>
        <w:jc w:val="both"/>
        <w:rPr>
          <w:sz w:val="24"/>
          <w:szCs w:val="24"/>
        </w:rPr>
      </w:pPr>
      <w:r w:rsidRPr="00BE41C4">
        <w:rPr>
          <w:sz w:val="24"/>
          <w:szCs w:val="24"/>
        </w:rPr>
        <w:tab/>
        <w:t>&lt;</w:t>
      </w:r>
      <w:proofErr w:type="gramStart"/>
      <w:r w:rsidRPr="00BE41C4">
        <w:rPr>
          <w:sz w:val="24"/>
          <w:szCs w:val="24"/>
        </w:rPr>
        <w:t>div</w:t>
      </w:r>
      <w:proofErr w:type="gramEnd"/>
      <w:r w:rsidRPr="00BE41C4">
        <w:rPr>
          <w:sz w:val="24"/>
          <w:szCs w:val="24"/>
        </w:rPr>
        <w:t>&gt;</w:t>
      </w:r>
    </w:p>
    <w:p w:rsidR="00880DC1" w:rsidRPr="00BE41C4" w:rsidRDefault="00880DC1" w:rsidP="00004559">
      <w:pPr>
        <w:spacing w:line="360" w:lineRule="auto"/>
        <w:jc w:val="both"/>
        <w:rPr>
          <w:sz w:val="24"/>
          <w:szCs w:val="24"/>
        </w:rPr>
      </w:pPr>
    </w:p>
    <w:p w:rsidR="00880DC1" w:rsidRPr="00BE41C4" w:rsidRDefault="00880DC1" w:rsidP="00004559">
      <w:pPr>
        <w:spacing w:line="360" w:lineRule="auto"/>
        <w:jc w:val="both"/>
        <w:rPr>
          <w:sz w:val="24"/>
          <w:szCs w:val="24"/>
        </w:rPr>
      </w:pPr>
      <w:r w:rsidRPr="00BE41C4">
        <w:rPr>
          <w:sz w:val="24"/>
          <w:szCs w:val="24"/>
        </w:rPr>
        <w:tab/>
        <w:t>&lt;/div&gt;</w:t>
      </w:r>
    </w:p>
    <w:p w:rsidR="00880DC1" w:rsidRPr="00BE41C4" w:rsidRDefault="00880DC1" w:rsidP="00004559">
      <w:pPr>
        <w:spacing w:line="360" w:lineRule="auto"/>
        <w:jc w:val="both"/>
        <w:rPr>
          <w:sz w:val="24"/>
          <w:szCs w:val="24"/>
        </w:rPr>
      </w:pPr>
    </w:p>
    <w:p w:rsidR="00880DC1" w:rsidRPr="00BE41C4" w:rsidRDefault="00880DC1" w:rsidP="00004559">
      <w:pPr>
        <w:spacing w:line="360" w:lineRule="auto"/>
        <w:jc w:val="both"/>
        <w:rPr>
          <w:sz w:val="24"/>
          <w:szCs w:val="24"/>
        </w:rPr>
      </w:pPr>
      <w:r w:rsidRPr="00BE41C4">
        <w:rPr>
          <w:sz w:val="24"/>
          <w:szCs w:val="24"/>
        </w:rPr>
        <w:t xml:space="preserve">        {% </w:t>
      </w:r>
      <w:proofErr w:type="spellStart"/>
      <w:r w:rsidRPr="00BE41C4">
        <w:rPr>
          <w:sz w:val="24"/>
          <w:szCs w:val="24"/>
        </w:rPr>
        <w:t>endblock</w:t>
      </w:r>
      <w:proofErr w:type="spellEnd"/>
      <w:r w:rsidRPr="00BE41C4">
        <w:rPr>
          <w:sz w:val="24"/>
          <w:szCs w:val="24"/>
        </w:rPr>
        <w:t xml:space="preserve"> %}</w:t>
      </w:r>
    </w:p>
    <w:p w:rsidR="00880DC1" w:rsidRPr="00BE41C4" w:rsidRDefault="00880DC1" w:rsidP="00004559">
      <w:pPr>
        <w:spacing w:line="360" w:lineRule="auto"/>
        <w:jc w:val="both"/>
        <w:rPr>
          <w:sz w:val="24"/>
          <w:szCs w:val="24"/>
        </w:rPr>
      </w:pPr>
    </w:p>
    <w:p w:rsidR="00880DC1" w:rsidRPr="00BE41C4" w:rsidRDefault="00880DC1" w:rsidP="00004559">
      <w:pPr>
        <w:spacing w:line="360" w:lineRule="auto"/>
        <w:jc w:val="both"/>
        <w:rPr>
          <w:sz w:val="24"/>
          <w:szCs w:val="24"/>
        </w:rPr>
      </w:pPr>
      <w:r w:rsidRPr="00BE41C4">
        <w:rPr>
          <w:sz w:val="24"/>
          <w:szCs w:val="24"/>
        </w:rPr>
        <w:t xml:space="preserve">        {% block footer %}</w:t>
      </w:r>
    </w:p>
    <w:p w:rsidR="00880DC1" w:rsidRPr="00BE41C4" w:rsidRDefault="00880DC1" w:rsidP="00004559">
      <w:pPr>
        <w:spacing w:line="360" w:lineRule="auto"/>
        <w:jc w:val="both"/>
        <w:rPr>
          <w:sz w:val="24"/>
          <w:szCs w:val="24"/>
        </w:rPr>
      </w:pPr>
      <w:r w:rsidRPr="00BE41C4">
        <w:rPr>
          <w:sz w:val="24"/>
          <w:szCs w:val="24"/>
        </w:rPr>
        <w:t xml:space="preserve">        {% </w:t>
      </w:r>
      <w:proofErr w:type="spellStart"/>
      <w:r w:rsidRPr="00BE41C4">
        <w:rPr>
          <w:sz w:val="24"/>
          <w:szCs w:val="24"/>
        </w:rPr>
        <w:t>endblock</w:t>
      </w:r>
      <w:proofErr w:type="spellEnd"/>
      <w:r w:rsidRPr="00BE41C4">
        <w:rPr>
          <w:sz w:val="24"/>
          <w:szCs w:val="24"/>
        </w:rPr>
        <w:t xml:space="preserve"> %}</w:t>
      </w:r>
    </w:p>
    <w:p w:rsidR="00880DC1" w:rsidRPr="00BE41C4" w:rsidRDefault="00880DC1" w:rsidP="00004559">
      <w:pPr>
        <w:spacing w:line="360" w:lineRule="auto"/>
        <w:jc w:val="both"/>
        <w:rPr>
          <w:sz w:val="24"/>
          <w:szCs w:val="24"/>
        </w:rPr>
      </w:pPr>
      <w:r w:rsidRPr="00BE41C4">
        <w:rPr>
          <w:sz w:val="24"/>
          <w:szCs w:val="24"/>
        </w:rPr>
        <w:t xml:space="preserve">    &lt;/div&gt;</w:t>
      </w:r>
    </w:p>
    <w:p w:rsidR="00880DC1" w:rsidRPr="00BE41C4" w:rsidRDefault="00880DC1" w:rsidP="00004559">
      <w:pPr>
        <w:spacing w:line="360" w:lineRule="auto"/>
        <w:jc w:val="both"/>
        <w:rPr>
          <w:sz w:val="24"/>
          <w:szCs w:val="24"/>
        </w:rPr>
      </w:pPr>
    </w:p>
    <w:p w:rsidR="00880DC1" w:rsidRPr="00BE41C4" w:rsidRDefault="00880DC1" w:rsidP="00004559">
      <w:pPr>
        <w:spacing w:line="360" w:lineRule="auto"/>
        <w:jc w:val="both"/>
        <w:rPr>
          <w:sz w:val="24"/>
          <w:szCs w:val="24"/>
        </w:rPr>
      </w:pPr>
    </w:p>
    <w:p w:rsidR="00880DC1" w:rsidRPr="00BE41C4" w:rsidRDefault="00880DC1" w:rsidP="00004559">
      <w:pPr>
        <w:spacing w:line="360" w:lineRule="auto"/>
        <w:jc w:val="both"/>
        <w:rPr>
          <w:sz w:val="24"/>
          <w:szCs w:val="24"/>
        </w:rPr>
      </w:pPr>
    </w:p>
    <w:p w:rsidR="00880DC1" w:rsidRPr="00BE41C4" w:rsidRDefault="00880DC1" w:rsidP="00004559">
      <w:pPr>
        <w:spacing w:line="360" w:lineRule="auto"/>
        <w:jc w:val="both"/>
        <w:rPr>
          <w:sz w:val="24"/>
          <w:szCs w:val="24"/>
        </w:rPr>
      </w:pPr>
      <w:r w:rsidRPr="00BE41C4">
        <w:rPr>
          <w:sz w:val="24"/>
          <w:szCs w:val="24"/>
        </w:rPr>
        <w:t xml:space="preserve">        {% block script %}</w:t>
      </w:r>
    </w:p>
    <w:p w:rsidR="00880DC1" w:rsidRPr="00BE41C4" w:rsidRDefault="00880DC1" w:rsidP="00004559">
      <w:pPr>
        <w:spacing w:line="360" w:lineRule="auto"/>
        <w:jc w:val="both"/>
        <w:rPr>
          <w:sz w:val="24"/>
          <w:szCs w:val="24"/>
        </w:rPr>
      </w:pPr>
    </w:p>
    <w:p w:rsidR="00880DC1" w:rsidRPr="00BE41C4" w:rsidRDefault="00880DC1" w:rsidP="00004559">
      <w:pPr>
        <w:spacing w:line="360" w:lineRule="auto"/>
        <w:jc w:val="both"/>
        <w:rPr>
          <w:sz w:val="24"/>
          <w:szCs w:val="24"/>
        </w:rPr>
      </w:pPr>
      <w:r w:rsidRPr="00BE41C4">
        <w:rPr>
          <w:sz w:val="24"/>
          <w:szCs w:val="24"/>
        </w:rPr>
        <w:t xml:space="preserve">        {% </w:t>
      </w:r>
      <w:proofErr w:type="spellStart"/>
      <w:r w:rsidRPr="00BE41C4">
        <w:rPr>
          <w:sz w:val="24"/>
          <w:szCs w:val="24"/>
        </w:rPr>
        <w:t>endblock</w:t>
      </w:r>
      <w:proofErr w:type="spellEnd"/>
      <w:r w:rsidRPr="00BE41C4">
        <w:rPr>
          <w:sz w:val="24"/>
          <w:szCs w:val="24"/>
        </w:rPr>
        <w:t xml:space="preserve"> %}</w:t>
      </w:r>
    </w:p>
    <w:p w:rsidR="00880DC1" w:rsidRPr="00BE41C4" w:rsidRDefault="00880DC1" w:rsidP="00004559">
      <w:pPr>
        <w:spacing w:line="360" w:lineRule="auto"/>
        <w:jc w:val="both"/>
        <w:rPr>
          <w:sz w:val="24"/>
          <w:szCs w:val="24"/>
        </w:rPr>
      </w:pPr>
    </w:p>
    <w:p w:rsidR="00880DC1" w:rsidRPr="00BE41C4" w:rsidRDefault="00880DC1" w:rsidP="00004559">
      <w:pPr>
        <w:spacing w:line="360" w:lineRule="auto"/>
        <w:jc w:val="both"/>
        <w:rPr>
          <w:sz w:val="24"/>
          <w:szCs w:val="24"/>
        </w:rPr>
      </w:pPr>
      <w:r w:rsidRPr="00BE41C4">
        <w:rPr>
          <w:sz w:val="24"/>
          <w:szCs w:val="24"/>
        </w:rPr>
        <w:t xml:space="preserve">    &lt;/body&gt;</w:t>
      </w:r>
    </w:p>
    <w:p w:rsidR="008D3D22" w:rsidRPr="00BE41C4" w:rsidRDefault="00880DC1" w:rsidP="00004559">
      <w:pPr>
        <w:spacing w:line="360" w:lineRule="auto"/>
        <w:jc w:val="both"/>
        <w:rPr>
          <w:sz w:val="24"/>
          <w:szCs w:val="24"/>
        </w:rPr>
      </w:pPr>
      <w:r w:rsidRPr="00BE41C4">
        <w:rPr>
          <w:sz w:val="24"/>
          <w:szCs w:val="24"/>
        </w:rPr>
        <w:t xml:space="preserve">    &lt;/html&gt;</w:t>
      </w:r>
    </w:p>
    <w:p w:rsidR="008D3D22" w:rsidRDefault="008D3D22" w:rsidP="005C60A5">
      <w:pPr>
        <w:spacing w:before="8" w:line="180" w:lineRule="exact"/>
        <w:jc w:val="both"/>
        <w:rPr>
          <w:sz w:val="18"/>
          <w:szCs w:val="18"/>
        </w:rPr>
      </w:pPr>
    </w:p>
    <w:p w:rsidR="008D3D22" w:rsidRDefault="008D3D22" w:rsidP="005C60A5">
      <w:pPr>
        <w:jc w:val="both"/>
        <w:rPr>
          <w:sz w:val="18"/>
          <w:szCs w:val="18"/>
        </w:rPr>
      </w:pPr>
      <w:r>
        <w:rPr>
          <w:sz w:val="18"/>
          <w:szCs w:val="18"/>
        </w:rPr>
        <w:br w:type="page"/>
      </w:r>
    </w:p>
    <w:p w:rsidR="008B1C36" w:rsidRDefault="008B1C36" w:rsidP="008B1C36">
      <w:pPr>
        <w:spacing w:before="8" w:line="360" w:lineRule="auto"/>
        <w:jc w:val="center"/>
        <w:rPr>
          <w:sz w:val="32"/>
          <w:szCs w:val="18"/>
        </w:rPr>
      </w:pPr>
    </w:p>
    <w:p w:rsidR="008B1C36" w:rsidRDefault="008B1C36" w:rsidP="008B1C36">
      <w:pPr>
        <w:spacing w:before="8" w:line="360" w:lineRule="auto"/>
        <w:jc w:val="center"/>
        <w:rPr>
          <w:sz w:val="32"/>
          <w:szCs w:val="18"/>
        </w:rPr>
      </w:pPr>
    </w:p>
    <w:p w:rsidR="008B1C36" w:rsidRDefault="008B1C36" w:rsidP="008B1C36">
      <w:pPr>
        <w:spacing w:before="8" w:line="360" w:lineRule="auto"/>
        <w:jc w:val="center"/>
        <w:rPr>
          <w:sz w:val="32"/>
          <w:szCs w:val="18"/>
        </w:rPr>
      </w:pPr>
    </w:p>
    <w:p w:rsidR="008B1C36" w:rsidRDefault="008B1C36" w:rsidP="008B1C36">
      <w:pPr>
        <w:spacing w:before="8" w:line="360" w:lineRule="auto"/>
        <w:jc w:val="center"/>
        <w:rPr>
          <w:sz w:val="32"/>
          <w:szCs w:val="18"/>
        </w:rPr>
      </w:pPr>
    </w:p>
    <w:p w:rsidR="008B1C36" w:rsidRDefault="008B1C36" w:rsidP="008B1C36">
      <w:pPr>
        <w:spacing w:before="8" w:line="360" w:lineRule="auto"/>
        <w:jc w:val="center"/>
        <w:rPr>
          <w:sz w:val="32"/>
          <w:szCs w:val="18"/>
        </w:rPr>
      </w:pPr>
    </w:p>
    <w:p w:rsidR="008B1C36" w:rsidRDefault="008B1C36" w:rsidP="008B1C36">
      <w:pPr>
        <w:spacing w:before="8" w:line="360" w:lineRule="auto"/>
        <w:jc w:val="center"/>
        <w:rPr>
          <w:sz w:val="32"/>
          <w:szCs w:val="18"/>
        </w:rPr>
      </w:pPr>
    </w:p>
    <w:p w:rsidR="008B1C36" w:rsidRDefault="008B1C36" w:rsidP="008B1C36">
      <w:pPr>
        <w:spacing w:before="8" w:line="360" w:lineRule="auto"/>
        <w:jc w:val="center"/>
        <w:rPr>
          <w:sz w:val="32"/>
          <w:szCs w:val="18"/>
        </w:rPr>
      </w:pPr>
    </w:p>
    <w:p w:rsidR="008B1C36" w:rsidRDefault="008B1C36" w:rsidP="008B1C36">
      <w:pPr>
        <w:spacing w:before="8" w:line="360" w:lineRule="auto"/>
        <w:jc w:val="center"/>
        <w:rPr>
          <w:sz w:val="32"/>
          <w:szCs w:val="18"/>
        </w:rPr>
      </w:pPr>
    </w:p>
    <w:p w:rsidR="008B1C36" w:rsidRDefault="008B1C36" w:rsidP="008B1C36">
      <w:pPr>
        <w:spacing w:before="8" w:line="360" w:lineRule="auto"/>
        <w:jc w:val="center"/>
        <w:rPr>
          <w:sz w:val="32"/>
          <w:szCs w:val="18"/>
        </w:rPr>
      </w:pPr>
    </w:p>
    <w:p w:rsidR="008B1C36" w:rsidRDefault="008B1C36" w:rsidP="008B1C36">
      <w:pPr>
        <w:spacing w:before="8" w:line="360" w:lineRule="auto"/>
        <w:jc w:val="center"/>
        <w:rPr>
          <w:sz w:val="32"/>
          <w:szCs w:val="18"/>
        </w:rPr>
      </w:pPr>
    </w:p>
    <w:p w:rsidR="00D7260B" w:rsidRPr="00984991" w:rsidRDefault="00D7260B" w:rsidP="008B1C36">
      <w:pPr>
        <w:spacing w:before="8" w:line="360" w:lineRule="auto"/>
        <w:jc w:val="center"/>
        <w:rPr>
          <w:b/>
          <w:sz w:val="32"/>
          <w:szCs w:val="18"/>
        </w:rPr>
      </w:pPr>
      <w:r w:rsidRPr="00984991">
        <w:rPr>
          <w:b/>
          <w:sz w:val="32"/>
          <w:szCs w:val="18"/>
        </w:rPr>
        <w:t xml:space="preserve">CHAPTER </w:t>
      </w:r>
      <w:r w:rsidR="008B1C36" w:rsidRPr="00984991">
        <w:rPr>
          <w:b/>
          <w:sz w:val="32"/>
          <w:szCs w:val="18"/>
        </w:rPr>
        <w:t>VIII</w:t>
      </w:r>
    </w:p>
    <w:p w:rsidR="008B1C36" w:rsidRPr="00984991" w:rsidRDefault="008B1C36" w:rsidP="008B1C36">
      <w:pPr>
        <w:spacing w:before="8" w:line="360" w:lineRule="auto"/>
        <w:jc w:val="center"/>
        <w:rPr>
          <w:b/>
          <w:sz w:val="32"/>
          <w:szCs w:val="18"/>
        </w:rPr>
      </w:pPr>
      <w:r w:rsidRPr="00984991">
        <w:rPr>
          <w:b/>
          <w:sz w:val="32"/>
          <w:szCs w:val="18"/>
        </w:rPr>
        <w:t xml:space="preserve">Conclusion </w:t>
      </w:r>
      <w:proofErr w:type="gramStart"/>
      <w:r w:rsidRPr="00984991">
        <w:rPr>
          <w:b/>
          <w:sz w:val="32"/>
          <w:szCs w:val="18"/>
        </w:rPr>
        <w:t>And</w:t>
      </w:r>
      <w:proofErr w:type="gramEnd"/>
      <w:r w:rsidRPr="00984991">
        <w:rPr>
          <w:b/>
          <w:sz w:val="32"/>
          <w:szCs w:val="18"/>
        </w:rPr>
        <w:t xml:space="preserve"> Recommendation</w:t>
      </w:r>
    </w:p>
    <w:p w:rsidR="00D7260B" w:rsidRDefault="00D7260B" w:rsidP="00D7260B">
      <w:pPr>
        <w:spacing w:line="0" w:lineRule="atLeast"/>
        <w:rPr>
          <w:color w:val="0D0D0D"/>
          <w:sz w:val="32"/>
        </w:rPr>
      </w:pPr>
    </w:p>
    <w:p w:rsidR="00D7260B" w:rsidRDefault="00D7260B">
      <w:pPr>
        <w:rPr>
          <w:color w:val="0D0D0D"/>
          <w:sz w:val="32"/>
        </w:rPr>
      </w:pPr>
      <w:r>
        <w:rPr>
          <w:color w:val="0D0D0D"/>
          <w:sz w:val="32"/>
        </w:rPr>
        <w:br w:type="page"/>
      </w:r>
    </w:p>
    <w:p w:rsidR="00D7260B" w:rsidRDefault="00D7260B" w:rsidP="00D7260B">
      <w:pPr>
        <w:spacing w:line="0" w:lineRule="atLeast"/>
        <w:rPr>
          <w:color w:val="0D0D0D"/>
          <w:sz w:val="32"/>
        </w:rPr>
      </w:pPr>
    </w:p>
    <w:p w:rsidR="00D7260B" w:rsidRDefault="00D7260B" w:rsidP="008B1C36">
      <w:pPr>
        <w:spacing w:line="360" w:lineRule="auto"/>
        <w:jc w:val="both"/>
        <w:rPr>
          <w:b/>
          <w:sz w:val="28"/>
        </w:rPr>
      </w:pPr>
      <w:bookmarkStart w:id="16" w:name="_Toc514093109"/>
      <w:r w:rsidRPr="008B1C36">
        <w:rPr>
          <w:b/>
          <w:sz w:val="28"/>
        </w:rPr>
        <w:t>Conclusion and Future Scope</w:t>
      </w:r>
      <w:bookmarkEnd w:id="16"/>
    </w:p>
    <w:p w:rsidR="008B1C36" w:rsidRPr="008B1C36" w:rsidRDefault="008B1C36" w:rsidP="008B1C36">
      <w:pPr>
        <w:spacing w:line="360" w:lineRule="auto"/>
        <w:jc w:val="both"/>
        <w:rPr>
          <w:b/>
          <w:sz w:val="28"/>
        </w:rPr>
      </w:pPr>
    </w:p>
    <w:p w:rsidR="00D7260B" w:rsidRPr="00D7260B" w:rsidRDefault="00DA2940" w:rsidP="00D7260B">
      <w:pPr>
        <w:spacing w:line="360" w:lineRule="auto"/>
        <w:jc w:val="both"/>
        <w:rPr>
          <w:sz w:val="24"/>
        </w:rPr>
      </w:pPr>
      <w:r>
        <w:rPr>
          <w:sz w:val="24"/>
        </w:rPr>
        <w:t>Home Security Automation</w:t>
      </w:r>
      <w:r w:rsidR="00D7260B" w:rsidRPr="00D7260B">
        <w:rPr>
          <w:sz w:val="24"/>
        </w:rPr>
        <w:t xml:space="preserve"> demonstrates the collaboration of IOT with home automation, which provides the facility of obtaining the </w:t>
      </w:r>
      <w:r w:rsidR="00D7260B" w:rsidRPr="00D7260B">
        <w:rPr>
          <w:noProof/>
          <w:sz w:val="24"/>
        </w:rPr>
        <w:t>real-time</w:t>
      </w:r>
      <w:r w:rsidR="00D7260B" w:rsidRPr="00D7260B">
        <w:rPr>
          <w:sz w:val="24"/>
        </w:rPr>
        <w:t xml:space="preserve"> data regarding Home security</w:t>
      </w:r>
      <w:r>
        <w:rPr>
          <w:sz w:val="24"/>
        </w:rPr>
        <w:t xml:space="preserve">, movement detection </w:t>
      </w:r>
      <w:r w:rsidR="00D7260B" w:rsidRPr="00D7260B">
        <w:rPr>
          <w:sz w:val="24"/>
        </w:rPr>
        <w:t xml:space="preserve">remotely. This ability is attained by </w:t>
      </w:r>
      <w:proofErr w:type="gramStart"/>
      <w:r w:rsidR="00D7260B" w:rsidRPr="00D7260B">
        <w:rPr>
          <w:sz w:val="24"/>
        </w:rPr>
        <w:t>an online dashboard which are</w:t>
      </w:r>
      <w:proofErr w:type="gramEnd"/>
      <w:r w:rsidR="00D7260B" w:rsidRPr="00D7260B">
        <w:rPr>
          <w:sz w:val="24"/>
        </w:rPr>
        <w:t xml:space="preserve"> secured by providing access control. The access control is provided by online web. The registering of the legitimate user is done by an administrator of the system. Our system consists, online dashboard, </w:t>
      </w:r>
      <w:r w:rsidR="00D7260B" w:rsidRPr="00D7260B">
        <w:rPr>
          <w:noProof/>
          <w:sz w:val="24"/>
        </w:rPr>
        <w:t>and</w:t>
      </w:r>
      <w:r w:rsidR="00D7260B" w:rsidRPr="00D7260B">
        <w:rPr>
          <w:sz w:val="24"/>
        </w:rPr>
        <w:t xml:space="preserve"> the hardware Ethernet Shield for the management, security, storage and </w:t>
      </w:r>
      <w:r w:rsidR="00D7260B" w:rsidRPr="00D7260B">
        <w:rPr>
          <w:noProof/>
          <w:sz w:val="24"/>
        </w:rPr>
        <w:t>real-time</w:t>
      </w:r>
      <w:r w:rsidR="00D7260B" w:rsidRPr="00D7260B">
        <w:rPr>
          <w:sz w:val="24"/>
        </w:rPr>
        <w:t xml:space="preserve"> availability of data availability of data. The User Interface of application is </w:t>
      </w:r>
      <w:r w:rsidR="00D7260B" w:rsidRPr="00D7260B">
        <w:rPr>
          <w:noProof/>
          <w:sz w:val="24"/>
        </w:rPr>
        <w:t>user-friendly</w:t>
      </w:r>
      <w:r w:rsidR="00D7260B" w:rsidRPr="00D7260B">
        <w:rPr>
          <w:sz w:val="24"/>
        </w:rPr>
        <w:t xml:space="preserve"> which provides an abstraction of the </w:t>
      </w:r>
      <w:r w:rsidR="00D7260B" w:rsidRPr="00D7260B">
        <w:rPr>
          <w:noProof/>
          <w:sz w:val="24"/>
        </w:rPr>
        <w:t>complexity</w:t>
      </w:r>
      <w:r w:rsidR="00D7260B" w:rsidRPr="00D7260B">
        <w:rPr>
          <w:sz w:val="24"/>
        </w:rPr>
        <w:t xml:space="preserve"> of the system. </w:t>
      </w:r>
    </w:p>
    <w:p w:rsidR="00D7260B" w:rsidRPr="00D7260B" w:rsidRDefault="00D7260B" w:rsidP="00D7260B">
      <w:pPr>
        <w:spacing w:line="360" w:lineRule="auto"/>
        <w:jc w:val="both"/>
        <w:rPr>
          <w:sz w:val="24"/>
        </w:rPr>
      </w:pPr>
      <w:r w:rsidRPr="00D7260B">
        <w:rPr>
          <w:sz w:val="24"/>
        </w:rPr>
        <w:t>The Home</w:t>
      </w:r>
      <w:r w:rsidR="00DA2940">
        <w:rPr>
          <w:sz w:val="24"/>
        </w:rPr>
        <w:t xml:space="preserve"> Security </w:t>
      </w:r>
      <w:r w:rsidRPr="00D7260B">
        <w:rPr>
          <w:sz w:val="24"/>
        </w:rPr>
        <w:t>Automation based on IOT can be annexed in future by introducing extra sensors concerning greater security and automation. Addition of HD camera w</w:t>
      </w:r>
      <w:r w:rsidR="00131DF6">
        <w:rPr>
          <w:sz w:val="24"/>
        </w:rPr>
        <w:t xml:space="preserve">ill increase security and </w:t>
      </w:r>
      <w:r w:rsidRPr="00D7260B">
        <w:rPr>
          <w:sz w:val="24"/>
        </w:rPr>
        <w:t xml:space="preserve">will provide </w:t>
      </w:r>
      <w:r w:rsidRPr="00D7260B">
        <w:rPr>
          <w:noProof/>
          <w:sz w:val="24"/>
        </w:rPr>
        <w:t>24-hour</w:t>
      </w:r>
      <w:r w:rsidRPr="00D7260B">
        <w:rPr>
          <w:sz w:val="24"/>
        </w:rPr>
        <w:t xml:space="preserve"> surveillance from anywhere.</w:t>
      </w:r>
      <w:r w:rsidR="00386775">
        <w:rPr>
          <w:sz w:val="24"/>
        </w:rPr>
        <w:t xml:space="preserve"> Gas detection </w:t>
      </w:r>
      <w:r w:rsidRPr="00D7260B">
        <w:rPr>
          <w:sz w:val="24"/>
        </w:rPr>
        <w:t>module and v</w:t>
      </w:r>
      <w:r w:rsidR="00BB6946">
        <w:rPr>
          <w:sz w:val="24"/>
        </w:rPr>
        <w:t xml:space="preserve">ibration sensor </w:t>
      </w:r>
      <w:r w:rsidRPr="00D7260B">
        <w:rPr>
          <w:sz w:val="24"/>
        </w:rPr>
        <w:t xml:space="preserve">module can be combined to the system which </w:t>
      </w:r>
      <w:r w:rsidR="00131DF6">
        <w:rPr>
          <w:sz w:val="24"/>
        </w:rPr>
        <w:t>will provide</w:t>
      </w:r>
      <w:r w:rsidRPr="00D7260B">
        <w:rPr>
          <w:sz w:val="24"/>
        </w:rPr>
        <w:t xml:space="preserve"> </w:t>
      </w:r>
      <w:r w:rsidR="00386775">
        <w:rPr>
          <w:sz w:val="24"/>
        </w:rPr>
        <w:t>gas leakage alerts</w:t>
      </w:r>
      <w:r w:rsidRPr="00D7260B">
        <w:rPr>
          <w:sz w:val="24"/>
        </w:rPr>
        <w:t xml:space="preserve"> and seismic alerts, r</w:t>
      </w:r>
      <w:r w:rsidR="00386775">
        <w:rPr>
          <w:sz w:val="24"/>
        </w:rPr>
        <w:t>espectively. Also, a cryptosystem</w:t>
      </w:r>
      <w:r w:rsidRPr="00D7260B">
        <w:rPr>
          <w:sz w:val="24"/>
        </w:rPr>
        <w:t xml:space="preserve"> can be added resulting in </w:t>
      </w:r>
      <w:r w:rsidR="00386775">
        <w:rPr>
          <w:sz w:val="24"/>
        </w:rPr>
        <w:t>further enhanced security and access control mechanism</w:t>
      </w:r>
      <w:r w:rsidRPr="00D7260B">
        <w:rPr>
          <w:sz w:val="24"/>
        </w:rPr>
        <w:t>. In this fashion, there are vast areas where home</w:t>
      </w:r>
      <w:r w:rsidR="00386775">
        <w:rPr>
          <w:sz w:val="24"/>
        </w:rPr>
        <w:t xml:space="preserve"> security</w:t>
      </w:r>
      <w:r w:rsidRPr="00D7260B">
        <w:rPr>
          <w:sz w:val="24"/>
        </w:rPr>
        <w:t xml:space="preserve"> automation based on IOT can be extended.</w:t>
      </w:r>
    </w:p>
    <w:p w:rsidR="00D7260B" w:rsidRPr="00D7260B" w:rsidRDefault="00D7260B" w:rsidP="00D7260B">
      <w:pPr>
        <w:spacing w:line="360" w:lineRule="auto"/>
        <w:jc w:val="both"/>
        <w:rPr>
          <w:sz w:val="32"/>
          <w:szCs w:val="24"/>
        </w:rPr>
      </w:pPr>
      <w:r w:rsidRPr="00D7260B">
        <w:rPr>
          <w:sz w:val="22"/>
          <w:szCs w:val="18"/>
        </w:rPr>
        <w:br w:type="page"/>
      </w:r>
    </w:p>
    <w:p w:rsidR="008D3D22" w:rsidRDefault="008D3D22" w:rsidP="005C60A5">
      <w:pPr>
        <w:spacing w:before="8" w:line="180" w:lineRule="exact"/>
        <w:jc w:val="both"/>
        <w:rPr>
          <w:sz w:val="18"/>
          <w:szCs w:val="18"/>
        </w:rPr>
      </w:pPr>
    </w:p>
    <w:p w:rsidR="0000169F" w:rsidRDefault="00CA6C95" w:rsidP="00CA6C95">
      <w:pPr>
        <w:pStyle w:val="Heading2"/>
        <w:keepLines/>
        <w:tabs>
          <w:tab w:val="clear" w:pos="1440"/>
          <w:tab w:val="left" w:pos="709"/>
        </w:tabs>
        <w:spacing w:before="200" w:after="0" w:line="360" w:lineRule="auto"/>
        <w:ind w:left="0" w:firstLine="0"/>
        <w:jc w:val="both"/>
      </w:pPr>
      <w:bookmarkStart w:id="17" w:name="_Toc514093110"/>
      <w:r>
        <w:t xml:space="preserve"> </w:t>
      </w:r>
      <w:r w:rsidR="0000169F">
        <w:t>References</w:t>
      </w:r>
      <w:bookmarkEnd w:id="17"/>
    </w:p>
    <w:p w:rsidR="0000169F" w:rsidRPr="00CA6194" w:rsidRDefault="0000169F" w:rsidP="0000169F"/>
    <w:p w:rsidR="0000169F" w:rsidRPr="00CA6194" w:rsidRDefault="0000169F" w:rsidP="0000169F">
      <w:pPr>
        <w:pStyle w:val="references"/>
        <w:spacing w:line="360" w:lineRule="auto"/>
        <w:rPr>
          <w:rFonts w:asciiTheme="majorBidi" w:eastAsia="MS Mincho" w:hAnsiTheme="majorBidi" w:cstheme="majorBidi"/>
          <w:i/>
          <w:iCs/>
          <w:sz w:val="24"/>
          <w:szCs w:val="24"/>
        </w:rPr>
      </w:pPr>
      <w:r w:rsidRPr="00CA6194">
        <w:rPr>
          <w:rStyle w:val="HTMLCite"/>
          <w:rFonts w:asciiTheme="majorBidi" w:eastAsia="MS Mincho" w:hAnsiTheme="majorBidi" w:cstheme="majorBidi"/>
          <w:sz w:val="24"/>
          <w:szCs w:val="24"/>
          <w:u w:val="single"/>
          <w:shd w:val="clear" w:color="auto" w:fill="FFFFFF"/>
        </w:rPr>
        <w:t>Hill, Jim (12 September 2015).</w:t>
      </w:r>
      <w:r w:rsidRPr="00CA6194">
        <w:rPr>
          <w:rStyle w:val="HTMLCite"/>
          <w:rFonts w:asciiTheme="majorBidi" w:eastAsia="MS Mincho" w:hAnsiTheme="majorBidi" w:cstheme="majorBidi"/>
          <w:sz w:val="24"/>
          <w:szCs w:val="24"/>
          <w:shd w:val="clear" w:color="auto" w:fill="FFFFFF"/>
        </w:rPr>
        <w:t> </w:t>
      </w:r>
      <w:hyperlink r:id="rId33" w:history="1">
        <w:r w:rsidRPr="00CA6194">
          <w:rPr>
            <w:rStyle w:val="Hyperlink"/>
            <w:rFonts w:asciiTheme="majorBidi" w:eastAsia="MS Mincho" w:hAnsiTheme="majorBidi"/>
            <w:i/>
            <w:iCs/>
            <w:sz w:val="24"/>
            <w:szCs w:val="24"/>
            <w:shd w:val="clear" w:color="auto" w:fill="FFFFFF"/>
          </w:rPr>
          <w:t>"The smart home: a glossary guide for the perplexed"</w:t>
        </w:r>
      </w:hyperlink>
      <w:r w:rsidRPr="00CA6194">
        <w:rPr>
          <w:rStyle w:val="HTMLCite"/>
          <w:rFonts w:asciiTheme="majorBidi" w:eastAsia="MS Mincho" w:hAnsiTheme="majorBidi" w:cstheme="majorBidi"/>
          <w:sz w:val="24"/>
          <w:szCs w:val="24"/>
          <w:shd w:val="clear" w:color="auto" w:fill="FFFFFF"/>
        </w:rPr>
        <w:t>. T3</w:t>
      </w:r>
      <w:r w:rsidRPr="00CA6194">
        <w:rPr>
          <w:rStyle w:val="reference-accessdate"/>
          <w:rFonts w:asciiTheme="majorBidi" w:hAnsiTheme="majorBidi" w:cstheme="majorBidi"/>
          <w:sz w:val="24"/>
          <w:szCs w:val="24"/>
          <w:shd w:val="clear" w:color="auto" w:fill="FFFFFF"/>
        </w:rPr>
        <w:t>. Retrieved </w:t>
      </w:r>
      <w:r w:rsidRPr="00CA6194">
        <w:rPr>
          <w:rStyle w:val="nowrap"/>
          <w:rFonts w:asciiTheme="majorBidi" w:hAnsiTheme="majorBidi" w:cstheme="majorBidi"/>
          <w:i/>
          <w:iCs/>
          <w:sz w:val="24"/>
          <w:szCs w:val="24"/>
          <w:shd w:val="clear" w:color="auto" w:fill="FFFFFF"/>
        </w:rPr>
        <w:t xml:space="preserve">27 March </w:t>
      </w:r>
      <w:r w:rsidRPr="00CA6194">
        <w:rPr>
          <w:rStyle w:val="reference-accessdate"/>
          <w:rFonts w:asciiTheme="majorBidi" w:hAnsiTheme="majorBidi" w:cstheme="majorBidi"/>
          <w:sz w:val="24"/>
          <w:szCs w:val="24"/>
          <w:shd w:val="clear" w:color="auto" w:fill="FFFFFF"/>
        </w:rPr>
        <w:t>2017</w:t>
      </w:r>
      <w:r w:rsidRPr="00CA6194">
        <w:rPr>
          <w:rStyle w:val="HTMLCite"/>
          <w:rFonts w:asciiTheme="majorBidi" w:eastAsia="MS Mincho" w:hAnsiTheme="majorBidi" w:cstheme="majorBidi"/>
          <w:sz w:val="24"/>
          <w:szCs w:val="24"/>
          <w:shd w:val="clear" w:color="auto" w:fill="FFFFFF"/>
        </w:rPr>
        <w:t>.</w:t>
      </w:r>
      <w:r w:rsidRPr="00CA6194">
        <w:rPr>
          <w:rFonts w:asciiTheme="majorBidi" w:eastAsia="MS Mincho" w:hAnsiTheme="majorBidi" w:cstheme="majorBidi"/>
          <w:i/>
          <w:iCs/>
          <w:sz w:val="24"/>
          <w:szCs w:val="24"/>
        </w:rPr>
        <w:t xml:space="preserve"> </w:t>
      </w:r>
    </w:p>
    <w:p w:rsidR="0000169F" w:rsidRPr="00CA6194" w:rsidRDefault="00415E58" w:rsidP="0000169F">
      <w:pPr>
        <w:pStyle w:val="references"/>
        <w:spacing w:line="360" w:lineRule="auto"/>
        <w:rPr>
          <w:rFonts w:asciiTheme="majorBidi" w:eastAsia="MS Mincho" w:hAnsiTheme="majorBidi" w:cstheme="majorBidi"/>
          <w:sz w:val="24"/>
          <w:szCs w:val="24"/>
        </w:rPr>
      </w:pPr>
      <w:hyperlink r:id="rId34" w:history="1">
        <w:r w:rsidR="0000169F" w:rsidRPr="00CA6194">
          <w:rPr>
            <w:rStyle w:val="Hyperlink"/>
            <w:rFonts w:asciiTheme="majorBidi" w:eastAsiaTheme="majorEastAsia" w:hAnsiTheme="majorBidi"/>
            <w:sz w:val="24"/>
            <w:szCs w:val="24"/>
          </w:rPr>
          <w:t>IEEE 802.11-2007: “Wireless LAN Medium Access Control (MAC) and Physical Layer (PHY) specifications"</w:t>
        </w:r>
      </w:hyperlink>
      <w:r w:rsidR="0000169F" w:rsidRPr="00CA6194">
        <w:rPr>
          <w:rFonts w:asciiTheme="majorBidi" w:hAnsiTheme="majorBidi" w:cstheme="majorBidi"/>
          <w:sz w:val="24"/>
          <w:szCs w:val="24"/>
          <w:shd w:val="clear" w:color="auto" w:fill="FFFFFF"/>
        </w:rPr>
        <w:t>. </w:t>
      </w:r>
    </w:p>
    <w:p w:rsidR="0000169F" w:rsidRPr="00CA6194" w:rsidRDefault="00415E58" w:rsidP="0000169F">
      <w:pPr>
        <w:pStyle w:val="references"/>
        <w:spacing w:line="360" w:lineRule="auto"/>
        <w:rPr>
          <w:rFonts w:asciiTheme="majorBidi" w:eastAsia="MS Mincho" w:hAnsiTheme="majorBidi" w:cstheme="majorBidi"/>
          <w:sz w:val="24"/>
          <w:szCs w:val="24"/>
        </w:rPr>
      </w:pPr>
      <w:hyperlink r:id="rId35" w:history="1">
        <w:r w:rsidR="0000169F" w:rsidRPr="00CA6194">
          <w:rPr>
            <w:rStyle w:val="Hyperlink"/>
            <w:rFonts w:asciiTheme="majorBidi" w:eastAsiaTheme="majorEastAsia" w:hAnsiTheme="majorBidi"/>
            <w:sz w:val="24"/>
            <w:szCs w:val="24"/>
            <w:shd w:val="clear" w:color="auto" w:fill="FFFFFF"/>
          </w:rPr>
          <w:t>https://www.quora.com/Who-coined-the-term-internet-of-things</w:t>
        </w:r>
      </w:hyperlink>
      <w:r w:rsidR="0000169F" w:rsidRPr="00CA6194">
        <w:rPr>
          <w:rFonts w:asciiTheme="majorBidi" w:eastAsia="MS Mincho" w:hAnsiTheme="majorBidi" w:cstheme="majorBidi"/>
          <w:sz w:val="24"/>
          <w:szCs w:val="24"/>
        </w:rPr>
        <w:t>.</w:t>
      </w:r>
    </w:p>
    <w:p w:rsidR="0000169F" w:rsidRPr="00CA6194" w:rsidRDefault="00415E58" w:rsidP="0000169F">
      <w:pPr>
        <w:pStyle w:val="references"/>
        <w:spacing w:line="360" w:lineRule="auto"/>
        <w:rPr>
          <w:rFonts w:asciiTheme="majorBidi" w:eastAsia="MS Mincho" w:hAnsiTheme="majorBidi" w:cstheme="majorBidi"/>
          <w:sz w:val="24"/>
          <w:szCs w:val="24"/>
        </w:rPr>
      </w:pPr>
      <w:hyperlink r:id="rId36" w:history="1">
        <w:r w:rsidR="0000169F" w:rsidRPr="00CA6194">
          <w:rPr>
            <w:rStyle w:val="Hyperlink"/>
            <w:rFonts w:asciiTheme="majorBidi" w:eastAsiaTheme="majorEastAsia" w:hAnsiTheme="majorBidi"/>
            <w:sz w:val="24"/>
            <w:szCs w:val="24"/>
          </w:rPr>
          <w:t>"Molluscan eye"</w:t>
        </w:r>
      </w:hyperlink>
      <w:r w:rsidR="0000169F" w:rsidRPr="00CA6194">
        <w:rPr>
          <w:rStyle w:val="reference-accessdate"/>
          <w:rFonts w:asciiTheme="majorBidi" w:eastAsia="MS Mincho" w:hAnsiTheme="majorBidi" w:cstheme="majorBidi"/>
          <w:sz w:val="24"/>
          <w:szCs w:val="24"/>
          <w:shd w:val="clear" w:color="auto" w:fill="FFFFFF"/>
        </w:rPr>
        <w:t>. Retrieved </w:t>
      </w:r>
      <w:r w:rsidR="0000169F" w:rsidRPr="00CA6194">
        <w:rPr>
          <w:rStyle w:val="nowrap"/>
          <w:rFonts w:asciiTheme="majorBidi" w:eastAsia="MS Mincho" w:hAnsiTheme="majorBidi" w:cstheme="majorBidi"/>
          <w:sz w:val="24"/>
          <w:szCs w:val="24"/>
          <w:shd w:val="clear" w:color="auto" w:fill="FFFFFF"/>
        </w:rPr>
        <w:t>26 June</w:t>
      </w:r>
      <w:r w:rsidR="0000169F" w:rsidRPr="00CA6194">
        <w:rPr>
          <w:rStyle w:val="reference-accessdate"/>
          <w:rFonts w:asciiTheme="majorBidi" w:eastAsia="MS Mincho" w:hAnsiTheme="majorBidi" w:cstheme="majorBidi"/>
          <w:sz w:val="24"/>
          <w:szCs w:val="24"/>
          <w:shd w:val="clear" w:color="auto" w:fill="FFFFFF"/>
        </w:rPr>
        <w:t> 2015</w:t>
      </w:r>
      <w:r w:rsidR="0000169F" w:rsidRPr="00CA6194">
        <w:rPr>
          <w:rFonts w:asciiTheme="majorBidi" w:hAnsiTheme="majorBidi" w:cstheme="majorBidi"/>
          <w:sz w:val="24"/>
          <w:szCs w:val="24"/>
          <w:shd w:val="clear" w:color="auto" w:fill="FFFFFF"/>
        </w:rPr>
        <w:t>.</w:t>
      </w:r>
    </w:p>
    <w:p w:rsidR="0000169F" w:rsidRPr="00CA6194" w:rsidRDefault="0000169F" w:rsidP="0000169F">
      <w:pPr>
        <w:pStyle w:val="references"/>
        <w:spacing w:line="360" w:lineRule="auto"/>
        <w:rPr>
          <w:rFonts w:asciiTheme="majorBidi" w:eastAsia="MS Mincho" w:hAnsiTheme="majorBidi" w:cstheme="majorBidi"/>
          <w:sz w:val="24"/>
          <w:szCs w:val="24"/>
        </w:rPr>
      </w:pPr>
      <w:r w:rsidRPr="00CA6194">
        <w:rPr>
          <w:rFonts w:asciiTheme="majorBidi" w:hAnsiTheme="majorBidi" w:cstheme="majorBidi"/>
          <w:sz w:val="24"/>
          <w:szCs w:val="24"/>
          <w:u w:val="single"/>
          <w:shd w:val="clear" w:color="auto" w:fill="FFFFFF"/>
        </w:rPr>
        <w:t>Erlich, Yaniv (2015). </w:t>
      </w:r>
      <w:hyperlink r:id="rId37" w:history="1">
        <w:r w:rsidRPr="00CA6194">
          <w:rPr>
            <w:rStyle w:val="Hyperlink"/>
            <w:rFonts w:asciiTheme="majorBidi" w:eastAsiaTheme="majorEastAsia" w:hAnsiTheme="majorBidi"/>
            <w:sz w:val="24"/>
            <w:szCs w:val="24"/>
          </w:rPr>
          <w:t>"A vision for ubiquitous sequencing"</w:t>
        </w:r>
      </w:hyperlink>
      <w:r w:rsidRPr="00CA6194">
        <w:rPr>
          <w:rFonts w:asciiTheme="majorBidi" w:hAnsiTheme="majorBidi" w:cstheme="majorBidi"/>
          <w:sz w:val="24"/>
          <w:szCs w:val="24"/>
          <w:shd w:val="clear" w:color="auto" w:fill="FFFFFF"/>
        </w:rPr>
        <w:t>. </w:t>
      </w:r>
      <w:r w:rsidRPr="00CA6194">
        <w:rPr>
          <w:rFonts w:asciiTheme="majorBidi" w:hAnsiTheme="majorBidi" w:cstheme="majorBidi"/>
          <w:i/>
          <w:iCs/>
          <w:sz w:val="24"/>
          <w:szCs w:val="24"/>
          <w:shd w:val="clear" w:color="auto" w:fill="FFFFFF"/>
        </w:rPr>
        <w:t>Genome Research</w:t>
      </w:r>
      <w:r w:rsidRPr="00CA6194">
        <w:rPr>
          <w:rFonts w:asciiTheme="majorBidi" w:hAnsiTheme="majorBidi" w:cstheme="majorBidi"/>
          <w:sz w:val="24"/>
          <w:szCs w:val="24"/>
          <w:shd w:val="clear" w:color="auto" w:fill="FFFFFF"/>
        </w:rPr>
        <w:t>. </w:t>
      </w:r>
      <w:r w:rsidRPr="00CA6194">
        <w:rPr>
          <w:rFonts w:asciiTheme="majorBidi" w:hAnsiTheme="majorBidi" w:cstheme="majorBidi"/>
          <w:b/>
          <w:bCs/>
          <w:sz w:val="24"/>
          <w:szCs w:val="24"/>
          <w:shd w:val="clear" w:color="auto" w:fill="FFFFFF"/>
        </w:rPr>
        <w:t>25</w:t>
      </w:r>
      <w:r w:rsidRPr="00CA6194">
        <w:rPr>
          <w:rFonts w:asciiTheme="majorBidi" w:hAnsiTheme="majorBidi" w:cstheme="majorBidi"/>
          <w:sz w:val="24"/>
          <w:szCs w:val="24"/>
          <w:shd w:val="clear" w:color="auto" w:fill="FFFFFF"/>
        </w:rPr>
        <w:t> (10): 1411–1416. </w:t>
      </w:r>
      <w:hyperlink r:id="rId38" w:tooltip="Digital object identifier" w:history="1">
        <w:r w:rsidRPr="00CA6194">
          <w:rPr>
            <w:rStyle w:val="Hyperlink"/>
            <w:rFonts w:asciiTheme="majorBidi" w:eastAsiaTheme="majorEastAsia" w:hAnsiTheme="majorBidi"/>
            <w:sz w:val="24"/>
            <w:szCs w:val="24"/>
            <w:shd w:val="clear" w:color="auto" w:fill="FFFFFF"/>
          </w:rPr>
          <w:t>doi</w:t>
        </w:r>
      </w:hyperlink>
      <w:r w:rsidRPr="00CA6194">
        <w:rPr>
          <w:rFonts w:asciiTheme="majorBidi" w:hAnsiTheme="majorBidi" w:cstheme="majorBidi"/>
          <w:sz w:val="24"/>
          <w:szCs w:val="24"/>
          <w:shd w:val="clear" w:color="auto" w:fill="FFFFFF"/>
        </w:rPr>
        <w:t>:</w:t>
      </w:r>
      <w:hyperlink r:id="rId39" w:history="1">
        <w:r w:rsidRPr="00CA6194">
          <w:rPr>
            <w:rStyle w:val="Hyperlink"/>
            <w:rFonts w:asciiTheme="majorBidi" w:eastAsiaTheme="majorEastAsia" w:hAnsiTheme="majorBidi"/>
            <w:sz w:val="24"/>
            <w:szCs w:val="24"/>
          </w:rPr>
          <w:t>10.1101/gr.191692.115</w:t>
        </w:r>
      </w:hyperlink>
      <w:r w:rsidRPr="00CA6194">
        <w:rPr>
          <w:rFonts w:asciiTheme="majorBidi" w:hAnsiTheme="majorBidi" w:cstheme="majorBidi"/>
          <w:sz w:val="24"/>
          <w:szCs w:val="24"/>
          <w:shd w:val="clear" w:color="auto" w:fill="FFFFFF"/>
        </w:rPr>
        <w:t>. </w:t>
      </w:r>
      <w:hyperlink r:id="rId40" w:tooltip="International Standard Serial Number" w:history="1">
        <w:r w:rsidRPr="00CA6194">
          <w:rPr>
            <w:rStyle w:val="Hyperlink"/>
            <w:rFonts w:asciiTheme="majorBidi" w:eastAsiaTheme="majorEastAsia" w:hAnsiTheme="majorBidi"/>
            <w:sz w:val="24"/>
            <w:szCs w:val="24"/>
            <w:shd w:val="clear" w:color="auto" w:fill="FFFFFF"/>
          </w:rPr>
          <w:t>ISSN</w:t>
        </w:r>
      </w:hyperlink>
      <w:r w:rsidRPr="00CA6194">
        <w:rPr>
          <w:rFonts w:asciiTheme="majorBidi" w:hAnsiTheme="majorBidi" w:cstheme="majorBidi"/>
          <w:sz w:val="24"/>
          <w:szCs w:val="24"/>
          <w:shd w:val="clear" w:color="auto" w:fill="FFFFFF"/>
        </w:rPr>
        <w:t> </w:t>
      </w:r>
      <w:hyperlink r:id="rId41" w:history="1">
        <w:r w:rsidRPr="00CA6194">
          <w:rPr>
            <w:rStyle w:val="Hyperlink"/>
            <w:rFonts w:asciiTheme="majorBidi" w:eastAsiaTheme="majorEastAsia" w:hAnsiTheme="majorBidi"/>
            <w:sz w:val="24"/>
            <w:szCs w:val="24"/>
          </w:rPr>
          <w:t>1088-9051</w:t>
        </w:r>
      </w:hyperlink>
      <w:r w:rsidRPr="00CA6194">
        <w:rPr>
          <w:rFonts w:asciiTheme="majorBidi" w:hAnsiTheme="majorBidi" w:cstheme="majorBidi"/>
          <w:sz w:val="24"/>
          <w:szCs w:val="24"/>
          <w:shd w:val="clear" w:color="auto" w:fill="FFFFFF"/>
        </w:rPr>
        <w:t>. </w:t>
      </w:r>
      <w:hyperlink r:id="rId42" w:tooltip="PubMed Central" w:history="1">
        <w:r w:rsidRPr="00CA6194">
          <w:rPr>
            <w:rStyle w:val="Hyperlink"/>
            <w:rFonts w:asciiTheme="majorBidi" w:eastAsiaTheme="majorEastAsia" w:hAnsiTheme="majorBidi"/>
            <w:sz w:val="24"/>
            <w:szCs w:val="24"/>
            <w:shd w:val="clear" w:color="auto" w:fill="FFFFFF"/>
          </w:rPr>
          <w:t>PMC</w:t>
        </w:r>
      </w:hyperlink>
      <w:r w:rsidRPr="00CA6194">
        <w:rPr>
          <w:rFonts w:asciiTheme="majorBidi" w:hAnsiTheme="majorBidi" w:cstheme="majorBidi"/>
          <w:sz w:val="24"/>
          <w:szCs w:val="24"/>
          <w:shd w:val="clear" w:color="auto" w:fill="FFFFFF"/>
        </w:rPr>
        <w:t> </w:t>
      </w:r>
      <w:hyperlink r:id="rId43" w:history="1">
        <w:r w:rsidRPr="00CA6194">
          <w:rPr>
            <w:rStyle w:val="Hyperlink"/>
            <w:rFonts w:asciiTheme="majorBidi" w:eastAsiaTheme="majorEastAsia" w:hAnsiTheme="majorBidi"/>
            <w:sz w:val="24"/>
            <w:szCs w:val="24"/>
            <w:shd w:val="clear" w:color="auto" w:fill="FFFFFF"/>
          </w:rPr>
          <w:t>4579324</w:t>
        </w:r>
      </w:hyperlink>
      <w:r w:rsidRPr="00CA6194">
        <w:rPr>
          <w:rStyle w:val="plainlinks"/>
          <w:rFonts w:asciiTheme="majorBidi" w:eastAsia="MS Mincho" w:hAnsiTheme="majorBidi" w:cstheme="majorBidi"/>
          <w:sz w:val="24"/>
          <w:szCs w:val="24"/>
          <w:shd w:val="clear" w:color="auto" w:fill="FFFFFF"/>
        </w:rPr>
        <w:t> </w:t>
      </w:r>
      <w:r w:rsidRPr="00CA6194">
        <w:rPr>
          <w:rFonts w:asciiTheme="majorBidi" w:hAnsiTheme="majorBidi" w:cstheme="majorBidi"/>
          <w:sz w:val="24"/>
          <w:szCs w:val="24"/>
          <w:shd w:val="clear" w:color="auto" w:fill="FFFFFF"/>
        </w:rPr>
        <w:t>. </w:t>
      </w:r>
      <w:hyperlink r:id="rId44" w:tooltip="PubMed Identifier" w:history="1">
        <w:r w:rsidRPr="00CA6194">
          <w:rPr>
            <w:rStyle w:val="Hyperlink"/>
            <w:rFonts w:asciiTheme="majorBidi" w:eastAsiaTheme="majorEastAsia" w:hAnsiTheme="majorBidi"/>
            <w:sz w:val="24"/>
            <w:szCs w:val="24"/>
            <w:shd w:val="clear" w:color="auto" w:fill="FFFFFF"/>
          </w:rPr>
          <w:t>PMID</w:t>
        </w:r>
      </w:hyperlink>
      <w:r w:rsidRPr="00CA6194">
        <w:rPr>
          <w:rFonts w:asciiTheme="majorBidi" w:hAnsiTheme="majorBidi" w:cstheme="majorBidi"/>
          <w:sz w:val="24"/>
          <w:szCs w:val="24"/>
          <w:shd w:val="clear" w:color="auto" w:fill="FFFFFF"/>
        </w:rPr>
        <w:t> </w:t>
      </w:r>
      <w:hyperlink r:id="rId45" w:history="1">
        <w:r w:rsidRPr="00CA6194">
          <w:rPr>
            <w:rStyle w:val="Hyperlink"/>
            <w:rFonts w:asciiTheme="majorBidi" w:eastAsiaTheme="majorEastAsia" w:hAnsiTheme="majorBidi"/>
            <w:sz w:val="24"/>
            <w:szCs w:val="24"/>
          </w:rPr>
          <w:t>26430149</w:t>
        </w:r>
      </w:hyperlink>
      <w:r w:rsidRPr="00CA6194">
        <w:rPr>
          <w:rFonts w:asciiTheme="majorBidi" w:hAnsiTheme="majorBidi" w:cstheme="majorBidi"/>
          <w:sz w:val="24"/>
          <w:szCs w:val="24"/>
          <w:shd w:val="clear" w:color="auto" w:fill="FFFFFF"/>
        </w:rPr>
        <w:t>.</w:t>
      </w:r>
    </w:p>
    <w:p w:rsidR="0000169F" w:rsidRPr="00CA6194" w:rsidRDefault="0000169F" w:rsidP="0000169F">
      <w:pPr>
        <w:pStyle w:val="references"/>
        <w:spacing w:line="360" w:lineRule="auto"/>
        <w:rPr>
          <w:rFonts w:asciiTheme="majorBidi" w:eastAsia="MS Mincho" w:hAnsiTheme="majorBidi" w:cstheme="majorBidi"/>
          <w:sz w:val="24"/>
          <w:szCs w:val="24"/>
        </w:rPr>
      </w:pPr>
      <w:r w:rsidRPr="00CA6194">
        <w:rPr>
          <w:rFonts w:asciiTheme="majorBidi" w:hAnsiTheme="majorBidi" w:cstheme="majorBidi"/>
          <w:sz w:val="24"/>
          <w:szCs w:val="24"/>
          <w:u w:val="single"/>
          <w:shd w:val="clear" w:color="auto" w:fill="FFFFFF"/>
        </w:rPr>
        <w:t>Wigmore, I. (June 2014).</w:t>
      </w:r>
      <w:r w:rsidRPr="00CA6194">
        <w:rPr>
          <w:rFonts w:asciiTheme="majorBidi" w:hAnsiTheme="majorBidi" w:cstheme="majorBidi"/>
          <w:sz w:val="24"/>
          <w:szCs w:val="24"/>
          <w:shd w:val="clear" w:color="auto" w:fill="FFFFFF"/>
        </w:rPr>
        <w:t> </w:t>
      </w:r>
      <w:hyperlink r:id="rId46" w:history="1">
        <w:r w:rsidRPr="00CA6194">
          <w:rPr>
            <w:rStyle w:val="Hyperlink"/>
            <w:rFonts w:asciiTheme="majorBidi" w:eastAsiaTheme="majorEastAsia" w:hAnsiTheme="majorBidi"/>
            <w:sz w:val="24"/>
            <w:szCs w:val="24"/>
          </w:rPr>
          <w:t>"Internet of Things (IoT)"</w:t>
        </w:r>
      </w:hyperlink>
      <w:r w:rsidRPr="00CA6194">
        <w:rPr>
          <w:rFonts w:asciiTheme="majorBidi" w:hAnsiTheme="majorBidi" w:cstheme="majorBidi"/>
          <w:sz w:val="24"/>
          <w:szCs w:val="24"/>
          <w:shd w:val="clear" w:color="auto" w:fill="FFFFFF"/>
        </w:rPr>
        <w:t>. </w:t>
      </w:r>
      <w:r w:rsidRPr="00CA6194">
        <w:rPr>
          <w:rFonts w:asciiTheme="majorBidi" w:hAnsiTheme="majorBidi" w:cstheme="majorBidi"/>
          <w:i/>
          <w:iCs/>
          <w:sz w:val="24"/>
          <w:szCs w:val="24"/>
          <w:shd w:val="clear" w:color="auto" w:fill="FFFFFF"/>
        </w:rPr>
        <w:t>TechTarget</w:t>
      </w:r>
      <w:r w:rsidRPr="00CA6194">
        <w:rPr>
          <w:rFonts w:asciiTheme="majorBidi" w:eastAsia="MS Mincho" w:hAnsiTheme="majorBidi" w:cstheme="majorBidi"/>
          <w:sz w:val="24"/>
          <w:szCs w:val="24"/>
        </w:rPr>
        <w:t>.</w:t>
      </w:r>
    </w:p>
    <w:p w:rsidR="0000169F" w:rsidRPr="00CA6194" w:rsidRDefault="0000169F" w:rsidP="0000169F">
      <w:pPr>
        <w:pStyle w:val="references"/>
        <w:spacing w:line="360" w:lineRule="auto"/>
        <w:rPr>
          <w:rFonts w:asciiTheme="majorBidi" w:eastAsia="MS Mincho" w:hAnsiTheme="majorBidi" w:cstheme="majorBidi"/>
          <w:sz w:val="24"/>
          <w:szCs w:val="24"/>
        </w:rPr>
      </w:pPr>
      <w:r w:rsidRPr="00CA6194">
        <w:rPr>
          <w:rFonts w:asciiTheme="majorBidi" w:hAnsiTheme="majorBidi" w:cstheme="majorBidi"/>
          <w:sz w:val="24"/>
          <w:szCs w:val="24"/>
          <w:shd w:val="clear" w:color="auto" w:fill="FFFFFF"/>
        </w:rPr>
        <w:t> </w:t>
      </w:r>
      <w:r w:rsidRPr="00CA6194">
        <w:rPr>
          <w:rStyle w:val="HTMLCite"/>
          <w:rFonts w:asciiTheme="majorBidi" w:eastAsia="MS Mincho" w:hAnsiTheme="majorBidi" w:cstheme="majorBidi"/>
          <w:sz w:val="24"/>
          <w:szCs w:val="24"/>
          <w:u w:val="single"/>
          <w:shd w:val="clear" w:color="auto" w:fill="FFFFFF"/>
        </w:rPr>
        <w:t>Noto La Diego, Guido;</w:t>
      </w:r>
      <w:r w:rsidRPr="00CA6194">
        <w:rPr>
          <w:rStyle w:val="HTMLCite"/>
          <w:rFonts w:asciiTheme="majorBidi" w:eastAsia="MS Mincho" w:hAnsiTheme="majorBidi" w:cstheme="majorBidi"/>
          <w:sz w:val="24"/>
          <w:szCs w:val="24"/>
          <w:shd w:val="clear" w:color="auto" w:fill="FFFFFF"/>
        </w:rPr>
        <w:t xml:space="preserve"> Walden, Ian (1 February 2016). "Contracting for the 'Internet of Things': Looking into the Nest". Queen Mary School of Law Legal Studies Research Paper No. 219/2016</w:t>
      </w:r>
      <w:r w:rsidRPr="00CA6194">
        <w:rPr>
          <w:rFonts w:asciiTheme="majorBidi" w:eastAsia="MS Mincho" w:hAnsiTheme="majorBidi" w:cstheme="majorBidi"/>
          <w:sz w:val="24"/>
          <w:szCs w:val="24"/>
        </w:rPr>
        <w:t>.</w:t>
      </w:r>
    </w:p>
    <w:p w:rsidR="0000169F" w:rsidRPr="00CA6194" w:rsidRDefault="0000169F" w:rsidP="0000169F">
      <w:pPr>
        <w:pStyle w:val="references"/>
        <w:spacing w:line="360" w:lineRule="auto"/>
        <w:rPr>
          <w:rFonts w:asciiTheme="majorBidi" w:eastAsia="MS Mincho" w:hAnsiTheme="majorBidi" w:cstheme="majorBidi"/>
          <w:sz w:val="24"/>
          <w:szCs w:val="24"/>
        </w:rPr>
      </w:pPr>
      <w:r w:rsidRPr="00CA6194">
        <w:rPr>
          <w:rFonts w:asciiTheme="majorBidi" w:eastAsia="MS Mincho" w:hAnsiTheme="majorBidi" w:cstheme="majorBidi"/>
          <w:sz w:val="24"/>
          <w:szCs w:val="24"/>
        </w:rPr>
        <w:t>http://www.afcdud.com/fr/smart-city/422-how-the-history-of-smart-homes.html</w:t>
      </w:r>
    </w:p>
    <w:p w:rsidR="0000169F" w:rsidRPr="0000169F" w:rsidRDefault="00415E58" w:rsidP="0000169F">
      <w:pPr>
        <w:pStyle w:val="references"/>
        <w:spacing w:line="360" w:lineRule="auto"/>
        <w:rPr>
          <w:rFonts w:asciiTheme="majorBidi" w:eastAsia="MS Mincho" w:hAnsiTheme="majorBidi" w:cstheme="majorBidi"/>
          <w:sz w:val="24"/>
          <w:szCs w:val="24"/>
        </w:rPr>
      </w:pPr>
      <w:hyperlink r:id="rId47" w:history="1">
        <w:r w:rsidR="0000169F" w:rsidRPr="00CA6194">
          <w:rPr>
            <w:rStyle w:val="Hyperlink"/>
            <w:rFonts w:asciiTheme="majorBidi" w:eastAsia="MS Mincho" w:hAnsiTheme="majorBidi"/>
            <w:sz w:val="24"/>
            <w:szCs w:val="24"/>
          </w:rPr>
          <w:t>https://www.lifewire.com/what-do-http-and-https-stand-for-3482375</w:t>
        </w:r>
      </w:hyperlink>
    </w:p>
    <w:p w:rsidR="0000169F" w:rsidRPr="00B4225A" w:rsidRDefault="0000169F" w:rsidP="0000169F">
      <w:pPr>
        <w:pStyle w:val="references"/>
        <w:spacing w:line="360" w:lineRule="auto"/>
        <w:rPr>
          <w:rFonts w:asciiTheme="majorBidi" w:eastAsia="MS Mincho" w:hAnsiTheme="majorBidi" w:cstheme="majorBidi"/>
          <w:i/>
          <w:sz w:val="40"/>
          <w:szCs w:val="24"/>
        </w:rPr>
      </w:pPr>
      <w:r w:rsidRPr="00B4225A">
        <w:rPr>
          <w:i/>
          <w:sz w:val="24"/>
        </w:rPr>
        <w:t>Raspberry pi.org</w:t>
      </w:r>
    </w:p>
    <w:p w:rsidR="008D3D22" w:rsidRDefault="008D3D22" w:rsidP="005C60A5">
      <w:pPr>
        <w:jc w:val="both"/>
        <w:rPr>
          <w:sz w:val="18"/>
          <w:szCs w:val="18"/>
        </w:rPr>
      </w:pPr>
      <w:r>
        <w:rPr>
          <w:sz w:val="18"/>
          <w:szCs w:val="18"/>
        </w:rPr>
        <w:br w:type="page"/>
      </w:r>
    </w:p>
    <w:p w:rsidR="008D3D22" w:rsidRDefault="008D3D22" w:rsidP="005C60A5">
      <w:pPr>
        <w:spacing w:before="8" w:line="180" w:lineRule="exact"/>
        <w:jc w:val="both"/>
        <w:rPr>
          <w:sz w:val="18"/>
          <w:szCs w:val="18"/>
        </w:rPr>
      </w:pPr>
    </w:p>
    <w:p w:rsidR="008D3D22" w:rsidRDefault="008D3D22" w:rsidP="005C60A5">
      <w:pPr>
        <w:jc w:val="both"/>
        <w:rPr>
          <w:sz w:val="18"/>
          <w:szCs w:val="18"/>
        </w:rPr>
      </w:pPr>
      <w:r>
        <w:rPr>
          <w:sz w:val="18"/>
          <w:szCs w:val="18"/>
        </w:rPr>
        <w:br w:type="page"/>
      </w:r>
    </w:p>
    <w:p w:rsidR="008D3D22" w:rsidRDefault="008D3D22" w:rsidP="005C60A5">
      <w:pPr>
        <w:spacing w:before="8" w:line="180" w:lineRule="exact"/>
        <w:jc w:val="both"/>
        <w:rPr>
          <w:sz w:val="18"/>
          <w:szCs w:val="18"/>
        </w:rPr>
      </w:pPr>
    </w:p>
    <w:p w:rsidR="008D3D22" w:rsidRDefault="008D3D22" w:rsidP="005C60A5">
      <w:pPr>
        <w:jc w:val="both"/>
        <w:rPr>
          <w:sz w:val="18"/>
          <w:szCs w:val="18"/>
        </w:rPr>
      </w:pPr>
      <w:r>
        <w:rPr>
          <w:sz w:val="18"/>
          <w:szCs w:val="18"/>
        </w:rPr>
        <w:br w:type="page"/>
      </w:r>
    </w:p>
    <w:p w:rsidR="008D3D22" w:rsidRDefault="008D3D22" w:rsidP="005C60A5">
      <w:pPr>
        <w:spacing w:before="8" w:line="180" w:lineRule="exact"/>
        <w:jc w:val="both"/>
        <w:rPr>
          <w:sz w:val="18"/>
          <w:szCs w:val="18"/>
        </w:rPr>
      </w:pPr>
    </w:p>
    <w:p w:rsidR="008D3D22" w:rsidRDefault="008D3D22" w:rsidP="005C60A5">
      <w:pPr>
        <w:jc w:val="both"/>
        <w:rPr>
          <w:sz w:val="18"/>
          <w:szCs w:val="18"/>
        </w:rPr>
      </w:pPr>
      <w:r>
        <w:rPr>
          <w:sz w:val="18"/>
          <w:szCs w:val="18"/>
        </w:rPr>
        <w:br w:type="page"/>
      </w:r>
    </w:p>
    <w:sectPr w:rsidR="008D3D22" w:rsidSect="00522550">
      <w:pgSz w:w="12240" w:h="15840"/>
      <w:pgMar w:top="820" w:right="1300" w:bottom="280" w:left="1660" w:header="633" w:footer="124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6068" w:rsidRDefault="003E6068">
      <w:r>
        <w:separator/>
      </w:r>
    </w:p>
  </w:endnote>
  <w:endnote w:type="continuationSeparator" w:id="0">
    <w:p w:rsidR="003E6068" w:rsidRDefault="003E60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ento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84"/>
      <w:gridCol w:w="8512"/>
    </w:tblGrid>
    <w:tr w:rsidR="00740C5F">
      <w:tc>
        <w:tcPr>
          <w:tcW w:w="918" w:type="dxa"/>
        </w:tcPr>
        <w:p w:rsidR="00740C5F" w:rsidRDefault="00415E58">
          <w:pPr>
            <w:pStyle w:val="Footer"/>
            <w:jc w:val="right"/>
            <w:rPr>
              <w:b/>
              <w:color w:val="4F81BD" w:themeColor="accent1"/>
              <w:sz w:val="32"/>
              <w:szCs w:val="32"/>
            </w:rPr>
          </w:pPr>
          <w:fldSimple w:instr=" PAGE   \* MERGEFORMAT ">
            <w:r w:rsidR="006B2A78" w:rsidRPr="006B2A78">
              <w:rPr>
                <w:b/>
                <w:noProof/>
                <w:color w:val="4F81BD" w:themeColor="accent1"/>
                <w:sz w:val="32"/>
                <w:szCs w:val="32"/>
              </w:rPr>
              <w:t>63</w:t>
            </w:r>
          </w:fldSimple>
        </w:p>
      </w:tc>
      <w:tc>
        <w:tcPr>
          <w:tcW w:w="7938" w:type="dxa"/>
        </w:tcPr>
        <w:p w:rsidR="00740C5F" w:rsidRDefault="00740C5F">
          <w:pPr>
            <w:pStyle w:val="Footer"/>
          </w:pPr>
        </w:p>
      </w:tc>
    </w:tr>
  </w:tbl>
  <w:p w:rsidR="00740C5F" w:rsidRDefault="00740C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6068" w:rsidRDefault="003E6068">
      <w:r>
        <w:separator/>
      </w:r>
    </w:p>
  </w:footnote>
  <w:footnote w:type="continuationSeparator" w:id="0">
    <w:p w:rsidR="003E6068" w:rsidRDefault="003E60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C5F" w:rsidRDefault="00740C5F">
    <w:pPr>
      <w:spacing w:line="200" w:lineRule="exac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A2E6A"/>
    <w:multiLevelType w:val="hybridMultilevel"/>
    <w:tmpl w:val="AF364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A90C73"/>
    <w:multiLevelType w:val="hybridMultilevel"/>
    <w:tmpl w:val="7520E912"/>
    <w:lvl w:ilvl="0" w:tplc="0409000F">
      <w:start w:val="1"/>
      <w:numFmt w:val="decimal"/>
      <w:lvlText w:val="%1."/>
      <w:lvlJc w:val="left"/>
      <w:pPr>
        <w:ind w:left="21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9C968A8"/>
    <w:multiLevelType w:val="hybridMultilevel"/>
    <w:tmpl w:val="A04297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A265DBC"/>
    <w:multiLevelType w:val="hybridMultilevel"/>
    <w:tmpl w:val="3098C5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183D3C"/>
    <w:multiLevelType w:val="multilevel"/>
    <w:tmpl w:val="98B25A9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0BE57A2"/>
    <w:multiLevelType w:val="multilevel"/>
    <w:tmpl w:val="6CE2964C"/>
    <w:lvl w:ilvl="0">
      <w:start w:val="3"/>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6">
    <w:nsid w:val="231C194B"/>
    <w:multiLevelType w:val="hybridMultilevel"/>
    <w:tmpl w:val="FD38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5A6022"/>
    <w:multiLevelType w:val="multilevel"/>
    <w:tmpl w:val="7DA0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502D95"/>
    <w:multiLevelType w:val="hybridMultilevel"/>
    <w:tmpl w:val="C6822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57F449E"/>
    <w:multiLevelType w:val="multilevel"/>
    <w:tmpl w:val="430E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47272F"/>
    <w:multiLevelType w:val="hybridMultilevel"/>
    <w:tmpl w:val="D2A24C66"/>
    <w:lvl w:ilvl="0" w:tplc="63447BB2">
      <w:start w:val="1"/>
      <w:numFmt w:val="decimal"/>
      <w:lvlText w:val="%1."/>
      <w:lvlJc w:val="left"/>
      <w:pPr>
        <w:ind w:left="720" w:hanging="360"/>
      </w:pPr>
      <w:rPr>
        <w:rFonts w:ascii="Times New Roman" w:eastAsia="MS Mincho" w:hAnsi="Times New Roman" w:cs="Arial"/>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66B1A62"/>
    <w:multiLevelType w:val="multilevel"/>
    <w:tmpl w:val="75302906"/>
    <w:lvl w:ilvl="0">
      <w:start w:val="1"/>
      <w:numFmt w:val="decimal"/>
      <w:lvlText w:val="%1."/>
      <w:lvlJc w:val="left"/>
      <w:pPr>
        <w:ind w:left="720" w:hanging="360"/>
      </w:pPr>
      <w:rPr>
        <w:rFonts w:hint="default"/>
      </w:rPr>
    </w:lvl>
    <w:lvl w:ilvl="1">
      <w:start w:val="1"/>
      <w:numFmt w:val="decimal"/>
      <w:isLgl/>
      <w:lvlText w:val="%1.%2"/>
      <w:lvlJc w:val="left"/>
      <w:pPr>
        <w:ind w:left="592" w:hanging="450"/>
      </w:pPr>
      <w:rPr>
        <w:rFonts w:ascii="Times New Roman" w:hAnsi="Times New Roman" w:cs="Times New Roman"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7F04D90"/>
    <w:multiLevelType w:val="hybridMultilevel"/>
    <w:tmpl w:val="666E0F3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
    <w:nsid w:val="2AE02177"/>
    <w:multiLevelType w:val="multilevel"/>
    <w:tmpl w:val="24401900"/>
    <w:lvl w:ilvl="0">
      <w:start w:val="1"/>
      <w:numFmt w:val="bullet"/>
      <w:lvlText w:val=""/>
      <w:lvlJc w:val="left"/>
      <w:pPr>
        <w:tabs>
          <w:tab w:val="num" w:pos="900"/>
        </w:tabs>
        <w:ind w:left="90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485C51"/>
    <w:multiLevelType w:val="hybridMultilevel"/>
    <w:tmpl w:val="498A8974"/>
    <w:lvl w:ilvl="0" w:tplc="40090001">
      <w:start w:val="1"/>
      <w:numFmt w:val="bullet"/>
      <w:lvlText w:val=""/>
      <w:lvlJc w:val="left"/>
      <w:pPr>
        <w:ind w:left="576" w:hanging="360"/>
      </w:pPr>
      <w:rPr>
        <w:rFonts w:ascii="Symbol" w:hAnsi="Symbol" w:hint="default"/>
      </w:rPr>
    </w:lvl>
    <w:lvl w:ilvl="1" w:tplc="40090003" w:tentative="1">
      <w:start w:val="1"/>
      <w:numFmt w:val="bullet"/>
      <w:lvlText w:val="o"/>
      <w:lvlJc w:val="left"/>
      <w:pPr>
        <w:ind w:left="1296" w:hanging="360"/>
      </w:pPr>
      <w:rPr>
        <w:rFonts w:ascii="Courier New" w:hAnsi="Courier New" w:cs="Courier New" w:hint="default"/>
      </w:rPr>
    </w:lvl>
    <w:lvl w:ilvl="2" w:tplc="40090005" w:tentative="1">
      <w:start w:val="1"/>
      <w:numFmt w:val="bullet"/>
      <w:lvlText w:val=""/>
      <w:lvlJc w:val="left"/>
      <w:pPr>
        <w:ind w:left="2016" w:hanging="360"/>
      </w:pPr>
      <w:rPr>
        <w:rFonts w:ascii="Wingdings" w:hAnsi="Wingdings" w:hint="default"/>
      </w:rPr>
    </w:lvl>
    <w:lvl w:ilvl="3" w:tplc="40090001" w:tentative="1">
      <w:start w:val="1"/>
      <w:numFmt w:val="bullet"/>
      <w:lvlText w:val=""/>
      <w:lvlJc w:val="left"/>
      <w:pPr>
        <w:ind w:left="2736" w:hanging="360"/>
      </w:pPr>
      <w:rPr>
        <w:rFonts w:ascii="Symbol" w:hAnsi="Symbol" w:hint="default"/>
      </w:rPr>
    </w:lvl>
    <w:lvl w:ilvl="4" w:tplc="40090003" w:tentative="1">
      <w:start w:val="1"/>
      <w:numFmt w:val="bullet"/>
      <w:lvlText w:val="o"/>
      <w:lvlJc w:val="left"/>
      <w:pPr>
        <w:ind w:left="3456" w:hanging="360"/>
      </w:pPr>
      <w:rPr>
        <w:rFonts w:ascii="Courier New" w:hAnsi="Courier New" w:cs="Courier New" w:hint="default"/>
      </w:rPr>
    </w:lvl>
    <w:lvl w:ilvl="5" w:tplc="40090005" w:tentative="1">
      <w:start w:val="1"/>
      <w:numFmt w:val="bullet"/>
      <w:lvlText w:val=""/>
      <w:lvlJc w:val="left"/>
      <w:pPr>
        <w:ind w:left="4176" w:hanging="360"/>
      </w:pPr>
      <w:rPr>
        <w:rFonts w:ascii="Wingdings" w:hAnsi="Wingdings" w:hint="default"/>
      </w:rPr>
    </w:lvl>
    <w:lvl w:ilvl="6" w:tplc="40090001" w:tentative="1">
      <w:start w:val="1"/>
      <w:numFmt w:val="bullet"/>
      <w:lvlText w:val=""/>
      <w:lvlJc w:val="left"/>
      <w:pPr>
        <w:ind w:left="4896" w:hanging="360"/>
      </w:pPr>
      <w:rPr>
        <w:rFonts w:ascii="Symbol" w:hAnsi="Symbol" w:hint="default"/>
      </w:rPr>
    </w:lvl>
    <w:lvl w:ilvl="7" w:tplc="40090003" w:tentative="1">
      <w:start w:val="1"/>
      <w:numFmt w:val="bullet"/>
      <w:lvlText w:val="o"/>
      <w:lvlJc w:val="left"/>
      <w:pPr>
        <w:ind w:left="5616" w:hanging="360"/>
      </w:pPr>
      <w:rPr>
        <w:rFonts w:ascii="Courier New" w:hAnsi="Courier New" w:cs="Courier New" w:hint="default"/>
      </w:rPr>
    </w:lvl>
    <w:lvl w:ilvl="8" w:tplc="40090005" w:tentative="1">
      <w:start w:val="1"/>
      <w:numFmt w:val="bullet"/>
      <w:lvlText w:val=""/>
      <w:lvlJc w:val="left"/>
      <w:pPr>
        <w:ind w:left="6336" w:hanging="360"/>
      </w:pPr>
      <w:rPr>
        <w:rFonts w:ascii="Wingdings" w:hAnsi="Wingdings" w:hint="default"/>
      </w:rPr>
    </w:lvl>
  </w:abstractNum>
  <w:abstractNum w:abstractNumId="15">
    <w:nsid w:val="3077709B"/>
    <w:multiLevelType w:val="multilevel"/>
    <w:tmpl w:val="9258D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F32D54"/>
    <w:multiLevelType w:val="multilevel"/>
    <w:tmpl w:val="31DAC21C"/>
    <w:lvl w:ilvl="0">
      <w:start w:val="4"/>
      <w:numFmt w:val="decimal"/>
      <w:lvlText w:val="%1"/>
      <w:lvlJc w:val="left"/>
      <w:pPr>
        <w:ind w:left="375" w:hanging="375"/>
      </w:pPr>
      <w:rPr>
        <w:rFonts w:hint="default"/>
      </w:rPr>
    </w:lvl>
    <w:lvl w:ilvl="1">
      <w:start w:val="2"/>
      <w:numFmt w:val="decimal"/>
      <w:lvlText w:val="%1.%2"/>
      <w:lvlJc w:val="left"/>
      <w:pPr>
        <w:ind w:left="892" w:hanging="375"/>
      </w:pPr>
      <w:rPr>
        <w:rFonts w:hint="default"/>
      </w:rPr>
    </w:lvl>
    <w:lvl w:ilvl="2">
      <w:start w:val="1"/>
      <w:numFmt w:val="decimal"/>
      <w:lvlText w:val="%1.%2.%3"/>
      <w:lvlJc w:val="left"/>
      <w:pPr>
        <w:ind w:left="1754" w:hanging="720"/>
      </w:pPr>
      <w:rPr>
        <w:rFonts w:hint="default"/>
      </w:rPr>
    </w:lvl>
    <w:lvl w:ilvl="3">
      <w:start w:val="1"/>
      <w:numFmt w:val="decimal"/>
      <w:lvlText w:val="%1.%2.%3.%4"/>
      <w:lvlJc w:val="left"/>
      <w:pPr>
        <w:ind w:left="2631" w:hanging="1080"/>
      </w:pPr>
      <w:rPr>
        <w:rFonts w:hint="default"/>
      </w:rPr>
    </w:lvl>
    <w:lvl w:ilvl="4">
      <w:start w:val="1"/>
      <w:numFmt w:val="decimal"/>
      <w:lvlText w:val="%1.%2.%3.%4.%5"/>
      <w:lvlJc w:val="left"/>
      <w:pPr>
        <w:ind w:left="3148" w:hanging="1080"/>
      </w:pPr>
      <w:rPr>
        <w:rFonts w:hint="default"/>
      </w:rPr>
    </w:lvl>
    <w:lvl w:ilvl="5">
      <w:start w:val="1"/>
      <w:numFmt w:val="decimal"/>
      <w:lvlText w:val="%1.%2.%3.%4.%5.%6"/>
      <w:lvlJc w:val="left"/>
      <w:pPr>
        <w:ind w:left="4025" w:hanging="1440"/>
      </w:pPr>
      <w:rPr>
        <w:rFonts w:hint="default"/>
      </w:rPr>
    </w:lvl>
    <w:lvl w:ilvl="6">
      <w:start w:val="1"/>
      <w:numFmt w:val="decimal"/>
      <w:lvlText w:val="%1.%2.%3.%4.%5.%6.%7"/>
      <w:lvlJc w:val="left"/>
      <w:pPr>
        <w:ind w:left="4542" w:hanging="1440"/>
      </w:pPr>
      <w:rPr>
        <w:rFonts w:hint="default"/>
      </w:rPr>
    </w:lvl>
    <w:lvl w:ilvl="7">
      <w:start w:val="1"/>
      <w:numFmt w:val="decimal"/>
      <w:lvlText w:val="%1.%2.%3.%4.%5.%6.%7.%8"/>
      <w:lvlJc w:val="left"/>
      <w:pPr>
        <w:ind w:left="5419" w:hanging="1800"/>
      </w:pPr>
      <w:rPr>
        <w:rFonts w:hint="default"/>
      </w:rPr>
    </w:lvl>
    <w:lvl w:ilvl="8">
      <w:start w:val="1"/>
      <w:numFmt w:val="decimal"/>
      <w:lvlText w:val="%1.%2.%3.%4.%5.%6.%7.%8.%9"/>
      <w:lvlJc w:val="left"/>
      <w:pPr>
        <w:ind w:left="6296" w:hanging="2160"/>
      </w:pPr>
      <w:rPr>
        <w:rFonts w:hint="default"/>
      </w:rPr>
    </w:lvl>
  </w:abstractNum>
  <w:abstractNum w:abstractNumId="17">
    <w:nsid w:val="365D557E"/>
    <w:multiLevelType w:val="multilevel"/>
    <w:tmpl w:val="26E2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1E0667"/>
    <w:multiLevelType w:val="multilevel"/>
    <w:tmpl w:val="77D8307C"/>
    <w:lvl w:ilvl="0">
      <w:start w:val="1"/>
      <w:numFmt w:val="decimal"/>
      <w:lvlText w:val="%1"/>
      <w:lvlJc w:val="left"/>
      <w:pPr>
        <w:ind w:left="390" w:hanging="390"/>
      </w:pPr>
      <w:rPr>
        <w:rFonts w:hint="default"/>
        <w:color w:val="auto"/>
        <w:u w:val="none"/>
      </w:rPr>
    </w:lvl>
    <w:lvl w:ilvl="1">
      <w:start w:val="2"/>
      <w:numFmt w:val="decimal"/>
      <w:lvlText w:val="%1.%2"/>
      <w:lvlJc w:val="left"/>
      <w:pPr>
        <w:ind w:left="1287" w:hanging="720"/>
      </w:pPr>
      <w:rPr>
        <w:rFonts w:hint="default"/>
        <w:color w:val="auto"/>
        <w:u w:val="none"/>
      </w:rPr>
    </w:lvl>
    <w:lvl w:ilvl="2">
      <w:start w:val="1"/>
      <w:numFmt w:val="decimal"/>
      <w:lvlText w:val="%1.%2.%3"/>
      <w:lvlJc w:val="left"/>
      <w:pPr>
        <w:ind w:left="1854" w:hanging="720"/>
      </w:pPr>
      <w:rPr>
        <w:rFonts w:hint="default"/>
        <w:color w:val="auto"/>
        <w:u w:val="none"/>
      </w:rPr>
    </w:lvl>
    <w:lvl w:ilvl="3">
      <w:start w:val="1"/>
      <w:numFmt w:val="decimal"/>
      <w:lvlText w:val="%1.%2.%3.%4"/>
      <w:lvlJc w:val="left"/>
      <w:pPr>
        <w:ind w:left="2781" w:hanging="1080"/>
      </w:pPr>
      <w:rPr>
        <w:rFonts w:hint="default"/>
        <w:color w:val="auto"/>
        <w:u w:val="none"/>
      </w:rPr>
    </w:lvl>
    <w:lvl w:ilvl="4">
      <w:start w:val="1"/>
      <w:numFmt w:val="decimal"/>
      <w:lvlText w:val="%1.%2.%3.%4.%5"/>
      <w:lvlJc w:val="left"/>
      <w:pPr>
        <w:ind w:left="3708" w:hanging="1440"/>
      </w:pPr>
      <w:rPr>
        <w:rFonts w:hint="default"/>
        <w:color w:val="auto"/>
        <w:u w:val="none"/>
      </w:rPr>
    </w:lvl>
    <w:lvl w:ilvl="5">
      <w:start w:val="1"/>
      <w:numFmt w:val="decimal"/>
      <w:lvlText w:val="%1.%2.%3.%4.%5.%6"/>
      <w:lvlJc w:val="left"/>
      <w:pPr>
        <w:ind w:left="4275" w:hanging="1440"/>
      </w:pPr>
      <w:rPr>
        <w:rFonts w:hint="default"/>
        <w:color w:val="auto"/>
        <w:u w:val="none"/>
      </w:rPr>
    </w:lvl>
    <w:lvl w:ilvl="6">
      <w:start w:val="1"/>
      <w:numFmt w:val="decimal"/>
      <w:lvlText w:val="%1.%2.%3.%4.%5.%6.%7"/>
      <w:lvlJc w:val="left"/>
      <w:pPr>
        <w:ind w:left="5202" w:hanging="1800"/>
      </w:pPr>
      <w:rPr>
        <w:rFonts w:hint="default"/>
        <w:color w:val="auto"/>
        <w:u w:val="none"/>
      </w:rPr>
    </w:lvl>
    <w:lvl w:ilvl="7">
      <w:start w:val="1"/>
      <w:numFmt w:val="decimal"/>
      <w:lvlText w:val="%1.%2.%3.%4.%5.%6.%7.%8"/>
      <w:lvlJc w:val="left"/>
      <w:pPr>
        <w:ind w:left="5769" w:hanging="1800"/>
      </w:pPr>
      <w:rPr>
        <w:rFonts w:hint="default"/>
        <w:color w:val="auto"/>
        <w:u w:val="none"/>
      </w:rPr>
    </w:lvl>
    <w:lvl w:ilvl="8">
      <w:start w:val="1"/>
      <w:numFmt w:val="decimal"/>
      <w:lvlText w:val="%1.%2.%3.%4.%5.%6.%7.%8.%9"/>
      <w:lvlJc w:val="left"/>
      <w:pPr>
        <w:ind w:left="6696" w:hanging="2160"/>
      </w:pPr>
      <w:rPr>
        <w:rFonts w:hint="default"/>
        <w:color w:val="auto"/>
        <w:u w:val="none"/>
      </w:rPr>
    </w:lvl>
  </w:abstractNum>
  <w:abstractNum w:abstractNumId="19">
    <w:nsid w:val="3E6B4A28"/>
    <w:multiLevelType w:val="multilevel"/>
    <w:tmpl w:val="27D6AA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9F08B6"/>
    <w:multiLevelType w:val="multilevel"/>
    <w:tmpl w:val="C288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360810"/>
    <w:multiLevelType w:val="hybridMultilevel"/>
    <w:tmpl w:val="E41EFC6E"/>
    <w:lvl w:ilvl="0" w:tplc="FB825E3E">
      <w:start w:val="1"/>
      <w:numFmt w:val="bullet"/>
      <w:lvlText w:val=""/>
      <w:lvlJc w:val="left"/>
      <w:pPr>
        <w:ind w:left="720" w:hanging="360"/>
      </w:pPr>
      <w:rPr>
        <w:rFonts w:ascii="Symbol" w:hAnsi="Symbol" w:hint="default"/>
      </w:rPr>
    </w:lvl>
    <w:lvl w:ilvl="1" w:tplc="D0E6A10C" w:tentative="1">
      <w:start w:val="1"/>
      <w:numFmt w:val="bullet"/>
      <w:lvlText w:val="o"/>
      <w:lvlJc w:val="left"/>
      <w:pPr>
        <w:ind w:left="1440" w:hanging="360"/>
      </w:pPr>
      <w:rPr>
        <w:rFonts w:ascii="Courier New" w:hAnsi="Courier New" w:cs="Courier New" w:hint="default"/>
      </w:rPr>
    </w:lvl>
    <w:lvl w:ilvl="2" w:tplc="CD6C4790" w:tentative="1">
      <w:start w:val="1"/>
      <w:numFmt w:val="bullet"/>
      <w:lvlText w:val=""/>
      <w:lvlJc w:val="left"/>
      <w:pPr>
        <w:ind w:left="2160" w:hanging="360"/>
      </w:pPr>
      <w:rPr>
        <w:rFonts w:ascii="Wingdings" w:hAnsi="Wingdings" w:hint="default"/>
      </w:rPr>
    </w:lvl>
    <w:lvl w:ilvl="3" w:tplc="AB8A547C" w:tentative="1">
      <w:start w:val="1"/>
      <w:numFmt w:val="bullet"/>
      <w:lvlText w:val=""/>
      <w:lvlJc w:val="left"/>
      <w:pPr>
        <w:ind w:left="2880" w:hanging="360"/>
      </w:pPr>
      <w:rPr>
        <w:rFonts w:ascii="Symbol" w:hAnsi="Symbol" w:hint="default"/>
      </w:rPr>
    </w:lvl>
    <w:lvl w:ilvl="4" w:tplc="B04A9924" w:tentative="1">
      <w:start w:val="1"/>
      <w:numFmt w:val="bullet"/>
      <w:lvlText w:val="o"/>
      <w:lvlJc w:val="left"/>
      <w:pPr>
        <w:ind w:left="3600" w:hanging="360"/>
      </w:pPr>
      <w:rPr>
        <w:rFonts w:ascii="Courier New" w:hAnsi="Courier New" w:cs="Courier New" w:hint="default"/>
      </w:rPr>
    </w:lvl>
    <w:lvl w:ilvl="5" w:tplc="6AC816B2" w:tentative="1">
      <w:start w:val="1"/>
      <w:numFmt w:val="bullet"/>
      <w:lvlText w:val=""/>
      <w:lvlJc w:val="left"/>
      <w:pPr>
        <w:ind w:left="4320" w:hanging="360"/>
      </w:pPr>
      <w:rPr>
        <w:rFonts w:ascii="Wingdings" w:hAnsi="Wingdings" w:hint="default"/>
      </w:rPr>
    </w:lvl>
    <w:lvl w:ilvl="6" w:tplc="1102CBE0" w:tentative="1">
      <w:start w:val="1"/>
      <w:numFmt w:val="bullet"/>
      <w:lvlText w:val=""/>
      <w:lvlJc w:val="left"/>
      <w:pPr>
        <w:ind w:left="5040" w:hanging="360"/>
      </w:pPr>
      <w:rPr>
        <w:rFonts w:ascii="Symbol" w:hAnsi="Symbol" w:hint="default"/>
      </w:rPr>
    </w:lvl>
    <w:lvl w:ilvl="7" w:tplc="09B84496" w:tentative="1">
      <w:start w:val="1"/>
      <w:numFmt w:val="bullet"/>
      <w:lvlText w:val="o"/>
      <w:lvlJc w:val="left"/>
      <w:pPr>
        <w:ind w:left="5760" w:hanging="360"/>
      </w:pPr>
      <w:rPr>
        <w:rFonts w:ascii="Courier New" w:hAnsi="Courier New" w:cs="Courier New" w:hint="default"/>
      </w:rPr>
    </w:lvl>
    <w:lvl w:ilvl="8" w:tplc="A8BCE4A8" w:tentative="1">
      <w:start w:val="1"/>
      <w:numFmt w:val="bullet"/>
      <w:lvlText w:val=""/>
      <w:lvlJc w:val="left"/>
      <w:pPr>
        <w:ind w:left="6480" w:hanging="360"/>
      </w:pPr>
      <w:rPr>
        <w:rFonts w:ascii="Wingdings" w:hAnsi="Wingdings" w:hint="default"/>
      </w:rPr>
    </w:lvl>
  </w:abstractNum>
  <w:abstractNum w:abstractNumId="22">
    <w:nsid w:val="416870B2"/>
    <w:multiLevelType w:val="multilevel"/>
    <w:tmpl w:val="59744136"/>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8"/>
      <w:numFmt w:val="decimal"/>
      <w:lvlText w:val="%1.%2.%3"/>
      <w:lvlJc w:val="left"/>
      <w:pPr>
        <w:ind w:left="1004"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3">
    <w:nsid w:val="41A92205"/>
    <w:multiLevelType w:val="multilevel"/>
    <w:tmpl w:val="B05C3C04"/>
    <w:lvl w:ilvl="0">
      <w:start w:val="1"/>
      <w:numFmt w:val="bullet"/>
      <w:lvlText w:val=""/>
      <w:lvlJc w:val="left"/>
      <w:pPr>
        <w:ind w:left="720" w:hanging="360"/>
      </w:pPr>
      <w:rPr>
        <w:rFonts w:ascii="Wingdings" w:hAnsi="Wingdings" w:hint="default"/>
        <w:b/>
        <w:bCs/>
      </w:rPr>
    </w:lvl>
    <w:lvl w:ilvl="1">
      <w:start w:val="1"/>
      <w:numFmt w:val="decimal"/>
      <w:isLgl/>
      <w:lvlText w:val="%1.%2"/>
      <w:lvlJc w:val="left"/>
      <w:pPr>
        <w:ind w:left="1527" w:hanging="375"/>
      </w:pPr>
      <w:rPr>
        <w:rFonts w:hint="default"/>
        <w:sz w:val="28"/>
      </w:rPr>
    </w:lvl>
    <w:lvl w:ilvl="2">
      <w:start w:val="1"/>
      <w:numFmt w:val="decimal"/>
      <w:isLgl/>
      <w:lvlText w:val="%1.%2.%3"/>
      <w:lvlJc w:val="left"/>
      <w:pPr>
        <w:ind w:left="2664" w:hanging="720"/>
      </w:pPr>
      <w:rPr>
        <w:rFonts w:hint="default"/>
        <w:sz w:val="28"/>
      </w:rPr>
    </w:lvl>
    <w:lvl w:ilvl="3">
      <w:start w:val="1"/>
      <w:numFmt w:val="decimal"/>
      <w:isLgl/>
      <w:lvlText w:val="%1.%2.%3.%4"/>
      <w:lvlJc w:val="left"/>
      <w:pPr>
        <w:ind w:left="3456" w:hanging="720"/>
      </w:pPr>
      <w:rPr>
        <w:rFonts w:hint="default"/>
        <w:sz w:val="28"/>
      </w:rPr>
    </w:lvl>
    <w:lvl w:ilvl="4">
      <w:start w:val="1"/>
      <w:numFmt w:val="decimal"/>
      <w:isLgl/>
      <w:lvlText w:val="%1.%2.%3.%4.%5"/>
      <w:lvlJc w:val="left"/>
      <w:pPr>
        <w:ind w:left="4608" w:hanging="1080"/>
      </w:pPr>
      <w:rPr>
        <w:rFonts w:hint="default"/>
        <w:sz w:val="28"/>
      </w:rPr>
    </w:lvl>
    <w:lvl w:ilvl="5">
      <w:start w:val="1"/>
      <w:numFmt w:val="decimal"/>
      <w:isLgl/>
      <w:lvlText w:val="%1.%2.%3.%4.%5.%6"/>
      <w:lvlJc w:val="left"/>
      <w:pPr>
        <w:ind w:left="5400" w:hanging="1080"/>
      </w:pPr>
      <w:rPr>
        <w:rFonts w:hint="default"/>
        <w:sz w:val="28"/>
      </w:rPr>
    </w:lvl>
    <w:lvl w:ilvl="6">
      <w:start w:val="1"/>
      <w:numFmt w:val="decimal"/>
      <w:isLgl/>
      <w:lvlText w:val="%1.%2.%3.%4.%5.%6.%7"/>
      <w:lvlJc w:val="left"/>
      <w:pPr>
        <w:ind w:left="6552" w:hanging="1440"/>
      </w:pPr>
      <w:rPr>
        <w:rFonts w:hint="default"/>
        <w:sz w:val="28"/>
      </w:rPr>
    </w:lvl>
    <w:lvl w:ilvl="7">
      <w:start w:val="1"/>
      <w:numFmt w:val="decimal"/>
      <w:isLgl/>
      <w:lvlText w:val="%1.%2.%3.%4.%5.%6.%7.%8"/>
      <w:lvlJc w:val="left"/>
      <w:pPr>
        <w:ind w:left="7344" w:hanging="1440"/>
      </w:pPr>
      <w:rPr>
        <w:rFonts w:hint="default"/>
        <w:sz w:val="28"/>
      </w:rPr>
    </w:lvl>
    <w:lvl w:ilvl="8">
      <w:start w:val="1"/>
      <w:numFmt w:val="decimal"/>
      <w:isLgl/>
      <w:lvlText w:val="%1.%2.%3.%4.%5.%6.%7.%8.%9"/>
      <w:lvlJc w:val="left"/>
      <w:pPr>
        <w:ind w:left="8496" w:hanging="1800"/>
      </w:pPr>
      <w:rPr>
        <w:rFonts w:hint="default"/>
        <w:sz w:val="28"/>
      </w:rPr>
    </w:lvl>
  </w:abstractNum>
  <w:abstractNum w:abstractNumId="24">
    <w:nsid w:val="421A2AB8"/>
    <w:multiLevelType w:val="hybridMultilevel"/>
    <w:tmpl w:val="1CD47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AD6738"/>
    <w:multiLevelType w:val="multilevel"/>
    <w:tmpl w:val="D4E013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ajorEastAs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6618E1"/>
    <w:multiLevelType w:val="multilevel"/>
    <w:tmpl w:val="C9EC0AD0"/>
    <w:lvl w:ilvl="0">
      <w:start w:val="1"/>
      <w:numFmt w:val="decimal"/>
      <w:lvlText w:val="%1."/>
      <w:lvlJc w:val="left"/>
      <w:pPr>
        <w:ind w:left="360" w:hanging="360"/>
      </w:pPr>
      <w:rPr>
        <w:rFonts w:ascii="Times New Roman" w:eastAsia="MS Mincho" w:hAnsi="Times New Roman" w:cs="Arial"/>
        <w:b/>
        <w:bCs/>
      </w:rPr>
    </w:lvl>
    <w:lvl w:ilvl="1">
      <w:start w:val="1"/>
      <w:numFmt w:val="decimal"/>
      <w:isLgl/>
      <w:lvlText w:val="%1.%2"/>
      <w:lvlJc w:val="left"/>
      <w:pPr>
        <w:ind w:left="1167" w:hanging="375"/>
      </w:pPr>
      <w:rPr>
        <w:rFonts w:hint="default"/>
        <w:sz w:val="28"/>
      </w:rPr>
    </w:lvl>
    <w:lvl w:ilvl="2">
      <w:start w:val="1"/>
      <w:numFmt w:val="decimal"/>
      <w:isLgl/>
      <w:lvlText w:val="%1.%2.%3"/>
      <w:lvlJc w:val="left"/>
      <w:pPr>
        <w:ind w:left="2304" w:hanging="720"/>
      </w:pPr>
      <w:rPr>
        <w:rFonts w:hint="default"/>
        <w:sz w:val="28"/>
      </w:rPr>
    </w:lvl>
    <w:lvl w:ilvl="3">
      <w:start w:val="1"/>
      <w:numFmt w:val="decimal"/>
      <w:isLgl/>
      <w:lvlText w:val="%1.%2.%3.%4"/>
      <w:lvlJc w:val="left"/>
      <w:pPr>
        <w:ind w:left="3096" w:hanging="720"/>
      </w:pPr>
      <w:rPr>
        <w:rFonts w:hint="default"/>
        <w:sz w:val="28"/>
      </w:rPr>
    </w:lvl>
    <w:lvl w:ilvl="4">
      <w:start w:val="1"/>
      <w:numFmt w:val="decimal"/>
      <w:isLgl/>
      <w:lvlText w:val="%1.%2.%3.%4.%5"/>
      <w:lvlJc w:val="left"/>
      <w:pPr>
        <w:ind w:left="4248" w:hanging="1080"/>
      </w:pPr>
      <w:rPr>
        <w:rFonts w:hint="default"/>
        <w:sz w:val="28"/>
      </w:rPr>
    </w:lvl>
    <w:lvl w:ilvl="5">
      <w:start w:val="1"/>
      <w:numFmt w:val="decimal"/>
      <w:isLgl/>
      <w:lvlText w:val="%1.%2.%3.%4.%5.%6"/>
      <w:lvlJc w:val="left"/>
      <w:pPr>
        <w:ind w:left="5040" w:hanging="1080"/>
      </w:pPr>
      <w:rPr>
        <w:rFonts w:hint="default"/>
        <w:sz w:val="28"/>
      </w:rPr>
    </w:lvl>
    <w:lvl w:ilvl="6">
      <w:start w:val="1"/>
      <w:numFmt w:val="decimal"/>
      <w:isLgl/>
      <w:lvlText w:val="%1.%2.%3.%4.%5.%6.%7"/>
      <w:lvlJc w:val="left"/>
      <w:pPr>
        <w:ind w:left="6192" w:hanging="1440"/>
      </w:pPr>
      <w:rPr>
        <w:rFonts w:hint="default"/>
        <w:sz w:val="28"/>
      </w:rPr>
    </w:lvl>
    <w:lvl w:ilvl="7">
      <w:start w:val="1"/>
      <w:numFmt w:val="decimal"/>
      <w:isLgl/>
      <w:lvlText w:val="%1.%2.%3.%4.%5.%6.%7.%8"/>
      <w:lvlJc w:val="left"/>
      <w:pPr>
        <w:ind w:left="6984" w:hanging="1440"/>
      </w:pPr>
      <w:rPr>
        <w:rFonts w:hint="default"/>
        <w:sz w:val="28"/>
      </w:rPr>
    </w:lvl>
    <w:lvl w:ilvl="8">
      <w:start w:val="1"/>
      <w:numFmt w:val="decimal"/>
      <w:isLgl/>
      <w:lvlText w:val="%1.%2.%3.%4.%5.%6.%7.%8.%9"/>
      <w:lvlJc w:val="left"/>
      <w:pPr>
        <w:ind w:left="8136" w:hanging="1800"/>
      </w:pPr>
      <w:rPr>
        <w:rFonts w:hint="default"/>
        <w:sz w:val="28"/>
      </w:rPr>
    </w:lvl>
  </w:abstractNum>
  <w:abstractNum w:abstractNumId="27">
    <w:nsid w:val="49CB2994"/>
    <w:multiLevelType w:val="multilevel"/>
    <w:tmpl w:val="BBFA0220"/>
    <w:lvl w:ilvl="0">
      <w:start w:val="1"/>
      <w:numFmt w:val="decimal"/>
      <w:lvlText w:val="%1"/>
      <w:lvlJc w:val="left"/>
      <w:pPr>
        <w:ind w:left="390" w:hanging="390"/>
      </w:pPr>
      <w:rPr>
        <w:rFonts w:hint="default"/>
        <w:color w:val="auto"/>
        <w:u w:val="none"/>
      </w:rPr>
    </w:lvl>
    <w:lvl w:ilvl="1">
      <w:start w:val="2"/>
      <w:numFmt w:val="decimal"/>
      <w:lvlText w:val="%1.%2"/>
      <w:lvlJc w:val="left"/>
      <w:pPr>
        <w:ind w:left="720" w:hanging="720"/>
      </w:pPr>
      <w:rPr>
        <w:rFonts w:hint="default"/>
        <w:color w:val="auto"/>
        <w:u w:val="none"/>
      </w:rPr>
    </w:lvl>
    <w:lvl w:ilvl="2">
      <w:start w:val="1"/>
      <w:numFmt w:val="decimal"/>
      <w:lvlText w:val="%1.%2.%3"/>
      <w:lvlJc w:val="left"/>
      <w:pPr>
        <w:ind w:left="720" w:hanging="720"/>
      </w:pPr>
      <w:rPr>
        <w:rFonts w:hint="default"/>
        <w:color w:val="auto"/>
        <w:u w:val="none"/>
      </w:rPr>
    </w:lvl>
    <w:lvl w:ilvl="3">
      <w:start w:val="1"/>
      <w:numFmt w:val="decimal"/>
      <w:lvlText w:val="%1.%2.%3.%4"/>
      <w:lvlJc w:val="left"/>
      <w:pPr>
        <w:ind w:left="1080" w:hanging="1080"/>
      </w:pPr>
      <w:rPr>
        <w:rFonts w:hint="default"/>
        <w:color w:val="auto"/>
        <w:u w:val="none"/>
      </w:rPr>
    </w:lvl>
    <w:lvl w:ilvl="4">
      <w:start w:val="1"/>
      <w:numFmt w:val="decimal"/>
      <w:lvlText w:val="%1.%2.%3.%4.%5"/>
      <w:lvlJc w:val="left"/>
      <w:pPr>
        <w:ind w:left="1440" w:hanging="1440"/>
      </w:pPr>
      <w:rPr>
        <w:rFonts w:hint="default"/>
        <w:color w:val="auto"/>
        <w:u w:val="none"/>
      </w:rPr>
    </w:lvl>
    <w:lvl w:ilvl="5">
      <w:start w:val="1"/>
      <w:numFmt w:val="decimal"/>
      <w:lvlText w:val="%1.%2.%3.%4.%5.%6"/>
      <w:lvlJc w:val="left"/>
      <w:pPr>
        <w:ind w:left="1440" w:hanging="1440"/>
      </w:pPr>
      <w:rPr>
        <w:rFonts w:hint="default"/>
        <w:color w:val="auto"/>
        <w:u w:val="none"/>
      </w:rPr>
    </w:lvl>
    <w:lvl w:ilvl="6">
      <w:start w:val="1"/>
      <w:numFmt w:val="decimal"/>
      <w:lvlText w:val="%1.%2.%3.%4.%5.%6.%7"/>
      <w:lvlJc w:val="left"/>
      <w:pPr>
        <w:ind w:left="1800" w:hanging="1800"/>
      </w:pPr>
      <w:rPr>
        <w:rFonts w:hint="default"/>
        <w:color w:val="auto"/>
        <w:u w:val="none"/>
      </w:rPr>
    </w:lvl>
    <w:lvl w:ilvl="7">
      <w:start w:val="1"/>
      <w:numFmt w:val="decimal"/>
      <w:lvlText w:val="%1.%2.%3.%4.%5.%6.%7.%8"/>
      <w:lvlJc w:val="left"/>
      <w:pPr>
        <w:ind w:left="1800" w:hanging="1800"/>
      </w:pPr>
      <w:rPr>
        <w:rFonts w:hint="default"/>
        <w:color w:val="auto"/>
        <w:u w:val="none"/>
      </w:rPr>
    </w:lvl>
    <w:lvl w:ilvl="8">
      <w:start w:val="1"/>
      <w:numFmt w:val="decimal"/>
      <w:lvlText w:val="%1.%2.%3.%4.%5.%6.%7.%8.%9"/>
      <w:lvlJc w:val="left"/>
      <w:pPr>
        <w:ind w:left="2160" w:hanging="2160"/>
      </w:pPr>
      <w:rPr>
        <w:rFonts w:hint="default"/>
        <w:color w:val="auto"/>
        <w:u w:val="none"/>
      </w:rPr>
    </w:lvl>
  </w:abstractNum>
  <w:abstractNum w:abstractNumId="28">
    <w:nsid w:val="50AC1972"/>
    <w:multiLevelType w:val="multilevel"/>
    <w:tmpl w:val="B882D39C"/>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0E939DF"/>
    <w:multiLevelType w:val="multilevel"/>
    <w:tmpl w:val="9BC0AA4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nsid w:val="53662E83"/>
    <w:multiLevelType w:val="multilevel"/>
    <w:tmpl w:val="3626A274"/>
    <w:lvl w:ilvl="0">
      <w:start w:val="2"/>
      <w:numFmt w:val="decimal"/>
      <w:lvlText w:val="%1"/>
      <w:lvlJc w:val="left"/>
      <w:pPr>
        <w:ind w:left="570" w:hanging="570"/>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54FD38B1"/>
    <w:multiLevelType w:val="hybridMultilevel"/>
    <w:tmpl w:val="E72C39F4"/>
    <w:lvl w:ilvl="0" w:tplc="19A8A632">
      <w:start w:val="1"/>
      <w:numFmt w:val="decimal"/>
      <w:lvlText w:val="%1."/>
      <w:lvlJc w:val="left"/>
      <w:pPr>
        <w:ind w:left="1440" w:hanging="360"/>
      </w:pPr>
    </w:lvl>
    <w:lvl w:ilvl="1" w:tplc="66706452" w:tentative="1">
      <w:start w:val="1"/>
      <w:numFmt w:val="lowerLetter"/>
      <w:lvlText w:val="%2."/>
      <w:lvlJc w:val="left"/>
      <w:pPr>
        <w:ind w:left="2160" w:hanging="360"/>
      </w:pPr>
    </w:lvl>
    <w:lvl w:ilvl="2" w:tplc="11CAB570" w:tentative="1">
      <w:start w:val="1"/>
      <w:numFmt w:val="lowerRoman"/>
      <w:lvlText w:val="%3."/>
      <w:lvlJc w:val="right"/>
      <w:pPr>
        <w:ind w:left="2880" w:hanging="180"/>
      </w:pPr>
    </w:lvl>
    <w:lvl w:ilvl="3" w:tplc="03BA36FA" w:tentative="1">
      <w:start w:val="1"/>
      <w:numFmt w:val="decimal"/>
      <w:lvlText w:val="%4."/>
      <w:lvlJc w:val="left"/>
      <w:pPr>
        <w:ind w:left="3600" w:hanging="360"/>
      </w:pPr>
    </w:lvl>
    <w:lvl w:ilvl="4" w:tplc="7156590A" w:tentative="1">
      <w:start w:val="1"/>
      <w:numFmt w:val="lowerLetter"/>
      <w:lvlText w:val="%5."/>
      <w:lvlJc w:val="left"/>
      <w:pPr>
        <w:ind w:left="4320" w:hanging="360"/>
      </w:pPr>
    </w:lvl>
    <w:lvl w:ilvl="5" w:tplc="5504F078" w:tentative="1">
      <w:start w:val="1"/>
      <w:numFmt w:val="lowerRoman"/>
      <w:lvlText w:val="%6."/>
      <w:lvlJc w:val="right"/>
      <w:pPr>
        <w:ind w:left="5040" w:hanging="180"/>
      </w:pPr>
    </w:lvl>
    <w:lvl w:ilvl="6" w:tplc="CDFA93F4" w:tentative="1">
      <w:start w:val="1"/>
      <w:numFmt w:val="decimal"/>
      <w:lvlText w:val="%7."/>
      <w:lvlJc w:val="left"/>
      <w:pPr>
        <w:ind w:left="5760" w:hanging="360"/>
      </w:pPr>
    </w:lvl>
    <w:lvl w:ilvl="7" w:tplc="5B38F026" w:tentative="1">
      <w:start w:val="1"/>
      <w:numFmt w:val="lowerLetter"/>
      <w:lvlText w:val="%8."/>
      <w:lvlJc w:val="left"/>
      <w:pPr>
        <w:ind w:left="6480" w:hanging="360"/>
      </w:pPr>
    </w:lvl>
    <w:lvl w:ilvl="8" w:tplc="A8042CF8" w:tentative="1">
      <w:start w:val="1"/>
      <w:numFmt w:val="lowerRoman"/>
      <w:lvlText w:val="%9."/>
      <w:lvlJc w:val="right"/>
      <w:pPr>
        <w:ind w:left="7200" w:hanging="180"/>
      </w:pPr>
    </w:lvl>
  </w:abstractNum>
  <w:abstractNum w:abstractNumId="33">
    <w:nsid w:val="57A10A29"/>
    <w:multiLevelType w:val="multilevel"/>
    <w:tmpl w:val="11D0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977778B"/>
    <w:multiLevelType w:val="hybridMultilevel"/>
    <w:tmpl w:val="DC5E8036"/>
    <w:lvl w:ilvl="0" w:tplc="34702A82">
      <w:start w:val="1"/>
      <w:numFmt w:val="bullet"/>
      <w:lvlText w:val=""/>
      <w:lvlJc w:val="left"/>
      <w:pPr>
        <w:ind w:left="720" w:hanging="360"/>
      </w:pPr>
      <w:rPr>
        <w:rFonts w:ascii="Symbol" w:hAnsi="Symbol" w:hint="default"/>
      </w:rPr>
    </w:lvl>
    <w:lvl w:ilvl="1" w:tplc="32DEBB7E" w:tentative="1">
      <w:start w:val="1"/>
      <w:numFmt w:val="bullet"/>
      <w:lvlText w:val="o"/>
      <w:lvlJc w:val="left"/>
      <w:pPr>
        <w:ind w:left="1440" w:hanging="360"/>
      </w:pPr>
      <w:rPr>
        <w:rFonts w:ascii="Courier New" w:hAnsi="Courier New" w:cs="Courier New" w:hint="default"/>
      </w:rPr>
    </w:lvl>
    <w:lvl w:ilvl="2" w:tplc="503C9788" w:tentative="1">
      <w:start w:val="1"/>
      <w:numFmt w:val="bullet"/>
      <w:lvlText w:val=""/>
      <w:lvlJc w:val="left"/>
      <w:pPr>
        <w:ind w:left="2160" w:hanging="360"/>
      </w:pPr>
      <w:rPr>
        <w:rFonts w:ascii="Wingdings" w:hAnsi="Wingdings" w:hint="default"/>
      </w:rPr>
    </w:lvl>
    <w:lvl w:ilvl="3" w:tplc="ACD84BB0" w:tentative="1">
      <w:start w:val="1"/>
      <w:numFmt w:val="bullet"/>
      <w:lvlText w:val=""/>
      <w:lvlJc w:val="left"/>
      <w:pPr>
        <w:ind w:left="2880" w:hanging="360"/>
      </w:pPr>
      <w:rPr>
        <w:rFonts w:ascii="Symbol" w:hAnsi="Symbol" w:hint="default"/>
      </w:rPr>
    </w:lvl>
    <w:lvl w:ilvl="4" w:tplc="2D5473E0" w:tentative="1">
      <w:start w:val="1"/>
      <w:numFmt w:val="bullet"/>
      <w:lvlText w:val="o"/>
      <w:lvlJc w:val="left"/>
      <w:pPr>
        <w:ind w:left="3600" w:hanging="360"/>
      </w:pPr>
      <w:rPr>
        <w:rFonts w:ascii="Courier New" w:hAnsi="Courier New" w:cs="Courier New" w:hint="default"/>
      </w:rPr>
    </w:lvl>
    <w:lvl w:ilvl="5" w:tplc="DB84F370" w:tentative="1">
      <w:start w:val="1"/>
      <w:numFmt w:val="bullet"/>
      <w:lvlText w:val=""/>
      <w:lvlJc w:val="left"/>
      <w:pPr>
        <w:ind w:left="4320" w:hanging="360"/>
      </w:pPr>
      <w:rPr>
        <w:rFonts w:ascii="Wingdings" w:hAnsi="Wingdings" w:hint="default"/>
      </w:rPr>
    </w:lvl>
    <w:lvl w:ilvl="6" w:tplc="C3F88C0A" w:tentative="1">
      <w:start w:val="1"/>
      <w:numFmt w:val="bullet"/>
      <w:lvlText w:val=""/>
      <w:lvlJc w:val="left"/>
      <w:pPr>
        <w:ind w:left="5040" w:hanging="360"/>
      </w:pPr>
      <w:rPr>
        <w:rFonts w:ascii="Symbol" w:hAnsi="Symbol" w:hint="default"/>
      </w:rPr>
    </w:lvl>
    <w:lvl w:ilvl="7" w:tplc="EA44F3D0" w:tentative="1">
      <w:start w:val="1"/>
      <w:numFmt w:val="bullet"/>
      <w:lvlText w:val="o"/>
      <w:lvlJc w:val="left"/>
      <w:pPr>
        <w:ind w:left="5760" w:hanging="360"/>
      </w:pPr>
      <w:rPr>
        <w:rFonts w:ascii="Courier New" w:hAnsi="Courier New" w:cs="Courier New" w:hint="default"/>
      </w:rPr>
    </w:lvl>
    <w:lvl w:ilvl="8" w:tplc="25DA71EC" w:tentative="1">
      <w:start w:val="1"/>
      <w:numFmt w:val="bullet"/>
      <w:lvlText w:val=""/>
      <w:lvlJc w:val="left"/>
      <w:pPr>
        <w:ind w:left="6480" w:hanging="360"/>
      </w:pPr>
      <w:rPr>
        <w:rFonts w:ascii="Wingdings" w:hAnsi="Wingdings" w:hint="default"/>
      </w:rPr>
    </w:lvl>
  </w:abstractNum>
  <w:abstractNum w:abstractNumId="35">
    <w:nsid w:val="5B550476"/>
    <w:multiLevelType w:val="multilevel"/>
    <w:tmpl w:val="8E3E70B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C767212"/>
    <w:multiLevelType w:val="multilevel"/>
    <w:tmpl w:val="CFBCE8E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07064C9"/>
    <w:multiLevelType w:val="hybridMultilevel"/>
    <w:tmpl w:val="6C0EC838"/>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8">
    <w:nsid w:val="632E1CBB"/>
    <w:multiLevelType w:val="hybridMultilevel"/>
    <w:tmpl w:val="E7F6461C"/>
    <w:lvl w:ilvl="0" w:tplc="0974F1B8">
      <w:start w:val="1"/>
      <w:numFmt w:val="decimal"/>
      <w:lvlText w:val="%1."/>
      <w:lvlJc w:val="left"/>
      <w:pPr>
        <w:ind w:left="720" w:hanging="360"/>
      </w:pPr>
    </w:lvl>
    <w:lvl w:ilvl="1" w:tplc="D6E258BA" w:tentative="1">
      <w:start w:val="1"/>
      <w:numFmt w:val="lowerLetter"/>
      <w:lvlText w:val="%2."/>
      <w:lvlJc w:val="left"/>
      <w:pPr>
        <w:ind w:left="1440" w:hanging="360"/>
      </w:pPr>
    </w:lvl>
    <w:lvl w:ilvl="2" w:tplc="47FE557C" w:tentative="1">
      <w:start w:val="1"/>
      <w:numFmt w:val="lowerRoman"/>
      <w:lvlText w:val="%3."/>
      <w:lvlJc w:val="right"/>
      <w:pPr>
        <w:ind w:left="2160" w:hanging="180"/>
      </w:pPr>
    </w:lvl>
    <w:lvl w:ilvl="3" w:tplc="D4788A5C" w:tentative="1">
      <w:start w:val="1"/>
      <w:numFmt w:val="decimal"/>
      <w:lvlText w:val="%4."/>
      <w:lvlJc w:val="left"/>
      <w:pPr>
        <w:ind w:left="2880" w:hanging="360"/>
      </w:pPr>
    </w:lvl>
    <w:lvl w:ilvl="4" w:tplc="4F48CDE4" w:tentative="1">
      <w:start w:val="1"/>
      <w:numFmt w:val="lowerLetter"/>
      <w:lvlText w:val="%5."/>
      <w:lvlJc w:val="left"/>
      <w:pPr>
        <w:ind w:left="3600" w:hanging="360"/>
      </w:pPr>
    </w:lvl>
    <w:lvl w:ilvl="5" w:tplc="4232D2A6" w:tentative="1">
      <w:start w:val="1"/>
      <w:numFmt w:val="lowerRoman"/>
      <w:lvlText w:val="%6."/>
      <w:lvlJc w:val="right"/>
      <w:pPr>
        <w:ind w:left="4320" w:hanging="180"/>
      </w:pPr>
    </w:lvl>
    <w:lvl w:ilvl="6" w:tplc="A6489794" w:tentative="1">
      <w:start w:val="1"/>
      <w:numFmt w:val="decimal"/>
      <w:lvlText w:val="%7."/>
      <w:lvlJc w:val="left"/>
      <w:pPr>
        <w:ind w:left="5040" w:hanging="360"/>
      </w:pPr>
    </w:lvl>
    <w:lvl w:ilvl="7" w:tplc="719A876A" w:tentative="1">
      <w:start w:val="1"/>
      <w:numFmt w:val="lowerLetter"/>
      <w:lvlText w:val="%8."/>
      <w:lvlJc w:val="left"/>
      <w:pPr>
        <w:ind w:left="5760" w:hanging="360"/>
      </w:pPr>
    </w:lvl>
    <w:lvl w:ilvl="8" w:tplc="5654676E" w:tentative="1">
      <w:start w:val="1"/>
      <w:numFmt w:val="lowerRoman"/>
      <w:lvlText w:val="%9."/>
      <w:lvlJc w:val="right"/>
      <w:pPr>
        <w:ind w:left="6480" w:hanging="180"/>
      </w:pPr>
    </w:lvl>
  </w:abstractNum>
  <w:abstractNum w:abstractNumId="39">
    <w:nsid w:val="68916288"/>
    <w:multiLevelType w:val="multilevel"/>
    <w:tmpl w:val="6BF8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FCF18CF"/>
    <w:multiLevelType w:val="multilevel"/>
    <w:tmpl w:val="EA5EC0A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316551E"/>
    <w:multiLevelType w:val="hybridMultilevel"/>
    <w:tmpl w:val="42F6662A"/>
    <w:lvl w:ilvl="0" w:tplc="4009000B">
      <w:start w:val="1"/>
      <w:numFmt w:val="lowerRoman"/>
      <w:lvlText w:val="%1."/>
      <w:lvlJc w:val="right"/>
      <w:pPr>
        <w:ind w:left="787" w:hanging="360"/>
      </w:pPr>
      <w:rPr>
        <w:b/>
        <w:bCs/>
      </w:rPr>
    </w:lvl>
    <w:lvl w:ilvl="1" w:tplc="FFFFFFFF" w:tentative="1">
      <w:start w:val="1"/>
      <w:numFmt w:val="lowerLetter"/>
      <w:lvlText w:val="%2."/>
      <w:lvlJc w:val="left"/>
      <w:pPr>
        <w:ind w:left="1507" w:hanging="360"/>
      </w:p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42">
    <w:nsid w:val="7499548A"/>
    <w:multiLevelType w:val="multilevel"/>
    <w:tmpl w:val="E96086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nsid w:val="774C6FCD"/>
    <w:multiLevelType w:val="multilevel"/>
    <w:tmpl w:val="BE26593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D1149CF"/>
    <w:multiLevelType w:val="multilevel"/>
    <w:tmpl w:val="C3726544"/>
    <w:lvl w:ilvl="0">
      <w:start w:val="9"/>
      <w:numFmt w:val="decimal"/>
      <w:lvlText w:val="%1"/>
      <w:lvlJc w:val="left"/>
      <w:pPr>
        <w:ind w:left="390" w:hanging="39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num w:numId="1">
    <w:abstractNumId w:val="42"/>
  </w:num>
  <w:num w:numId="2">
    <w:abstractNumId w:val="6"/>
  </w:num>
  <w:num w:numId="3">
    <w:abstractNumId w:val="15"/>
  </w:num>
  <w:num w:numId="4">
    <w:abstractNumId w:val="38"/>
  </w:num>
  <w:num w:numId="5">
    <w:abstractNumId w:val="1"/>
  </w:num>
  <w:num w:numId="6">
    <w:abstractNumId w:val="32"/>
  </w:num>
  <w:num w:numId="7">
    <w:abstractNumId w:val="3"/>
  </w:num>
  <w:num w:numId="8">
    <w:abstractNumId w:val="11"/>
  </w:num>
  <w:num w:numId="9">
    <w:abstractNumId w:val="41"/>
  </w:num>
  <w:num w:numId="10">
    <w:abstractNumId w:val="14"/>
  </w:num>
  <w:num w:numId="11">
    <w:abstractNumId w:val="34"/>
  </w:num>
  <w:num w:numId="12">
    <w:abstractNumId w:val="25"/>
  </w:num>
  <w:num w:numId="13">
    <w:abstractNumId w:val="31"/>
  </w:num>
  <w:num w:numId="14">
    <w:abstractNumId w:val="22"/>
  </w:num>
  <w:num w:numId="15">
    <w:abstractNumId w:val="7"/>
  </w:num>
  <w:num w:numId="16">
    <w:abstractNumId w:val="21"/>
  </w:num>
  <w:num w:numId="17">
    <w:abstractNumId w:val="0"/>
  </w:num>
  <w:num w:numId="18">
    <w:abstractNumId w:val="18"/>
  </w:num>
  <w:num w:numId="19">
    <w:abstractNumId w:val="27"/>
  </w:num>
  <w:num w:numId="20">
    <w:abstractNumId w:val="26"/>
  </w:num>
  <w:num w:numId="21">
    <w:abstractNumId w:val="10"/>
  </w:num>
  <w:num w:numId="22">
    <w:abstractNumId w:val="20"/>
  </w:num>
  <w:num w:numId="23">
    <w:abstractNumId w:val="17"/>
  </w:num>
  <w:num w:numId="24">
    <w:abstractNumId w:val="36"/>
  </w:num>
  <w:num w:numId="25">
    <w:abstractNumId w:val="8"/>
  </w:num>
  <w:num w:numId="26">
    <w:abstractNumId w:val="2"/>
  </w:num>
  <w:num w:numId="27">
    <w:abstractNumId w:val="33"/>
  </w:num>
  <w:num w:numId="28">
    <w:abstractNumId w:val="39"/>
  </w:num>
  <w:num w:numId="29">
    <w:abstractNumId w:val="9"/>
  </w:num>
  <w:num w:numId="30">
    <w:abstractNumId w:val="5"/>
  </w:num>
  <w:num w:numId="31">
    <w:abstractNumId w:val="35"/>
  </w:num>
  <w:num w:numId="32">
    <w:abstractNumId w:val="28"/>
  </w:num>
  <w:num w:numId="33">
    <w:abstractNumId w:val="4"/>
  </w:num>
  <w:num w:numId="34">
    <w:abstractNumId w:val="23"/>
  </w:num>
  <w:num w:numId="35">
    <w:abstractNumId w:val="40"/>
  </w:num>
  <w:num w:numId="36">
    <w:abstractNumId w:val="19"/>
  </w:num>
  <w:num w:numId="37">
    <w:abstractNumId w:val="13"/>
  </w:num>
  <w:num w:numId="38">
    <w:abstractNumId w:val="43"/>
  </w:num>
  <w:num w:numId="39">
    <w:abstractNumId w:val="30"/>
  </w:num>
  <w:num w:numId="40">
    <w:abstractNumId w:val="24"/>
  </w:num>
  <w:num w:numId="41">
    <w:abstractNumId w:val="12"/>
  </w:num>
  <w:num w:numId="42">
    <w:abstractNumId w:val="37"/>
  </w:num>
  <w:num w:numId="43">
    <w:abstractNumId w:val="16"/>
  </w:num>
  <w:num w:numId="44">
    <w:abstractNumId w:val="44"/>
  </w:num>
  <w:num w:numId="45">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defaultTabStop w:val="720"/>
  <w:drawingGridHorizontalSpacing w:val="100"/>
  <w:displayHorizontalDrawingGridEvery w:val="2"/>
  <w:characterSpacingControl w:val="doNotCompress"/>
  <w:hdrShapeDefaults>
    <o:shapedefaults v:ext="edit" spidmax="24578"/>
  </w:hdrShapeDefaults>
  <w:footnotePr>
    <w:footnote w:id="-1"/>
    <w:footnote w:id="0"/>
  </w:footnotePr>
  <w:endnotePr>
    <w:endnote w:id="-1"/>
    <w:endnote w:id="0"/>
  </w:endnotePr>
  <w:compat/>
  <w:rsids>
    <w:rsidRoot w:val="009B674D"/>
    <w:rsid w:val="0000169F"/>
    <w:rsid w:val="00002546"/>
    <w:rsid w:val="00004559"/>
    <w:rsid w:val="00024D5E"/>
    <w:rsid w:val="00031831"/>
    <w:rsid w:val="00045A50"/>
    <w:rsid w:val="00053D5D"/>
    <w:rsid w:val="00061D0A"/>
    <w:rsid w:val="000657D7"/>
    <w:rsid w:val="000961FB"/>
    <w:rsid w:val="00096EB7"/>
    <w:rsid w:val="000A2B0B"/>
    <w:rsid w:val="000A42DD"/>
    <w:rsid w:val="000B075D"/>
    <w:rsid w:val="000F688B"/>
    <w:rsid w:val="00116EE1"/>
    <w:rsid w:val="00131DF6"/>
    <w:rsid w:val="001358A4"/>
    <w:rsid w:val="001C3CFB"/>
    <w:rsid w:val="00211427"/>
    <w:rsid w:val="00212C6B"/>
    <w:rsid w:val="00213AD2"/>
    <w:rsid w:val="00220131"/>
    <w:rsid w:val="002215EE"/>
    <w:rsid w:val="002250DA"/>
    <w:rsid w:val="0023207E"/>
    <w:rsid w:val="00246AD7"/>
    <w:rsid w:val="00253B05"/>
    <w:rsid w:val="00255682"/>
    <w:rsid w:val="00264577"/>
    <w:rsid w:val="002662F0"/>
    <w:rsid w:val="002764DC"/>
    <w:rsid w:val="00285096"/>
    <w:rsid w:val="002A1B2C"/>
    <w:rsid w:val="002A6051"/>
    <w:rsid w:val="002B1C50"/>
    <w:rsid w:val="002B2D62"/>
    <w:rsid w:val="002B3E00"/>
    <w:rsid w:val="002B3FF7"/>
    <w:rsid w:val="002B7A64"/>
    <w:rsid w:val="002C5D9E"/>
    <w:rsid w:val="002D390E"/>
    <w:rsid w:val="002D6463"/>
    <w:rsid w:val="002F0363"/>
    <w:rsid w:val="002F2739"/>
    <w:rsid w:val="003014BF"/>
    <w:rsid w:val="00311077"/>
    <w:rsid w:val="003176F3"/>
    <w:rsid w:val="00361BC3"/>
    <w:rsid w:val="00363B03"/>
    <w:rsid w:val="003672FC"/>
    <w:rsid w:val="003714D9"/>
    <w:rsid w:val="00372053"/>
    <w:rsid w:val="00372A34"/>
    <w:rsid w:val="0037739B"/>
    <w:rsid w:val="00383381"/>
    <w:rsid w:val="00383844"/>
    <w:rsid w:val="00386775"/>
    <w:rsid w:val="00386F9E"/>
    <w:rsid w:val="00393114"/>
    <w:rsid w:val="003B3A6E"/>
    <w:rsid w:val="003C1BDB"/>
    <w:rsid w:val="003C3C34"/>
    <w:rsid w:val="003E6068"/>
    <w:rsid w:val="00407056"/>
    <w:rsid w:val="00415E58"/>
    <w:rsid w:val="0042605E"/>
    <w:rsid w:val="004357F8"/>
    <w:rsid w:val="004414C0"/>
    <w:rsid w:val="00465B83"/>
    <w:rsid w:val="00477A87"/>
    <w:rsid w:val="004A0E98"/>
    <w:rsid w:val="004A40E1"/>
    <w:rsid w:val="004A7ACF"/>
    <w:rsid w:val="004B1AB9"/>
    <w:rsid w:val="004D3ED3"/>
    <w:rsid w:val="004E5990"/>
    <w:rsid w:val="004F10C0"/>
    <w:rsid w:val="00520499"/>
    <w:rsid w:val="00522550"/>
    <w:rsid w:val="00522D38"/>
    <w:rsid w:val="0054135F"/>
    <w:rsid w:val="00560F93"/>
    <w:rsid w:val="005750EC"/>
    <w:rsid w:val="005779B7"/>
    <w:rsid w:val="00581301"/>
    <w:rsid w:val="00587518"/>
    <w:rsid w:val="00597F5B"/>
    <w:rsid w:val="005A24A6"/>
    <w:rsid w:val="005A37A8"/>
    <w:rsid w:val="005B6F0F"/>
    <w:rsid w:val="005C25E1"/>
    <w:rsid w:val="005C4289"/>
    <w:rsid w:val="005C54B3"/>
    <w:rsid w:val="005C60A5"/>
    <w:rsid w:val="005E6A9B"/>
    <w:rsid w:val="005F6F13"/>
    <w:rsid w:val="00603094"/>
    <w:rsid w:val="006219E5"/>
    <w:rsid w:val="00622BAB"/>
    <w:rsid w:val="00692466"/>
    <w:rsid w:val="006B2A78"/>
    <w:rsid w:val="006C4CAE"/>
    <w:rsid w:val="006E5EF8"/>
    <w:rsid w:val="00705DA5"/>
    <w:rsid w:val="00715ADE"/>
    <w:rsid w:val="00722B8D"/>
    <w:rsid w:val="00724897"/>
    <w:rsid w:val="00740C5F"/>
    <w:rsid w:val="0074283A"/>
    <w:rsid w:val="0074756A"/>
    <w:rsid w:val="00791C9A"/>
    <w:rsid w:val="007A22F1"/>
    <w:rsid w:val="007A4FA8"/>
    <w:rsid w:val="007A71B5"/>
    <w:rsid w:val="007B5E3F"/>
    <w:rsid w:val="007B762D"/>
    <w:rsid w:val="007B7855"/>
    <w:rsid w:val="007D798C"/>
    <w:rsid w:val="00817670"/>
    <w:rsid w:val="00860786"/>
    <w:rsid w:val="00860A50"/>
    <w:rsid w:val="00875009"/>
    <w:rsid w:val="00880DC1"/>
    <w:rsid w:val="008833F2"/>
    <w:rsid w:val="00884ADA"/>
    <w:rsid w:val="008B1C36"/>
    <w:rsid w:val="008B742E"/>
    <w:rsid w:val="008C3099"/>
    <w:rsid w:val="008D003D"/>
    <w:rsid w:val="008D3D22"/>
    <w:rsid w:val="00911D09"/>
    <w:rsid w:val="00922869"/>
    <w:rsid w:val="009300EB"/>
    <w:rsid w:val="00930129"/>
    <w:rsid w:val="00936FB5"/>
    <w:rsid w:val="009532E0"/>
    <w:rsid w:val="0095605C"/>
    <w:rsid w:val="00963B58"/>
    <w:rsid w:val="0097480C"/>
    <w:rsid w:val="009827A2"/>
    <w:rsid w:val="00984991"/>
    <w:rsid w:val="00984FDF"/>
    <w:rsid w:val="00992936"/>
    <w:rsid w:val="0099312B"/>
    <w:rsid w:val="00993D10"/>
    <w:rsid w:val="009941A0"/>
    <w:rsid w:val="009A1446"/>
    <w:rsid w:val="009B3C5E"/>
    <w:rsid w:val="009B4127"/>
    <w:rsid w:val="009B674D"/>
    <w:rsid w:val="009B6933"/>
    <w:rsid w:val="009D4F38"/>
    <w:rsid w:val="009E37D6"/>
    <w:rsid w:val="00A0400B"/>
    <w:rsid w:val="00A10F95"/>
    <w:rsid w:val="00A266D6"/>
    <w:rsid w:val="00A27BBB"/>
    <w:rsid w:val="00A358D0"/>
    <w:rsid w:val="00A361A4"/>
    <w:rsid w:val="00A57A6E"/>
    <w:rsid w:val="00A64B54"/>
    <w:rsid w:val="00A7070A"/>
    <w:rsid w:val="00A74BD5"/>
    <w:rsid w:val="00A77DED"/>
    <w:rsid w:val="00A87863"/>
    <w:rsid w:val="00A91B71"/>
    <w:rsid w:val="00A95A69"/>
    <w:rsid w:val="00AB1AAE"/>
    <w:rsid w:val="00AC3C62"/>
    <w:rsid w:val="00AD0987"/>
    <w:rsid w:val="00AD184B"/>
    <w:rsid w:val="00AD765B"/>
    <w:rsid w:val="00AE2785"/>
    <w:rsid w:val="00B019A6"/>
    <w:rsid w:val="00B05984"/>
    <w:rsid w:val="00B0797E"/>
    <w:rsid w:val="00B140C9"/>
    <w:rsid w:val="00B15A68"/>
    <w:rsid w:val="00B163D5"/>
    <w:rsid w:val="00B16C46"/>
    <w:rsid w:val="00B24EA3"/>
    <w:rsid w:val="00B371E2"/>
    <w:rsid w:val="00B4225A"/>
    <w:rsid w:val="00B53BC0"/>
    <w:rsid w:val="00B66B71"/>
    <w:rsid w:val="00B9467A"/>
    <w:rsid w:val="00B9533F"/>
    <w:rsid w:val="00B97408"/>
    <w:rsid w:val="00BA2824"/>
    <w:rsid w:val="00BA622B"/>
    <w:rsid w:val="00BB18FB"/>
    <w:rsid w:val="00BB6946"/>
    <w:rsid w:val="00BB7EAB"/>
    <w:rsid w:val="00BC239E"/>
    <w:rsid w:val="00BC24C6"/>
    <w:rsid w:val="00BD455A"/>
    <w:rsid w:val="00BE41C4"/>
    <w:rsid w:val="00BE7390"/>
    <w:rsid w:val="00BE757A"/>
    <w:rsid w:val="00BF1AFD"/>
    <w:rsid w:val="00BF688D"/>
    <w:rsid w:val="00C020AD"/>
    <w:rsid w:val="00C1115A"/>
    <w:rsid w:val="00C26707"/>
    <w:rsid w:val="00C34A77"/>
    <w:rsid w:val="00C418A6"/>
    <w:rsid w:val="00C4370F"/>
    <w:rsid w:val="00C45F3D"/>
    <w:rsid w:val="00C67B4B"/>
    <w:rsid w:val="00C85466"/>
    <w:rsid w:val="00CA66B2"/>
    <w:rsid w:val="00CA6C95"/>
    <w:rsid w:val="00CB2853"/>
    <w:rsid w:val="00CB7B13"/>
    <w:rsid w:val="00CD1F4A"/>
    <w:rsid w:val="00CE2CF6"/>
    <w:rsid w:val="00CE617E"/>
    <w:rsid w:val="00CF12E2"/>
    <w:rsid w:val="00CF1D37"/>
    <w:rsid w:val="00CF7CB9"/>
    <w:rsid w:val="00D24F6C"/>
    <w:rsid w:val="00D313E3"/>
    <w:rsid w:val="00D32D64"/>
    <w:rsid w:val="00D33EF0"/>
    <w:rsid w:val="00D7260B"/>
    <w:rsid w:val="00D84151"/>
    <w:rsid w:val="00D96BE0"/>
    <w:rsid w:val="00DA28C4"/>
    <w:rsid w:val="00DA2940"/>
    <w:rsid w:val="00DA33A8"/>
    <w:rsid w:val="00DC24EF"/>
    <w:rsid w:val="00DD1F01"/>
    <w:rsid w:val="00DF7B62"/>
    <w:rsid w:val="00E04E61"/>
    <w:rsid w:val="00E06D90"/>
    <w:rsid w:val="00E11050"/>
    <w:rsid w:val="00E558AE"/>
    <w:rsid w:val="00E708A8"/>
    <w:rsid w:val="00E84756"/>
    <w:rsid w:val="00E93AF4"/>
    <w:rsid w:val="00E94FA9"/>
    <w:rsid w:val="00EA0296"/>
    <w:rsid w:val="00ED57C3"/>
    <w:rsid w:val="00ED7445"/>
    <w:rsid w:val="00EE1625"/>
    <w:rsid w:val="00EE2F96"/>
    <w:rsid w:val="00EE6A8C"/>
    <w:rsid w:val="00EF0021"/>
    <w:rsid w:val="00EF5145"/>
    <w:rsid w:val="00F0023D"/>
    <w:rsid w:val="00F46006"/>
    <w:rsid w:val="00F75A23"/>
    <w:rsid w:val="00F764D8"/>
    <w:rsid w:val="00F80683"/>
    <w:rsid w:val="00F9178E"/>
    <w:rsid w:val="00F92D54"/>
    <w:rsid w:val="00F9358E"/>
    <w:rsid w:val="00FA2616"/>
    <w:rsid w:val="00FA4CC9"/>
    <w:rsid w:val="00FB3D5C"/>
    <w:rsid w:val="00FB7FF2"/>
    <w:rsid w:val="00FE3770"/>
    <w:rsid w:val="00FF020B"/>
    <w:rsid w:val="00FF21DB"/>
    <w:rsid w:val="00FF36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F92D54"/>
    <w:pPr>
      <w:tabs>
        <w:tab w:val="center" w:pos="4680"/>
        <w:tab w:val="right" w:pos="9360"/>
      </w:tabs>
    </w:pPr>
  </w:style>
  <w:style w:type="character" w:customStyle="1" w:styleId="HeaderChar">
    <w:name w:val="Header Char"/>
    <w:basedOn w:val="DefaultParagraphFont"/>
    <w:link w:val="Header"/>
    <w:uiPriority w:val="99"/>
    <w:rsid w:val="00F92D54"/>
  </w:style>
  <w:style w:type="paragraph" w:styleId="Footer">
    <w:name w:val="footer"/>
    <w:basedOn w:val="Normal"/>
    <w:link w:val="FooterChar"/>
    <w:uiPriority w:val="99"/>
    <w:unhideWhenUsed/>
    <w:rsid w:val="00F92D54"/>
    <w:pPr>
      <w:tabs>
        <w:tab w:val="center" w:pos="4680"/>
        <w:tab w:val="right" w:pos="9360"/>
      </w:tabs>
    </w:pPr>
  </w:style>
  <w:style w:type="character" w:customStyle="1" w:styleId="FooterChar">
    <w:name w:val="Footer Char"/>
    <w:basedOn w:val="DefaultParagraphFont"/>
    <w:link w:val="Footer"/>
    <w:uiPriority w:val="99"/>
    <w:rsid w:val="00F92D54"/>
  </w:style>
  <w:style w:type="paragraph" w:styleId="BalloonText">
    <w:name w:val="Balloon Text"/>
    <w:basedOn w:val="Normal"/>
    <w:link w:val="BalloonTextChar"/>
    <w:uiPriority w:val="99"/>
    <w:semiHidden/>
    <w:unhideWhenUsed/>
    <w:rsid w:val="00F92D54"/>
    <w:rPr>
      <w:rFonts w:ascii="Tahoma" w:hAnsi="Tahoma" w:cs="Tahoma"/>
      <w:sz w:val="16"/>
      <w:szCs w:val="16"/>
    </w:rPr>
  </w:style>
  <w:style w:type="character" w:customStyle="1" w:styleId="BalloonTextChar">
    <w:name w:val="Balloon Text Char"/>
    <w:basedOn w:val="DefaultParagraphFont"/>
    <w:link w:val="BalloonText"/>
    <w:uiPriority w:val="99"/>
    <w:semiHidden/>
    <w:rsid w:val="00F92D54"/>
    <w:rPr>
      <w:rFonts w:ascii="Tahoma" w:hAnsi="Tahoma" w:cs="Tahoma"/>
      <w:sz w:val="16"/>
      <w:szCs w:val="16"/>
    </w:rPr>
  </w:style>
  <w:style w:type="character" w:styleId="Hyperlink">
    <w:name w:val="Hyperlink"/>
    <w:basedOn w:val="DefaultParagraphFont"/>
    <w:uiPriority w:val="99"/>
    <w:unhideWhenUsed/>
    <w:rsid w:val="00E84756"/>
    <w:rPr>
      <w:color w:val="0000FF"/>
      <w:u w:val="single"/>
    </w:rPr>
  </w:style>
  <w:style w:type="paragraph" w:styleId="Caption">
    <w:name w:val="caption"/>
    <w:basedOn w:val="Normal"/>
    <w:next w:val="Normal"/>
    <w:uiPriority w:val="35"/>
    <w:unhideWhenUsed/>
    <w:qFormat/>
    <w:rsid w:val="00B05984"/>
    <w:pPr>
      <w:spacing w:after="200"/>
    </w:pPr>
    <w:rPr>
      <w:b/>
      <w:bCs/>
      <w:color w:val="4F81BD" w:themeColor="accent1"/>
      <w:sz w:val="18"/>
      <w:szCs w:val="18"/>
    </w:rPr>
  </w:style>
  <w:style w:type="paragraph" w:styleId="ListParagraph">
    <w:name w:val="List Paragraph"/>
    <w:basedOn w:val="Normal"/>
    <w:uiPriority w:val="34"/>
    <w:qFormat/>
    <w:rsid w:val="00984FDF"/>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DC24EF"/>
    <w:pPr>
      <w:spacing w:before="100" w:beforeAutospacing="1" w:after="100" w:afterAutospacing="1"/>
    </w:pPr>
    <w:rPr>
      <w:sz w:val="24"/>
      <w:szCs w:val="24"/>
    </w:rPr>
  </w:style>
  <w:style w:type="table" w:styleId="TableGrid">
    <w:name w:val="Table Grid"/>
    <w:basedOn w:val="TableNormal"/>
    <w:uiPriority w:val="59"/>
    <w:rsid w:val="00BC2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3207E"/>
    <w:rPr>
      <w:b/>
      <w:bCs/>
    </w:rPr>
  </w:style>
  <w:style w:type="paragraph" w:styleId="NoSpacing">
    <w:name w:val="No Spacing"/>
    <w:uiPriority w:val="1"/>
    <w:qFormat/>
    <w:rsid w:val="002B2D62"/>
    <w:pPr>
      <w:ind w:left="432"/>
      <w:jc w:val="both"/>
    </w:pPr>
    <w:rPr>
      <w:rFonts w:ascii="Arial" w:eastAsiaTheme="minorHAnsi" w:hAnsi="Arial" w:cs="Arial"/>
      <w:sz w:val="24"/>
      <w:szCs w:val="24"/>
    </w:rPr>
  </w:style>
  <w:style w:type="character" w:customStyle="1" w:styleId="wikiword">
    <w:name w:val="wikiword"/>
    <w:basedOn w:val="DefaultParagraphFont"/>
    <w:rsid w:val="002B2D62"/>
  </w:style>
  <w:style w:type="character" w:styleId="HTMLCode">
    <w:name w:val="HTML Code"/>
    <w:basedOn w:val="DefaultParagraphFont"/>
    <w:uiPriority w:val="99"/>
    <w:semiHidden/>
    <w:unhideWhenUsed/>
    <w:rsid w:val="00A91B7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1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A91B71"/>
    <w:rPr>
      <w:rFonts w:ascii="Courier New" w:hAnsi="Courier New" w:cs="Courier New"/>
      <w:lang w:val="en-IN" w:eastAsia="en-IN"/>
    </w:rPr>
  </w:style>
  <w:style w:type="character" w:customStyle="1" w:styleId="token">
    <w:name w:val="token"/>
    <w:basedOn w:val="DefaultParagraphFont"/>
    <w:rsid w:val="00A91B71"/>
  </w:style>
  <w:style w:type="table" w:customStyle="1" w:styleId="LightList1">
    <w:name w:val="Light List1"/>
    <w:basedOn w:val="TableNormal"/>
    <w:uiPriority w:val="61"/>
    <w:rsid w:val="00FB3D5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uiPriority w:val="20"/>
    <w:qFormat/>
    <w:rsid w:val="000A42DD"/>
    <w:rPr>
      <w:i/>
      <w:iCs/>
    </w:rPr>
  </w:style>
  <w:style w:type="paragraph" w:styleId="PlainText">
    <w:name w:val="Plain Text"/>
    <w:basedOn w:val="Normal"/>
    <w:link w:val="PlainTextChar"/>
    <w:uiPriority w:val="99"/>
    <w:unhideWhenUsed/>
    <w:rsid w:val="00D33EF0"/>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D33EF0"/>
    <w:rPr>
      <w:rFonts w:ascii="Consolas" w:eastAsiaTheme="minorHAnsi" w:hAnsi="Consolas" w:cstheme="minorBidi"/>
      <w:sz w:val="21"/>
      <w:szCs w:val="21"/>
      <w:lang w:val="en-IN"/>
    </w:rPr>
  </w:style>
  <w:style w:type="paragraph" w:styleId="TOCHeading">
    <w:name w:val="TOC Heading"/>
    <w:basedOn w:val="Heading1"/>
    <w:next w:val="Normal"/>
    <w:uiPriority w:val="39"/>
    <w:unhideWhenUsed/>
    <w:qFormat/>
    <w:rsid w:val="00311077"/>
    <w:pPr>
      <w:keepLines/>
      <w:tabs>
        <w:tab w:val="clear" w:pos="720"/>
      </w:tabs>
      <w:spacing w:before="480" w:after="0" w:line="276" w:lineRule="auto"/>
      <w:ind w:left="0" w:hanging="360"/>
      <w:outlineLvl w:val="9"/>
    </w:pPr>
    <w:rPr>
      <w:color w:val="365F91" w:themeColor="accent1" w:themeShade="BF"/>
      <w:kern w:val="0"/>
      <w:sz w:val="28"/>
      <w:szCs w:val="28"/>
    </w:rPr>
  </w:style>
  <w:style w:type="paragraph" w:styleId="TOC1">
    <w:name w:val="toc 1"/>
    <w:basedOn w:val="Normal"/>
    <w:next w:val="Normal"/>
    <w:autoRedefine/>
    <w:uiPriority w:val="39"/>
    <w:unhideWhenUsed/>
    <w:rsid w:val="00311077"/>
    <w:pPr>
      <w:tabs>
        <w:tab w:val="left" w:pos="480"/>
        <w:tab w:val="right" w:leader="dot" w:pos="9629"/>
      </w:tabs>
      <w:spacing w:after="100" w:line="360" w:lineRule="auto"/>
      <w:jc w:val="both"/>
    </w:pPr>
    <w:rPr>
      <w:rFonts w:eastAsiaTheme="minorHAnsi" w:cs="Arial"/>
      <w:sz w:val="24"/>
      <w:szCs w:val="24"/>
    </w:rPr>
  </w:style>
  <w:style w:type="paragraph" w:styleId="TOC2">
    <w:name w:val="toc 2"/>
    <w:basedOn w:val="Normal"/>
    <w:next w:val="Normal"/>
    <w:autoRedefine/>
    <w:uiPriority w:val="39"/>
    <w:unhideWhenUsed/>
    <w:rsid w:val="00311077"/>
    <w:pPr>
      <w:spacing w:after="100" w:line="360" w:lineRule="auto"/>
      <w:ind w:left="240"/>
      <w:jc w:val="both"/>
    </w:pPr>
    <w:rPr>
      <w:rFonts w:eastAsiaTheme="minorHAnsi" w:cs="Arial"/>
      <w:sz w:val="24"/>
      <w:szCs w:val="24"/>
    </w:rPr>
  </w:style>
  <w:style w:type="paragraph" w:styleId="TOC3">
    <w:name w:val="toc 3"/>
    <w:basedOn w:val="Normal"/>
    <w:next w:val="Normal"/>
    <w:autoRedefine/>
    <w:uiPriority w:val="39"/>
    <w:unhideWhenUsed/>
    <w:rsid w:val="00311077"/>
    <w:pPr>
      <w:spacing w:after="100" w:line="360" w:lineRule="auto"/>
      <w:ind w:left="480"/>
      <w:jc w:val="both"/>
    </w:pPr>
    <w:rPr>
      <w:rFonts w:eastAsiaTheme="minorHAnsi" w:cs="Arial"/>
      <w:sz w:val="24"/>
      <w:szCs w:val="24"/>
    </w:rPr>
  </w:style>
  <w:style w:type="paragraph" w:styleId="TableofFigures">
    <w:name w:val="table of figures"/>
    <w:basedOn w:val="Normal"/>
    <w:next w:val="Normal"/>
    <w:uiPriority w:val="99"/>
    <w:unhideWhenUsed/>
    <w:rsid w:val="00EA0296"/>
    <w:pPr>
      <w:spacing w:line="360" w:lineRule="auto"/>
      <w:jc w:val="both"/>
    </w:pPr>
    <w:rPr>
      <w:rFonts w:eastAsiaTheme="minorHAnsi" w:cs="Arial"/>
      <w:sz w:val="24"/>
      <w:szCs w:val="24"/>
    </w:rPr>
  </w:style>
  <w:style w:type="paragraph" w:customStyle="1" w:styleId="references">
    <w:name w:val="references"/>
    <w:uiPriority w:val="99"/>
    <w:rsid w:val="0000169F"/>
    <w:pPr>
      <w:numPr>
        <w:numId w:val="39"/>
      </w:numPr>
      <w:spacing w:after="50" w:line="180" w:lineRule="exact"/>
      <w:jc w:val="both"/>
    </w:pPr>
    <w:rPr>
      <w:noProof/>
      <w:sz w:val="16"/>
      <w:szCs w:val="16"/>
    </w:rPr>
  </w:style>
  <w:style w:type="character" w:styleId="HTMLCite">
    <w:name w:val="HTML Cite"/>
    <w:basedOn w:val="DefaultParagraphFont"/>
    <w:uiPriority w:val="99"/>
    <w:semiHidden/>
    <w:unhideWhenUsed/>
    <w:rsid w:val="0000169F"/>
    <w:rPr>
      <w:i/>
      <w:iCs/>
    </w:rPr>
  </w:style>
  <w:style w:type="character" w:customStyle="1" w:styleId="reference-accessdate">
    <w:name w:val="reference-accessdate"/>
    <w:basedOn w:val="DefaultParagraphFont"/>
    <w:rsid w:val="0000169F"/>
  </w:style>
  <w:style w:type="character" w:customStyle="1" w:styleId="nowrap">
    <w:name w:val="nowrap"/>
    <w:basedOn w:val="DefaultParagraphFont"/>
    <w:rsid w:val="0000169F"/>
  </w:style>
  <w:style w:type="character" w:customStyle="1" w:styleId="plainlinks">
    <w:name w:val="plainlinks"/>
    <w:basedOn w:val="DefaultParagraphFont"/>
    <w:rsid w:val="000016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F92D54"/>
    <w:pPr>
      <w:tabs>
        <w:tab w:val="center" w:pos="4680"/>
        <w:tab w:val="right" w:pos="9360"/>
      </w:tabs>
    </w:pPr>
  </w:style>
  <w:style w:type="character" w:customStyle="1" w:styleId="HeaderChar">
    <w:name w:val="Header Char"/>
    <w:basedOn w:val="DefaultParagraphFont"/>
    <w:link w:val="Header"/>
    <w:uiPriority w:val="99"/>
    <w:rsid w:val="00F92D54"/>
  </w:style>
  <w:style w:type="paragraph" w:styleId="Footer">
    <w:name w:val="footer"/>
    <w:basedOn w:val="Normal"/>
    <w:link w:val="FooterChar"/>
    <w:uiPriority w:val="99"/>
    <w:unhideWhenUsed/>
    <w:rsid w:val="00F92D54"/>
    <w:pPr>
      <w:tabs>
        <w:tab w:val="center" w:pos="4680"/>
        <w:tab w:val="right" w:pos="9360"/>
      </w:tabs>
    </w:pPr>
  </w:style>
  <w:style w:type="character" w:customStyle="1" w:styleId="FooterChar">
    <w:name w:val="Footer Char"/>
    <w:basedOn w:val="DefaultParagraphFont"/>
    <w:link w:val="Footer"/>
    <w:uiPriority w:val="99"/>
    <w:rsid w:val="00F92D54"/>
  </w:style>
  <w:style w:type="paragraph" w:styleId="BalloonText">
    <w:name w:val="Balloon Text"/>
    <w:basedOn w:val="Normal"/>
    <w:link w:val="BalloonTextChar"/>
    <w:uiPriority w:val="99"/>
    <w:semiHidden/>
    <w:unhideWhenUsed/>
    <w:rsid w:val="00F92D54"/>
    <w:rPr>
      <w:rFonts w:ascii="Tahoma" w:hAnsi="Tahoma" w:cs="Tahoma"/>
      <w:sz w:val="16"/>
      <w:szCs w:val="16"/>
    </w:rPr>
  </w:style>
  <w:style w:type="character" w:customStyle="1" w:styleId="BalloonTextChar">
    <w:name w:val="Balloon Text Char"/>
    <w:basedOn w:val="DefaultParagraphFont"/>
    <w:link w:val="BalloonText"/>
    <w:uiPriority w:val="99"/>
    <w:semiHidden/>
    <w:rsid w:val="00F92D54"/>
    <w:rPr>
      <w:rFonts w:ascii="Tahoma" w:hAnsi="Tahoma" w:cs="Tahoma"/>
      <w:sz w:val="16"/>
      <w:szCs w:val="16"/>
    </w:rPr>
  </w:style>
  <w:style w:type="character" w:styleId="Hyperlink">
    <w:name w:val="Hyperlink"/>
    <w:basedOn w:val="DefaultParagraphFont"/>
    <w:uiPriority w:val="99"/>
    <w:unhideWhenUsed/>
    <w:rsid w:val="00E84756"/>
    <w:rPr>
      <w:color w:val="0000FF"/>
      <w:u w:val="single"/>
    </w:rPr>
  </w:style>
  <w:style w:type="paragraph" w:styleId="Caption">
    <w:name w:val="caption"/>
    <w:basedOn w:val="Normal"/>
    <w:next w:val="Normal"/>
    <w:uiPriority w:val="35"/>
    <w:unhideWhenUsed/>
    <w:qFormat/>
    <w:rsid w:val="00B05984"/>
    <w:pPr>
      <w:spacing w:after="200"/>
    </w:pPr>
    <w:rPr>
      <w:b/>
      <w:bCs/>
      <w:color w:val="4F81BD" w:themeColor="accent1"/>
      <w:sz w:val="18"/>
      <w:szCs w:val="18"/>
    </w:rPr>
  </w:style>
  <w:style w:type="paragraph" w:styleId="ListParagraph">
    <w:name w:val="List Paragraph"/>
    <w:basedOn w:val="Normal"/>
    <w:uiPriority w:val="34"/>
    <w:qFormat/>
    <w:rsid w:val="00984FDF"/>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DC24EF"/>
    <w:pPr>
      <w:spacing w:before="100" w:beforeAutospacing="1" w:after="100" w:afterAutospacing="1"/>
    </w:pPr>
    <w:rPr>
      <w:sz w:val="24"/>
      <w:szCs w:val="24"/>
    </w:rPr>
  </w:style>
  <w:style w:type="table" w:styleId="TableGrid">
    <w:name w:val="Table Grid"/>
    <w:basedOn w:val="TableNormal"/>
    <w:uiPriority w:val="59"/>
    <w:rsid w:val="00BC2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62364746">
      <w:bodyDiv w:val="1"/>
      <w:marLeft w:val="0"/>
      <w:marRight w:val="0"/>
      <w:marTop w:val="0"/>
      <w:marBottom w:val="0"/>
      <w:divBdr>
        <w:top w:val="none" w:sz="0" w:space="0" w:color="auto"/>
        <w:left w:val="none" w:sz="0" w:space="0" w:color="auto"/>
        <w:bottom w:val="none" w:sz="0" w:space="0" w:color="auto"/>
        <w:right w:val="none" w:sz="0" w:space="0" w:color="auto"/>
      </w:divBdr>
    </w:div>
    <w:div w:id="454522335">
      <w:bodyDiv w:val="1"/>
      <w:marLeft w:val="0"/>
      <w:marRight w:val="0"/>
      <w:marTop w:val="0"/>
      <w:marBottom w:val="0"/>
      <w:divBdr>
        <w:top w:val="none" w:sz="0" w:space="0" w:color="auto"/>
        <w:left w:val="none" w:sz="0" w:space="0" w:color="auto"/>
        <w:bottom w:val="none" w:sz="0" w:space="0" w:color="auto"/>
        <w:right w:val="none" w:sz="0" w:space="0" w:color="auto"/>
      </w:divBdr>
    </w:div>
    <w:div w:id="505629132">
      <w:bodyDiv w:val="1"/>
      <w:marLeft w:val="0"/>
      <w:marRight w:val="0"/>
      <w:marTop w:val="0"/>
      <w:marBottom w:val="0"/>
      <w:divBdr>
        <w:top w:val="none" w:sz="0" w:space="0" w:color="auto"/>
        <w:left w:val="none" w:sz="0" w:space="0" w:color="auto"/>
        <w:bottom w:val="none" w:sz="0" w:space="0" w:color="auto"/>
        <w:right w:val="none" w:sz="0" w:space="0" w:color="auto"/>
      </w:divBdr>
    </w:div>
    <w:div w:id="512493458">
      <w:bodyDiv w:val="1"/>
      <w:marLeft w:val="0"/>
      <w:marRight w:val="0"/>
      <w:marTop w:val="0"/>
      <w:marBottom w:val="0"/>
      <w:divBdr>
        <w:top w:val="none" w:sz="0" w:space="0" w:color="auto"/>
        <w:left w:val="none" w:sz="0" w:space="0" w:color="auto"/>
        <w:bottom w:val="none" w:sz="0" w:space="0" w:color="auto"/>
        <w:right w:val="none" w:sz="0" w:space="0" w:color="auto"/>
      </w:divBdr>
      <w:divsChild>
        <w:div w:id="366417612">
          <w:marLeft w:val="0"/>
          <w:marRight w:val="0"/>
          <w:marTop w:val="0"/>
          <w:marBottom w:val="282"/>
          <w:divBdr>
            <w:top w:val="none" w:sz="0" w:space="7" w:color="F6B73C"/>
            <w:left w:val="single" w:sz="24" w:space="21" w:color="F6B73C"/>
            <w:bottom w:val="none" w:sz="0" w:space="7" w:color="F6B73C"/>
            <w:right w:val="none" w:sz="0" w:space="7" w:color="F6B73C"/>
          </w:divBdr>
        </w:div>
      </w:divsChild>
    </w:div>
    <w:div w:id="860358800">
      <w:bodyDiv w:val="1"/>
      <w:marLeft w:val="0"/>
      <w:marRight w:val="0"/>
      <w:marTop w:val="0"/>
      <w:marBottom w:val="0"/>
      <w:divBdr>
        <w:top w:val="none" w:sz="0" w:space="0" w:color="auto"/>
        <w:left w:val="none" w:sz="0" w:space="0" w:color="auto"/>
        <w:bottom w:val="none" w:sz="0" w:space="0" w:color="auto"/>
        <w:right w:val="none" w:sz="0" w:space="0" w:color="auto"/>
      </w:divBdr>
    </w:div>
    <w:div w:id="1086270713">
      <w:bodyDiv w:val="1"/>
      <w:marLeft w:val="0"/>
      <w:marRight w:val="0"/>
      <w:marTop w:val="0"/>
      <w:marBottom w:val="0"/>
      <w:divBdr>
        <w:top w:val="none" w:sz="0" w:space="0" w:color="auto"/>
        <w:left w:val="none" w:sz="0" w:space="0" w:color="auto"/>
        <w:bottom w:val="none" w:sz="0" w:space="0" w:color="auto"/>
        <w:right w:val="none" w:sz="0" w:space="0" w:color="auto"/>
      </w:divBdr>
    </w:div>
    <w:div w:id="1145005313">
      <w:bodyDiv w:val="1"/>
      <w:marLeft w:val="0"/>
      <w:marRight w:val="0"/>
      <w:marTop w:val="0"/>
      <w:marBottom w:val="0"/>
      <w:divBdr>
        <w:top w:val="none" w:sz="0" w:space="0" w:color="auto"/>
        <w:left w:val="none" w:sz="0" w:space="0" w:color="auto"/>
        <w:bottom w:val="none" w:sz="0" w:space="0" w:color="auto"/>
        <w:right w:val="none" w:sz="0" w:space="0" w:color="auto"/>
      </w:divBdr>
    </w:div>
    <w:div w:id="1248542422">
      <w:bodyDiv w:val="1"/>
      <w:marLeft w:val="0"/>
      <w:marRight w:val="0"/>
      <w:marTop w:val="0"/>
      <w:marBottom w:val="0"/>
      <w:divBdr>
        <w:top w:val="none" w:sz="0" w:space="0" w:color="auto"/>
        <w:left w:val="none" w:sz="0" w:space="0" w:color="auto"/>
        <w:bottom w:val="none" w:sz="0" w:space="0" w:color="auto"/>
        <w:right w:val="none" w:sz="0" w:space="0" w:color="auto"/>
      </w:divBdr>
    </w:div>
    <w:div w:id="1313875481">
      <w:bodyDiv w:val="1"/>
      <w:marLeft w:val="0"/>
      <w:marRight w:val="0"/>
      <w:marTop w:val="0"/>
      <w:marBottom w:val="0"/>
      <w:divBdr>
        <w:top w:val="none" w:sz="0" w:space="0" w:color="auto"/>
        <w:left w:val="none" w:sz="0" w:space="0" w:color="auto"/>
        <w:bottom w:val="none" w:sz="0" w:space="0" w:color="auto"/>
        <w:right w:val="none" w:sz="0" w:space="0" w:color="auto"/>
      </w:divBdr>
    </w:div>
    <w:div w:id="1322000143">
      <w:bodyDiv w:val="1"/>
      <w:marLeft w:val="0"/>
      <w:marRight w:val="0"/>
      <w:marTop w:val="0"/>
      <w:marBottom w:val="0"/>
      <w:divBdr>
        <w:top w:val="none" w:sz="0" w:space="0" w:color="auto"/>
        <w:left w:val="none" w:sz="0" w:space="0" w:color="auto"/>
        <w:bottom w:val="none" w:sz="0" w:space="0" w:color="auto"/>
        <w:right w:val="none" w:sz="0" w:space="0" w:color="auto"/>
      </w:divBdr>
    </w:div>
    <w:div w:id="1452439018">
      <w:bodyDiv w:val="1"/>
      <w:marLeft w:val="0"/>
      <w:marRight w:val="0"/>
      <w:marTop w:val="0"/>
      <w:marBottom w:val="0"/>
      <w:divBdr>
        <w:top w:val="none" w:sz="0" w:space="0" w:color="auto"/>
        <w:left w:val="none" w:sz="0" w:space="0" w:color="auto"/>
        <w:bottom w:val="none" w:sz="0" w:space="0" w:color="auto"/>
        <w:right w:val="none" w:sz="0" w:space="0" w:color="auto"/>
      </w:divBdr>
    </w:div>
    <w:div w:id="1464693046">
      <w:bodyDiv w:val="1"/>
      <w:marLeft w:val="0"/>
      <w:marRight w:val="0"/>
      <w:marTop w:val="0"/>
      <w:marBottom w:val="0"/>
      <w:divBdr>
        <w:top w:val="none" w:sz="0" w:space="0" w:color="auto"/>
        <w:left w:val="none" w:sz="0" w:space="0" w:color="auto"/>
        <w:bottom w:val="none" w:sz="0" w:space="0" w:color="auto"/>
        <w:right w:val="none" w:sz="0" w:space="0" w:color="auto"/>
      </w:divBdr>
    </w:div>
    <w:div w:id="1629239989">
      <w:bodyDiv w:val="1"/>
      <w:marLeft w:val="0"/>
      <w:marRight w:val="0"/>
      <w:marTop w:val="0"/>
      <w:marBottom w:val="0"/>
      <w:divBdr>
        <w:top w:val="none" w:sz="0" w:space="0" w:color="auto"/>
        <w:left w:val="none" w:sz="0" w:space="0" w:color="auto"/>
        <w:bottom w:val="none" w:sz="0" w:space="0" w:color="auto"/>
        <w:right w:val="none" w:sz="0" w:space="0" w:color="auto"/>
      </w:divBdr>
    </w:div>
    <w:div w:id="1695809657">
      <w:bodyDiv w:val="1"/>
      <w:marLeft w:val="0"/>
      <w:marRight w:val="0"/>
      <w:marTop w:val="0"/>
      <w:marBottom w:val="0"/>
      <w:divBdr>
        <w:top w:val="none" w:sz="0" w:space="0" w:color="auto"/>
        <w:left w:val="none" w:sz="0" w:space="0" w:color="auto"/>
        <w:bottom w:val="none" w:sz="0" w:space="0" w:color="auto"/>
        <w:right w:val="none" w:sz="0" w:space="0" w:color="auto"/>
      </w:divBdr>
    </w:div>
    <w:div w:id="1845781049">
      <w:bodyDiv w:val="1"/>
      <w:marLeft w:val="0"/>
      <w:marRight w:val="0"/>
      <w:marTop w:val="0"/>
      <w:marBottom w:val="0"/>
      <w:divBdr>
        <w:top w:val="none" w:sz="0" w:space="0" w:color="auto"/>
        <w:left w:val="none" w:sz="0" w:space="0" w:color="auto"/>
        <w:bottom w:val="none" w:sz="0" w:space="0" w:color="auto"/>
        <w:right w:val="none" w:sz="0" w:space="0" w:color="auto"/>
      </w:divBdr>
      <w:divsChild>
        <w:div w:id="834416666">
          <w:marLeft w:val="0"/>
          <w:marRight w:val="0"/>
          <w:marTop w:val="0"/>
          <w:marBottom w:val="0"/>
          <w:divBdr>
            <w:top w:val="none" w:sz="0" w:space="10" w:color="auto"/>
            <w:left w:val="single" w:sz="6" w:space="10" w:color="E7E7E7"/>
            <w:bottom w:val="single" w:sz="6" w:space="10" w:color="E7E7E7"/>
            <w:right w:val="single" w:sz="6" w:space="10" w:color="E7E7E7"/>
          </w:divBdr>
          <w:divsChild>
            <w:div w:id="707723675">
              <w:marLeft w:val="0"/>
              <w:marRight w:val="0"/>
              <w:marTop w:val="0"/>
              <w:marBottom w:val="0"/>
              <w:divBdr>
                <w:top w:val="none" w:sz="0" w:space="0" w:color="auto"/>
                <w:left w:val="none" w:sz="0" w:space="0" w:color="auto"/>
                <w:bottom w:val="none" w:sz="0" w:space="0" w:color="auto"/>
                <w:right w:val="none" w:sz="0" w:space="0" w:color="auto"/>
              </w:divBdr>
            </w:div>
          </w:divsChild>
        </w:div>
        <w:div w:id="1821995065">
          <w:marLeft w:val="0"/>
          <w:marRight w:val="0"/>
          <w:marTop w:val="0"/>
          <w:marBottom w:val="0"/>
          <w:divBdr>
            <w:top w:val="none" w:sz="0" w:space="10" w:color="auto"/>
            <w:left w:val="single" w:sz="6" w:space="10" w:color="E7E7E7"/>
            <w:bottom w:val="single" w:sz="6" w:space="10" w:color="E7E7E7"/>
            <w:right w:val="single" w:sz="6" w:space="10" w:color="E7E7E7"/>
          </w:divBdr>
        </w:div>
      </w:divsChild>
    </w:div>
    <w:div w:id="1872569487">
      <w:bodyDiv w:val="1"/>
      <w:marLeft w:val="0"/>
      <w:marRight w:val="0"/>
      <w:marTop w:val="0"/>
      <w:marBottom w:val="0"/>
      <w:divBdr>
        <w:top w:val="none" w:sz="0" w:space="0" w:color="auto"/>
        <w:left w:val="none" w:sz="0" w:space="0" w:color="auto"/>
        <w:bottom w:val="none" w:sz="0" w:space="0" w:color="auto"/>
        <w:right w:val="none" w:sz="0" w:space="0" w:color="auto"/>
      </w:divBdr>
    </w:div>
    <w:div w:id="1963539039">
      <w:bodyDiv w:val="1"/>
      <w:marLeft w:val="0"/>
      <w:marRight w:val="0"/>
      <w:marTop w:val="0"/>
      <w:marBottom w:val="0"/>
      <w:divBdr>
        <w:top w:val="none" w:sz="0" w:space="0" w:color="auto"/>
        <w:left w:val="none" w:sz="0" w:space="0" w:color="auto"/>
        <w:bottom w:val="none" w:sz="0" w:space="0" w:color="auto"/>
        <w:right w:val="none" w:sz="0" w:space="0" w:color="auto"/>
      </w:divBdr>
    </w:div>
    <w:div w:id="2097676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net_access" TargetMode="External"/><Relationship Id="rId18" Type="http://schemas.openxmlformats.org/officeDocument/2006/relationships/footer" Target="footer1.xml"/><Relationship Id="rId26" Type="http://schemas.openxmlformats.org/officeDocument/2006/relationships/image" Target="media/image7.jpeg"/><Relationship Id="rId39" Type="http://schemas.openxmlformats.org/officeDocument/2006/relationships/hyperlink" Target="https://doi.org/10.1101%2Fgr.191692.115"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standards.ieee.org/getieee802/802.11.html" TargetMode="External"/><Relationship Id="rId42" Type="http://schemas.openxmlformats.org/officeDocument/2006/relationships/hyperlink" Target="https://en.wikipedia.org/wiki/PubMed_Central" TargetMode="External"/><Relationship Id="rId47" Type="http://schemas.openxmlformats.org/officeDocument/2006/relationships/hyperlink" Target="https://www.lifewire.com/what-do-http-and-https-stand-for-3482375" TargetMode="Externa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en.wikipedia.org/wiki/Actuator" TargetMode="External"/><Relationship Id="rId17" Type="http://schemas.openxmlformats.org/officeDocument/2006/relationships/header" Target="header1.xml"/><Relationship Id="rId25" Type="http://schemas.openxmlformats.org/officeDocument/2006/relationships/hyperlink" Target="https://github.com/splitbrain/rpibplusleaf" TargetMode="External"/><Relationship Id="rId33" Type="http://schemas.openxmlformats.org/officeDocument/2006/relationships/hyperlink" Target="http://www.t3.com/features/the-smart-home-guide" TargetMode="External"/><Relationship Id="rId38" Type="http://schemas.openxmlformats.org/officeDocument/2006/relationships/hyperlink" Target="https://en.wikipedia.org/wiki/Digital_object_identifier" TargetMode="External"/><Relationship Id="rId46" Type="http://schemas.openxmlformats.org/officeDocument/2006/relationships/hyperlink" Target="http://whatis.techtarget.com/definition/Internet-of-Things" TargetMode="External"/><Relationship Id="rId2" Type="http://schemas.openxmlformats.org/officeDocument/2006/relationships/numbering" Target="numbering.xml"/><Relationship Id="rId16" Type="http://schemas.openxmlformats.org/officeDocument/2006/relationships/hyperlink" Target="https://en.wikipedia.org/wiki/Building_automation" TargetMode="External"/><Relationship Id="rId20" Type="http://schemas.openxmlformats.org/officeDocument/2006/relationships/image" Target="media/image2.jpeg"/><Relationship Id="rId29" Type="http://schemas.openxmlformats.org/officeDocument/2006/relationships/hyperlink" Target="https://en.wikipedia.org/wiki/Timer" TargetMode="External"/><Relationship Id="rId41" Type="http://schemas.openxmlformats.org/officeDocument/2006/relationships/hyperlink" Target="https://www.worldcat.org/issn/1088-90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nsor" TargetMode="External"/><Relationship Id="rId24" Type="http://schemas.openxmlformats.org/officeDocument/2006/relationships/image" Target="media/image6.png"/><Relationship Id="rId32" Type="http://schemas.openxmlformats.org/officeDocument/2006/relationships/image" Target="media/image11.jpeg"/><Relationship Id="rId37" Type="http://schemas.openxmlformats.org/officeDocument/2006/relationships/hyperlink" Target="https://www.ncbi.nlm.nih.gov/pmc/articles/PMC4579324" TargetMode="External"/><Relationship Id="rId40" Type="http://schemas.openxmlformats.org/officeDocument/2006/relationships/hyperlink" Target="https://en.wikipedia.org/wiki/International_Standard_Serial_Number" TargetMode="External"/><Relationship Id="rId45" Type="http://schemas.openxmlformats.org/officeDocument/2006/relationships/hyperlink" Target="https://www.ncbi.nlm.nih.gov/pubmed/26430149" TargetMode="External"/><Relationship Id="rId5" Type="http://schemas.openxmlformats.org/officeDocument/2006/relationships/webSettings" Target="webSettings.xml"/><Relationship Id="rId15" Type="http://schemas.openxmlformats.org/officeDocument/2006/relationships/hyperlink" Target="https://en.wikipedia.org/wiki/Internet" TargetMode="External"/><Relationship Id="rId23" Type="http://schemas.openxmlformats.org/officeDocument/2006/relationships/image" Target="media/image5.jpeg"/><Relationship Id="rId28" Type="http://schemas.openxmlformats.org/officeDocument/2006/relationships/hyperlink" Target="https://en.wikipedia.org/wiki/Alarm_devices" TargetMode="External"/><Relationship Id="rId36" Type="http://schemas.openxmlformats.org/officeDocument/2006/relationships/hyperlink" Target="http://molluscan-eye.epoc.u-bordeaux1.fr/index.php?rubrique=accueil&amp;lang=en/" TargetMode="External"/><Relationship Id="rId49" Type="http://schemas.openxmlformats.org/officeDocument/2006/relationships/theme" Target="theme/theme1.xml"/><Relationship Id="rId10" Type="http://schemas.openxmlformats.org/officeDocument/2006/relationships/hyperlink" Target="https://en.wikipedia.org/wiki/Software" TargetMode="External"/><Relationship Id="rId19" Type="http://schemas.openxmlformats.org/officeDocument/2006/relationships/image" Target="media/image1.png"/><Relationship Id="rId31" Type="http://schemas.openxmlformats.org/officeDocument/2006/relationships/image" Target="media/image10.jpeg"/><Relationship Id="rId44" Type="http://schemas.openxmlformats.org/officeDocument/2006/relationships/hyperlink" Target="https://en.wikipedia.org/wiki/PubMed_Identifier" TargetMode="External"/><Relationship Id="rId4" Type="http://schemas.openxmlformats.org/officeDocument/2006/relationships/settings" Target="settings.xml"/><Relationship Id="rId9" Type="http://schemas.openxmlformats.org/officeDocument/2006/relationships/hyperlink" Target="https://en.wikipedia.org/wiki/Electronics" TargetMode="External"/><Relationship Id="rId14" Type="http://schemas.openxmlformats.org/officeDocument/2006/relationships/hyperlink" Target="https://en.wikipedia.org/wiki/Data" TargetMode="Externa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9.jpeg"/><Relationship Id="rId35" Type="http://schemas.openxmlformats.org/officeDocument/2006/relationships/hyperlink" Target="https://www.quora.com/Who-coined-the-term-internet-of-things" TargetMode="External"/><Relationship Id="rId43" Type="http://schemas.openxmlformats.org/officeDocument/2006/relationships/hyperlink" Target="https://www.ncbi.nlm.nih.gov/pmc/articles/PMC4579324" TargetMode="External"/><Relationship Id="rId48" Type="http://schemas.openxmlformats.org/officeDocument/2006/relationships/fontTable" Target="fontTable.xml"/><Relationship Id="rId8" Type="http://schemas.openxmlformats.org/officeDocument/2006/relationships/hyperlink" Target="https://en.wikipedia.org/wiki/Embedded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90477-8691-478D-A923-553D783C0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2801</TotalTime>
  <Pages>72</Pages>
  <Words>8380</Words>
  <Characters>47770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HOME SECURITY AUTOMATION</vt:lpstr>
    </vt:vector>
  </TitlesOfParts>
  <Company/>
  <LinksUpToDate>false</LinksUpToDate>
  <CharactersWithSpaces>56038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HOME SECURITY AUTOMATION</dc:title>
  <cp:lastModifiedBy>Malik Samir</cp:lastModifiedBy>
  <cp:revision>206</cp:revision>
  <dcterms:created xsi:type="dcterms:W3CDTF">2018-05-03T13:13:00Z</dcterms:created>
  <dcterms:modified xsi:type="dcterms:W3CDTF">2018-05-21T05:00:00Z</dcterms:modified>
</cp:coreProperties>
</file>